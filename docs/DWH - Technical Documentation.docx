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2F2F27" w14:textId="5C125115" w:rsidR="009C6148" w:rsidRPr="005F7BEA" w:rsidRDefault="009C6148" w:rsidP="004A1ABE">
      <w:pPr>
        <w:rPr>
          <w:lang w:val="en-GB"/>
        </w:rPr>
      </w:pPr>
    </w:p>
    <w:p w14:paraId="387D36E5" w14:textId="77777777" w:rsidR="009C6148" w:rsidRPr="005F7BEA" w:rsidRDefault="009C6148" w:rsidP="004A1ABE">
      <w:pPr>
        <w:rPr>
          <w:lang w:val="en-GB"/>
        </w:rPr>
      </w:pPr>
    </w:p>
    <w:p w14:paraId="01545809" w14:textId="77777777" w:rsidR="009C6148" w:rsidRPr="005F7BEA" w:rsidRDefault="009C6148" w:rsidP="004A1ABE">
      <w:pPr>
        <w:rPr>
          <w:lang w:val="en-GB"/>
        </w:rPr>
      </w:pPr>
    </w:p>
    <w:p w14:paraId="63C05D9E" w14:textId="77777777" w:rsidR="009C6148" w:rsidRPr="005F7BEA" w:rsidRDefault="009C6148" w:rsidP="004A1ABE">
      <w:pPr>
        <w:rPr>
          <w:lang w:val="en-GB"/>
        </w:rPr>
      </w:pPr>
    </w:p>
    <w:p w14:paraId="7089D9CA" w14:textId="77777777" w:rsidR="009C6148" w:rsidRDefault="009C6148" w:rsidP="004A1ABE">
      <w:pPr>
        <w:rPr>
          <w:lang w:val="en-GB"/>
        </w:rPr>
      </w:pPr>
    </w:p>
    <w:p w14:paraId="1C6DC75E" w14:textId="77777777" w:rsidR="009209C1" w:rsidRDefault="009209C1" w:rsidP="004A1ABE">
      <w:pPr>
        <w:rPr>
          <w:lang w:val="en-GB"/>
        </w:rPr>
      </w:pPr>
    </w:p>
    <w:p w14:paraId="3723208D" w14:textId="77777777" w:rsidR="008A646E" w:rsidRDefault="008A646E" w:rsidP="004A1ABE">
      <w:pPr>
        <w:rPr>
          <w:lang w:val="en-GB"/>
        </w:rPr>
      </w:pPr>
    </w:p>
    <w:p w14:paraId="74759955" w14:textId="77777777" w:rsidR="008A646E" w:rsidRDefault="008A646E" w:rsidP="004A1ABE">
      <w:pPr>
        <w:rPr>
          <w:lang w:val="en-GB"/>
        </w:rPr>
      </w:pPr>
    </w:p>
    <w:p w14:paraId="1E5709D4" w14:textId="77777777" w:rsidR="0038624B" w:rsidRDefault="0038624B" w:rsidP="004A1ABE">
      <w:pPr>
        <w:rPr>
          <w:lang w:eastAsia="it-IT"/>
        </w:rPr>
      </w:pPr>
    </w:p>
    <w:p w14:paraId="599B32AB" w14:textId="77777777" w:rsidR="0038624B" w:rsidRDefault="0038624B" w:rsidP="004A1ABE">
      <w:pPr>
        <w:rPr>
          <w:lang w:eastAsia="it-IT"/>
        </w:rPr>
      </w:pPr>
    </w:p>
    <w:p w14:paraId="4FDE100A" w14:textId="77777777" w:rsidR="0038624B" w:rsidRDefault="0038624B" w:rsidP="004A1ABE">
      <w:pPr>
        <w:rPr>
          <w:lang w:eastAsia="it-IT"/>
        </w:rPr>
      </w:pPr>
    </w:p>
    <w:p w14:paraId="3DE6544D" w14:textId="77777777" w:rsidR="0038624B" w:rsidRDefault="0038624B" w:rsidP="004A1ABE">
      <w:pPr>
        <w:rPr>
          <w:lang w:eastAsia="it-IT"/>
        </w:rPr>
      </w:pPr>
    </w:p>
    <w:p w14:paraId="52D7EA57" w14:textId="77777777" w:rsidR="0038624B" w:rsidRDefault="0038624B" w:rsidP="004A1ABE">
      <w:pPr>
        <w:rPr>
          <w:lang w:eastAsia="it-IT"/>
        </w:rPr>
      </w:pPr>
    </w:p>
    <w:p w14:paraId="5AFB034F" w14:textId="77777777" w:rsidR="0038624B" w:rsidRDefault="0038624B" w:rsidP="004A1ABE">
      <w:pPr>
        <w:rPr>
          <w:lang w:eastAsia="it-IT"/>
        </w:rPr>
      </w:pPr>
    </w:p>
    <w:p w14:paraId="26A7EC48" w14:textId="77777777" w:rsidR="00FC4E9D" w:rsidRDefault="00FC4E9D" w:rsidP="004A1ABE">
      <w:pPr>
        <w:rPr>
          <w:lang w:eastAsia="it-IT"/>
        </w:rPr>
      </w:pPr>
    </w:p>
    <w:p w14:paraId="5F8C4931" w14:textId="77777777" w:rsidR="002F2680" w:rsidRDefault="002F2680" w:rsidP="711FA16D">
      <w:pPr>
        <w:pStyle w:val="Titoloprimapagdoc"/>
        <w:rPr>
          <w:lang w:val="en-US"/>
        </w:rPr>
      </w:pPr>
      <w:bookmarkStart w:id="0" w:name="_Toc534211886"/>
      <w:bookmarkStart w:id="1" w:name="_Toc534277160"/>
      <w:bookmarkStart w:id="2" w:name="_Toc536173515"/>
      <w:bookmarkStart w:id="3" w:name="_Toc536438589"/>
      <w:bookmarkStart w:id="4" w:name="_Toc13757256"/>
      <w:bookmarkStart w:id="5" w:name="_Toc14166275"/>
      <w:bookmarkStart w:id="6" w:name="_Toc14343912"/>
      <w:bookmarkStart w:id="7" w:name="_Toc14420286"/>
    </w:p>
    <w:p w14:paraId="0212DD7E" w14:textId="77777777" w:rsidR="002F2680" w:rsidRDefault="002F2680" w:rsidP="711FA16D">
      <w:pPr>
        <w:pStyle w:val="Titoloprimapagdoc"/>
        <w:rPr>
          <w:lang w:val="en-US"/>
        </w:rPr>
      </w:pPr>
    </w:p>
    <w:p w14:paraId="27A9A702" w14:textId="23E0CC85" w:rsidR="009D0F80" w:rsidRPr="00300B4F" w:rsidRDefault="711FA16D" w:rsidP="711FA16D">
      <w:pPr>
        <w:pStyle w:val="Titoloprimapagdoc"/>
        <w:rPr>
          <w:lang w:val="en-US"/>
        </w:rPr>
      </w:pPr>
      <w:bookmarkStart w:id="8" w:name="_Toc158627435"/>
      <w:r w:rsidRPr="34199570">
        <w:rPr>
          <w:lang w:val="en-US"/>
        </w:rPr>
        <w:t>DWH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DC3B19B" w14:textId="77777777" w:rsidR="009D0F80" w:rsidRDefault="711FA16D" w:rsidP="711FA16D">
      <w:pPr>
        <w:pStyle w:val="Primapagdoc"/>
        <w:rPr>
          <w:b/>
          <w:bCs/>
          <w:lang w:val="en-US"/>
        </w:rPr>
      </w:pPr>
      <w:r w:rsidRPr="34199570">
        <w:rPr>
          <w:b/>
          <w:bCs/>
          <w:lang w:val="en-US"/>
        </w:rPr>
        <w:t>Technical Documentation</w:t>
      </w:r>
    </w:p>
    <w:p w14:paraId="3E379A2B" w14:textId="77777777" w:rsidR="00BA29BE" w:rsidRPr="008B118B" w:rsidRDefault="00BA29BE" w:rsidP="00BA29BE">
      <w:pPr>
        <w:rPr>
          <w:lang w:val="en-US"/>
        </w:rPr>
      </w:pPr>
    </w:p>
    <w:p w14:paraId="52CD1080" w14:textId="77777777" w:rsidR="00BA29BE" w:rsidRPr="008B118B" w:rsidRDefault="00BA29BE" w:rsidP="00BA29BE">
      <w:pPr>
        <w:rPr>
          <w:lang w:val="en-US"/>
        </w:rPr>
      </w:pPr>
    </w:p>
    <w:p w14:paraId="71FB76EB" w14:textId="77777777" w:rsidR="00BA29BE" w:rsidRPr="008B118B" w:rsidRDefault="00BA29BE" w:rsidP="00BA29BE">
      <w:pPr>
        <w:pStyle w:val="TitoliBase"/>
        <w:tabs>
          <w:tab w:val="left" w:pos="7215"/>
        </w:tabs>
        <w:jc w:val="left"/>
        <w:rPr>
          <w:lang w:val="en-US"/>
        </w:rPr>
      </w:pPr>
      <w:r w:rsidRPr="008B118B">
        <w:rPr>
          <w:lang w:val="en-US"/>
        </w:rPr>
        <w:tab/>
      </w:r>
    </w:p>
    <w:p w14:paraId="1A4F487B" w14:textId="77777777" w:rsidR="00B03E0B" w:rsidRDefault="00E704C8" w:rsidP="004A1ABE">
      <w:pPr>
        <w:pStyle w:val="TitoliBase"/>
        <w:rPr>
          <w:lang w:val="en-US"/>
        </w:rPr>
      </w:pPr>
      <w:r w:rsidRPr="008B118B">
        <w:rPr>
          <w:lang w:val="en-US"/>
        </w:rPr>
        <w:br w:type="page"/>
      </w:r>
    </w:p>
    <w:p w14:paraId="063D848D" w14:textId="77777777" w:rsidR="00B03E0B" w:rsidRDefault="00B03E0B" w:rsidP="004A1ABE">
      <w:pPr>
        <w:pStyle w:val="TitoliBase"/>
        <w:rPr>
          <w:lang w:val="en-US"/>
        </w:rPr>
      </w:pPr>
    </w:p>
    <w:p w14:paraId="5281230F" w14:textId="77777777" w:rsidR="00B03E0B" w:rsidRDefault="00B03E0B" w:rsidP="004A1ABE">
      <w:pPr>
        <w:pStyle w:val="TitoliBase"/>
        <w:rPr>
          <w:lang w:val="en-US"/>
        </w:rPr>
      </w:pPr>
    </w:p>
    <w:p w14:paraId="47C8A0CC" w14:textId="77777777" w:rsidR="00F452A4" w:rsidRDefault="00F452A4" w:rsidP="004A1ABE">
      <w:pPr>
        <w:pStyle w:val="TitoliBase"/>
        <w:rPr>
          <w:lang w:val="en-US"/>
        </w:rPr>
      </w:pPr>
    </w:p>
    <w:p w14:paraId="4DABAA0E" w14:textId="33CFE3AC" w:rsidR="00B4533A" w:rsidRDefault="009D0F80" w:rsidP="711FA16D">
      <w:pPr>
        <w:pStyle w:val="Title"/>
        <w:rPr>
          <w:lang w:val="en-US"/>
        </w:rPr>
      </w:pPr>
      <w:bookmarkStart w:id="9" w:name="_Toc476328692"/>
      <w:bookmarkStart w:id="10" w:name="_Toc534277161"/>
      <w:bookmarkStart w:id="11" w:name="_Toc536173516"/>
      <w:bookmarkStart w:id="12" w:name="_Toc536438590"/>
      <w:bookmarkStart w:id="13" w:name="_Toc13757257"/>
      <w:bookmarkStart w:id="14" w:name="_Toc14166276"/>
      <w:bookmarkStart w:id="15" w:name="_Toc14166698"/>
      <w:bookmarkStart w:id="16" w:name="_Toc14343913"/>
      <w:bookmarkStart w:id="17" w:name="_Toc14420287"/>
      <w:bookmarkStart w:id="18" w:name="_Toc158627436"/>
      <w:r w:rsidRPr="00300B4F">
        <w:rPr>
          <w:lang w:val="en-US"/>
        </w:rPr>
        <w:t>DOCUMENT REVIEWS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51ED3F6F" w14:textId="77777777" w:rsidR="00D33129" w:rsidRPr="00D33129" w:rsidRDefault="00D33129" w:rsidP="00D33129">
      <w:pPr>
        <w:rPr>
          <w:lang w:val="en-US"/>
        </w:rPr>
      </w:pPr>
    </w:p>
    <w:tbl>
      <w:tblPr>
        <w:tblW w:w="4891" w:type="pct"/>
        <w:tblInd w:w="108" w:type="dxa"/>
        <w:tblLook w:val="04A0" w:firstRow="1" w:lastRow="0" w:firstColumn="1" w:lastColumn="0" w:noHBand="0" w:noVBand="1"/>
      </w:tblPr>
      <w:tblGrid>
        <w:gridCol w:w="1073"/>
        <w:gridCol w:w="1414"/>
        <w:gridCol w:w="5759"/>
        <w:gridCol w:w="1171"/>
      </w:tblGrid>
      <w:tr w:rsidR="00535ABC" w:rsidRPr="00C77AD3" w14:paraId="0D06593D" w14:textId="77777777" w:rsidTr="7EBFFCCD"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0D5925D3" w14:textId="77777777" w:rsidR="002E5226" w:rsidRPr="00C77AD3" w:rsidRDefault="711FA16D" w:rsidP="711FA16D">
            <w:pPr>
              <w:pStyle w:val="tittabell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0F36C7BF" w14:textId="77777777" w:rsidR="002E5226" w:rsidRPr="00C77AD3" w:rsidRDefault="711FA16D" w:rsidP="711FA16D">
            <w:pPr>
              <w:pStyle w:val="tittabell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22FC097C" w14:textId="77777777" w:rsidR="002E5226" w:rsidRPr="00C77AD3" w:rsidRDefault="711FA16D" w:rsidP="711FA16D">
            <w:pPr>
              <w:pStyle w:val="tittabell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1DE8947" w14:textId="77777777" w:rsidR="002E5226" w:rsidRPr="00C77AD3" w:rsidRDefault="711FA16D" w:rsidP="711FA16D">
            <w:pPr>
              <w:pStyle w:val="tittabell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# Pages</w:t>
            </w:r>
          </w:p>
        </w:tc>
      </w:tr>
      <w:tr w:rsidR="0072690D" w:rsidRPr="00C77AD3" w14:paraId="755279C0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C09B" w14:textId="77777777" w:rsidR="0072690D" w:rsidRPr="00C77AD3" w:rsidRDefault="711FA16D" w:rsidP="711FA16D">
            <w:pPr>
              <w:pStyle w:val="Testotabella0"/>
              <w:rPr>
                <w:rFonts w:ascii="Calibri" w:eastAsia="Calibri" w:hAnsi="Calibri" w:cs="Calibri"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81D01" w14:textId="77777777" w:rsidR="0072690D" w:rsidRPr="00C77AD3" w:rsidRDefault="711FA16D" w:rsidP="711FA16D">
            <w:pPr>
              <w:pStyle w:val="Testotabella0"/>
              <w:rPr>
                <w:rFonts w:ascii="Calibri" w:eastAsia="Calibri" w:hAnsi="Calibri" w:cs="Calibri"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sz w:val="22"/>
                <w:szCs w:val="22"/>
              </w:rPr>
              <w:t>25/01/2017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3E61A" w14:textId="77777777" w:rsidR="0072690D" w:rsidRPr="00C77AD3" w:rsidRDefault="711FA16D" w:rsidP="711FA16D">
            <w:pPr>
              <w:pStyle w:val="Nomi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sz w:val="22"/>
                <w:szCs w:val="22"/>
              </w:rPr>
              <w:t>First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0371" w14:textId="6FBDAF78" w:rsidR="0072690D" w:rsidRPr="00C77AD3" w:rsidRDefault="00C0535C" w:rsidP="711FA16D">
            <w:pPr>
              <w:pStyle w:val="Nomi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All</w:t>
            </w:r>
          </w:p>
        </w:tc>
      </w:tr>
      <w:tr w:rsidR="00922278" w:rsidRPr="00C77AD3" w14:paraId="18F2C1C9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208D" w14:textId="0BDACFE8" w:rsidR="00922278" w:rsidRPr="00C77AD3" w:rsidRDefault="009F5DB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29E2" w14:textId="6466B4F2" w:rsidR="00922278" w:rsidRPr="00C77AD3" w:rsidRDefault="009F5DB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16/02/2017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D88A3" w14:textId="5338948F" w:rsidR="000B61E8" w:rsidRPr="00C77AD3" w:rsidRDefault="009F5DBB" w:rsidP="00517948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Second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4598" w14:textId="5321BD76" w:rsidR="00922278" w:rsidRPr="00C77AD3" w:rsidRDefault="00C0535C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AE7060" w:rsidRPr="00C77AD3" w14:paraId="1A4AAA8A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292F" w14:textId="796A7CE1" w:rsidR="00AE7060" w:rsidRPr="00C77AD3" w:rsidRDefault="002939BE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EA6C" w14:textId="0545AA3E" w:rsidR="00AE7060" w:rsidRPr="00C77AD3" w:rsidRDefault="002939BE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21/02/2017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FCA3A" w14:textId="5CA0D294" w:rsidR="00AE7060" w:rsidRPr="00C77AD3" w:rsidRDefault="002939BE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Third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77B3" w14:textId="1D582956" w:rsidR="00AE7060" w:rsidRPr="00C77AD3" w:rsidRDefault="00C0535C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591AAA" w:rsidRPr="00C77AD3" w14:paraId="57B42AD3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744CF" w14:textId="37E69A11" w:rsidR="00591AAA" w:rsidRPr="00C77AD3" w:rsidRDefault="00C0535C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3395" w14:textId="24B151CC" w:rsidR="00591AAA" w:rsidRPr="00C77AD3" w:rsidRDefault="00C0535C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03/03/2017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C6BC0" w14:textId="11354718" w:rsidR="00591AAA" w:rsidRPr="00C77AD3" w:rsidRDefault="00C0535C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Fourth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6B69C" w14:textId="49DD3106" w:rsidR="00591AAA" w:rsidRPr="00C77AD3" w:rsidRDefault="00C0535C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C77AD3" w:rsidRPr="002A0E73" w14:paraId="12C6282F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83DA" w14:textId="3A6AA78D" w:rsidR="00C77AD3" w:rsidRPr="00C77AD3" w:rsidRDefault="00783AF6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8661" w14:textId="3180AB2F" w:rsidR="00C77AD3" w:rsidRPr="00C77AD3" w:rsidRDefault="00783AF6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03/01/2019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88D5" w14:textId="78222F82" w:rsidR="00C77AD3" w:rsidRPr="00C77AD3" w:rsidRDefault="00783AF6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Fifth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EF7E" w14:textId="6704981A" w:rsidR="00C77AD3" w:rsidRPr="00C77AD3" w:rsidRDefault="00783AF6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C77AD3" w:rsidRPr="00A67C5A" w14:paraId="418FF5E4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27746" w14:textId="33D0DD17" w:rsidR="00C77AD3" w:rsidRPr="00C77AD3" w:rsidRDefault="00C85148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51AA" w14:textId="5076E971" w:rsidR="00C77AD3" w:rsidRPr="00C77AD3" w:rsidRDefault="00C85148" w:rsidP="007F36B3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7F36B3">
              <w:rPr>
                <w:rFonts w:ascii="Calibri" w:hAnsi="Calibri"/>
                <w:sz w:val="22"/>
                <w:szCs w:val="22"/>
              </w:rPr>
              <w:t>4</w:t>
            </w:r>
            <w:r>
              <w:rPr>
                <w:rFonts w:ascii="Calibri" w:hAnsi="Calibri"/>
                <w:sz w:val="22"/>
                <w:szCs w:val="22"/>
              </w:rPr>
              <w:t>/01/2019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AEE2" w14:textId="4EF63BFA" w:rsidR="00C77AD3" w:rsidRPr="00C77AD3" w:rsidRDefault="00C85148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Sixth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072A" w14:textId="4139BBE5" w:rsidR="00C77AD3" w:rsidRPr="00C77AD3" w:rsidRDefault="00C85148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C77AD3" w:rsidRPr="00392889" w14:paraId="29C60472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6290" w14:textId="19A97C32" w:rsidR="00C77AD3" w:rsidRPr="00C77AD3" w:rsidRDefault="00443550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C0CB" w14:textId="4B98430B" w:rsidR="00C77AD3" w:rsidRPr="00C77AD3" w:rsidRDefault="005221BF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</w:t>
            </w:r>
            <w:r w:rsidR="00443550">
              <w:rPr>
                <w:rFonts w:ascii="Calibri" w:hAnsi="Calibri"/>
                <w:sz w:val="22"/>
                <w:szCs w:val="22"/>
              </w:rPr>
              <w:t>/07/2019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808C" w14:textId="2FE222D9" w:rsidR="00C77AD3" w:rsidRPr="00C77AD3" w:rsidRDefault="005221BF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Eighth draft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B8EA" w14:textId="04BCFF56" w:rsidR="00C77AD3" w:rsidRPr="00C77AD3" w:rsidRDefault="005221BF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C77AD3" w:rsidRPr="00FD0649" w14:paraId="239C4F6F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374B" w14:textId="7D28D8C5" w:rsidR="00C77AD3" w:rsidRPr="00C77AD3" w:rsidRDefault="6F7605EF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7780F457"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043D" w14:textId="776BA5F8" w:rsidR="00C77AD3" w:rsidRPr="00C77AD3" w:rsidRDefault="6F7605EF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7780F457">
              <w:rPr>
                <w:rFonts w:ascii="Calibri" w:hAnsi="Calibri"/>
                <w:sz w:val="22"/>
                <w:szCs w:val="22"/>
              </w:rPr>
              <w:t>08/03/2021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FFDE" w14:textId="72702319" w:rsidR="00C77AD3" w:rsidRPr="00C77AD3" w:rsidRDefault="299319F7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7780F457">
              <w:rPr>
                <w:rFonts w:ascii="Calibri" w:hAnsi="Calibri"/>
                <w:sz w:val="22"/>
                <w:szCs w:val="22"/>
              </w:rPr>
              <w:t xml:space="preserve">Added </w:t>
            </w:r>
            <w:r w:rsidR="00961FD9">
              <w:rPr>
                <w:rFonts w:ascii="Calibri" w:hAnsi="Calibri"/>
                <w:sz w:val="22"/>
                <w:szCs w:val="22"/>
              </w:rPr>
              <w:t>e</w:t>
            </w:r>
            <w:r w:rsidRPr="7780F457">
              <w:rPr>
                <w:rFonts w:ascii="Calibri" w:hAnsi="Calibri"/>
                <w:sz w:val="22"/>
                <w:szCs w:val="22"/>
              </w:rPr>
              <w:t xml:space="preserve">vent </w:t>
            </w:r>
            <w:r w:rsidR="00961FD9">
              <w:rPr>
                <w:rFonts w:ascii="Calibri" w:hAnsi="Calibri"/>
                <w:sz w:val="22"/>
                <w:szCs w:val="22"/>
              </w:rPr>
              <w:t>p</w:t>
            </w:r>
            <w:r w:rsidRPr="7780F457">
              <w:rPr>
                <w:rFonts w:ascii="Calibri" w:hAnsi="Calibri"/>
                <w:sz w:val="22"/>
                <w:szCs w:val="22"/>
              </w:rPr>
              <w:t xml:space="preserve">rogram </w:t>
            </w:r>
            <w:r w:rsidR="00961FD9">
              <w:rPr>
                <w:rFonts w:ascii="Calibri" w:hAnsi="Calibri"/>
                <w:sz w:val="22"/>
                <w:szCs w:val="22"/>
              </w:rPr>
              <w:t>v</w:t>
            </w:r>
            <w:r w:rsidRPr="7780F457">
              <w:rPr>
                <w:rFonts w:ascii="Calibri" w:hAnsi="Calibri"/>
                <w:sz w:val="22"/>
                <w:szCs w:val="22"/>
              </w:rPr>
              <w:t>iews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2A7F" w14:textId="1217B27F" w:rsidR="00C77AD3" w:rsidRPr="00C77AD3" w:rsidRDefault="4559D3CA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7780F457">
              <w:rPr>
                <w:rFonts w:ascii="Calibri" w:hAnsi="Calibri"/>
                <w:sz w:val="22"/>
                <w:szCs w:val="22"/>
              </w:rPr>
              <w:t>23-24</w:t>
            </w:r>
          </w:p>
        </w:tc>
      </w:tr>
      <w:tr w:rsidR="00F467F8" w:rsidRPr="00954A85" w14:paraId="57E68674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87B9" w14:textId="6F8931CA" w:rsidR="00F467F8" w:rsidRDefault="5EF1EBE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F56DC36"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BADF" w14:textId="3598432B" w:rsidR="00F467F8" w:rsidRDefault="5EF1EBE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F56DC36">
              <w:rPr>
                <w:rFonts w:ascii="Calibri" w:hAnsi="Calibri"/>
                <w:sz w:val="22"/>
                <w:szCs w:val="22"/>
              </w:rPr>
              <w:t>01/04/2021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5492" w14:textId="0C4688D8" w:rsidR="00F467F8" w:rsidRDefault="5EF1EBEB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6F56DC36">
              <w:rPr>
                <w:rFonts w:ascii="Calibri" w:hAnsi="Calibri"/>
                <w:sz w:val="22"/>
                <w:szCs w:val="22"/>
              </w:rPr>
              <w:t xml:space="preserve">Added </w:t>
            </w:r>
            <w:r w:rsidR="00961FD9">
              <w:rPr>
                <w:rFonts w:ascii="Calibri" w:hAnsi="Calibri"/>
                <w:sz w:val="22"/>
                <w:szCs w:val="22"/>
              </w:rPr>
              <w:t>new fields on existing views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265F6" w14:textId="28360E21" w:rsidR="00F467F8" w:rsidRDefault="24AB2189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6F56DC36">
              <w:rPr>
                <w:rFonts w:ascii="Calibri" w:hAnsi="Calibri"/>
                <w:sz w:val="22"/>
                <w:szCs w:val="22"/>
              </w:rPr>
              <w:t>12,19</w:t>
            </w:r>
            <w:r w:rsidR="045EDD08" w:rsidRPr="6F56DC36">
              <w:rPr>
                <w:rFonts w:ascii="Calibri" w:hAnsi="Calibri"/>
                <w:sz w:val="22"/>
                <w:szCs w:val="22"/>
              </w:rPr>
              <w:t>,25</w:t>
            </w:r>
          </w:p>
        </w:tc>
      </w:tr>
      <w:tr w:rsidR="00F467F8" w:rsidRPr="00954A85" w14:paraId="65874DBC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5E0E" w14:textId="20657F84" w:rsidR="00F467F8" w:rsidRDefault="565060C9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0246E111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BA52" w14:textId="4C0736FE" w:rsidR="00F467F8" w:rsidRDefault="00E147AE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31/08</w:t>
            </w:r>
            <w:r w:rsidR="565060C9" w:rsidRPr="0246E111">
              <w:rPr>
                <w:rFonts w:ascii="Calibri" w:hAnsi="Calibri"/>
                <w:sz w:val="22"/>
                <w:szCs w:val="22"/>
              </w:rPr>
              <w:t>/2021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AB5C" w14:textId="0CB2CAFF" w:rsidR="00F467F8" w:rsidRDefault="00E147AE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Document </w:t>
            </w:r>
            <w:r w:rsidR="00961FD9">
              <w:rPr>
                <w:rFonts w:ascii="Calibri" w:hAnsi="Calibri"/>
                <w:sz w:val="22"/>
                <w:szCs w:val="22"/>
              </w:rPr>
              <w:t>r</w:t>
            </w:r>
            <w:r>
              <w:rPr>
                <w:rFonts w:ascii="Calibri" w:hAnsi="Calibri"/>
                <w:sz w:val="22"/>
                <w:szCs w:val="22"/>
              </w:rPr>
              <w:t>eview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7F3A" w14:textId="25BB5940" w:rsidR="00F467F8" w:rsidRDefault="00E147AE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F467F8" w:rsidRPr="00954A85" w14:paraId="27AF146D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6F23D" w14:textId="192B12D2" w:rsidR="00F467F8" w:rsidRDefault="00E147AE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BFE" w14:textId="0C3C10D3" w:rsidR="00F467F8" w:rsidRDefault="00E147AE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01/09/2021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52DF" w14:textId="1972645A" w:rsidR="00F467F8" w:rsidRDefault="00E147AE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MasterCampaignId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added to Bonus views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6118" w14:textId="2DFAE245" w:rsidR="00F467F8" w:rsidRDefault="00442719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13,14,15</w:t>
            </w:r>
          </w:p>
        </w:tc>
      </w:tr>
      <w:tr w:rsidR="00F467F8" w:rsidRPr="00954A85" w14:paraId="7B34F5E5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3A39" w14:textId="0EBF4F36" w:rsidR="00F467F8" w:rsidRDefault="269C0A43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74B322F8"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942C" w14:textId="27E0110E" w:rsidR="00F467F8" w:rsidRDefault="269C0A43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74B322F8">
              <w:rPr>
                <w:rFonts w:ascii="Calibri" w:hAnsi="Calibri"/>
                <w:sz w:val="22"/>
                <w:szCs w:val="22"/>
              </w:rPr>
              <w:t>10/01/2022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DF69C" w14:textId="564CDF34" w:rsidR="00F467F8" w:rsidRDefault="269C0A43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74B322F8">
              <w:rPr>
                <w:rFonts w:ascii="Calibri" w:hAnsi="Calibri"/>
                <w:sz w:val="22"/>
                <w:szCs w:val="22"/>
              </w:rPr>
              <w:t xml:space="preserve">Added new credit type for </w:t>
            </w:r>
            <w:proofErr w:type="spellStart"/>
            <w:r w:rsidRPr="74B322F8">
              <w:rPr>
                <w:rFonts w:ascii="Calibri" w:hAnsi="Calibri"/>
                <w:sz w:val="22"/>
                <w:szCs w:val="22"/>
              </w:rPr>
              <w:t>Freebets</w:t>
            </w:r>
            <w:proofErr w:type="spellEnd"/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0D8C" w14:textId="13342025" w:rsidR="00F467F8" w:rsidRDefault="269C0A43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74B322F8">
              <w:rPr>
                <w:rFonts w:ascii="Calibri" w:hAnsi="Calibri"/>
                <w:sz w:val="22"/>
                <w:szCs w:val="22"/>
              </w:rPr>
              <w:t>37</w:t>
            </w:r>
          </w:p>
        </w:tc>
      </w:tr>
      <w:tr w:rsidR="00F467F8" w:rsidRPr="00954A85" w14:paraId="64104A82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7CEE2" w14:textId="726DA92D" w:rsidR="00F467F8" w:rsidRDefault="36403543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36403543">
              <w:rPr>
                <w:rFonts w:ascii="Calibri" w:hAnsi="Calibri"/>
                <w:sz w:val="22"/>
                <w:szCs w:val="22"/>
              </w:rPr>
              <w:t>13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7AFF" w14:textId="336CA907" w:rsidR="00F467F8" w:rsidRDefault="36403543" w:rsidP="36403543">
            <w:pPr>
              <w:pStyle w:val="Nomi"/>
              <w:spacing w:line="259" w:lineRule="auto"/>
              <w:jc w:val="left"/>
              <w:rPr>
                <w:rFonts w:ascii="Calibri" w:hAnsi="Calibri"/>
                <w:sz w:val="22"/>
                <w:szCs w:val="22"/>
              </w:rPr>
            </w:pPr>
            <w:r w:rsidRPr="36403543">
              <w:rPr>
                <w:rFonts w:ascii="Calibri" w:hAnsi="Calibri"/>
                <w:sz w:val="22"/>
                <w:szCs w:val="22"/>
              </w:rPr>
              <w:t>21/04/2022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8179" w14:textId="6291A5F7" w:rsidR="00F467F8" w:rsidRDefault="36403543" w:rsidP="36403543">
            <w:pPr>
              <w:pStyle w:val="Nomi"/>
              <w:spacing w:line="259" w:lineRule="auto"/>
              <w:jc w:val="left"/>
              <w:rPr>
                <w:rFonts w:ascii="Calibri" w:hAnsi="Calibri"/>
                <w:sz w:val="22"/>
                <w:szCs w:val="22"/>
              </w:rPr>
            </w:pPr>
            <w:r w:rsidRPr="36403543">
              <w:rPr>
                <w:rFonts w:ascii="Calibri" w:hAnsi="Calibri"/>
                <w:sz w:val="22"/>
                <w:szCs w:val="22"/>
              </w:rPr>
              <w:t xml:space="preserve">New </w:t>
            </w:r>
            <w:r w:rsidR="2580270B" w:rsidRPr="36403543">
              <w:rPr>
                <w:rFonts w:ascii="Calibri" w:hAnsi="Calibri"/>
                <w:sz w:val="22"/>
                <w:szCs w:val="22"/>
              </w:rPr>
              <w:t>view</w:t>
            </w:r>
            <w:r w:rsidR="00961FD9">
              <w:rPr>
                <w:rFonts w:ascii="Calibri" w:hAnsi="Calibri"/>
                <w:sz w:val="22"/>
                <w:szCs w:val="22"/>
              </w:rPr>
              <w:t xml:space="preserve"> for </w:t>
            </w:r>
            <w:proofErr w:type="spellStart"/>
            <w:r w:rsidR="2580270B" w:rsidRPr="36403543">
              <w:rPr>
                <w:rFonts w:ascii="Calibri" w:hAnsi="Calibri"/>
                <w:sz w:val="22"/>
                <w:szCs w:val="22"/>
              </w:rPr>
              <w:t>BonusFreebets</w:t>
            </w:r>
            <w:proofErr w:type="spellEnd"/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14126" w14:textId="0FC04062" w:rsidR="00F467F8" w:rsidRDefault="36403543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36403543">
              <w:rPr>
                <w:rFonts w:ascii="Calibri" w:hAnsi="Calibri"/>
                <w:sz w:val="22"/>
                <w:szCs w:val="22"/>
              </w:rPr>
              <w:t>17</w:t>
            </w:r>
          </w:p>
        </w:tc>
      </w:tr>
      <w:tr w:rsidR="00F467F8" w:rsidRPr="00954A85" w14:paraId="5C6C47F9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6863" w14:textId="7C3C20F8" w:rsidR="00F467F8" w:rsidRDefault="68BEFE53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8BEFE53"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69E0" w14:textId="0720944C" w:rsidR="00F467F8" w:rsidRDefault="68BEFE53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8BEFE53">
              <w:rPr>
                <w:rFonts w:ascii="Calibri" w:hAnsi="Calibri"/>
                <w:sz w:val="22"/>
                <w:szCs w:val="22"/>
              </w:rPr>
              <w:t>07/06/2022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B7F6" w14:textId="52E2FC18" w:rsidR="00F467F8" w:rsidRDefault="68BEFE53" w:rsidP="304D89D9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304D89D9">
              <w:rPr>
                <w:rFonts w:ascii="Calibri" w:hAnsi="Calibri"/>
                <w:sz w:val="22"/>
                <w:szCs w:val="22"/>
              </w:rPr>
              <w:t>New view</w:t>
            </w:r>
            <w:r w:rsidR="00961FD9">
              <w:rPr>
                <w:rFonts w:ascii="Calibri" w:hAnsi="Calibri"/>
                <w:sz w:val="22"/>
                <w:szCs w:val="22"/>
              </w:rPr>
              <w:t xml:space="preserve"> for </w:t>
            </w:r>
            <w:proofErr w:type="spellStart"/>
            <w:r w:rsidRPr="304D89D9">
              <w:rPr>
                <w:rFonts w:ascii="Calibri" w:hAnsi="Calibri"/>
                <w:sz w:val="22"/>
                <w:szCs w:val="22"/>
              </w:rPr>
              <w:t>UserSessions</w:t>
            </w:r>
            <w:proofErr w:type="spellEnd"/>
          </w:p>
          <w:p w14:paraId="3377114F" w14:textId="029DFA6F" w:rsidR="00F467F8" w:rsidRDefault="304D89D9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304D89D9">
              <w:rPr>
                <w:rFonts w:ascii="Calibri" w:hAnsi="Calibri"/>
                <w:sz w:val="22"/>
                <w:szCs w:val="22"/>
              </w:rPr>
              <w:t xml:space="preserve">Added </w:t>
            </w:r>
            <w:proofErr w:type="spellStart"/>
            <w:r w:rsidRPr="304D89D9">
              <w:rPr>
                <w:rFonts w:ascii="Calibri" w:hAnsi="Calibri"/>
                <w:sz w:val="22"/>
                <w:szCs w:val="22"/>
              </w:rPr>
              <w:t>SystemCode</w:t>
            </w:r>
            <w:proofErr w:type="spellEnd"/>
            <w:r w:rsidRPr="304D89D9">
              <w:rPr>
                <w:rFonts w:ascii="Calibri" w:hAnsi="Calibri"/>
                <w:sz w:val="22"/>
                <w:szCs w:val="22"/>
              </w:rPr>
              <w:t xml:space="preserve"> field </w:t>
            </w:r>
            <w:r w:rsidR="00961FD9">
              <w:rPr>
                <w:rFonts w:ascii="Calibri" w:hAnsi="Calibri"/>
                <w:sz w:val="22"/>
                <w:szCs w:val="22"/>
              </w:rPr>
              <w:t>on R</w:t>
            </w:r>
            <w:r w:rsidRPr="304D89D9">
              <w:rPr>
                <w:rFonts w:ascii="Calibri" w:hAnsi="Calibri"/>
                <w:sz w:val="22"/>
                <w:szCs w:val="22"/>
              </w:rPr>
              <w:t>easons</w:t>
            </w:r>
            <w:r w:rsidR="00961FD9">
              <w:rPr>
                <w:rFonts w:ascii="Calibri" w:hAnsi="Calibri"/>
                <w:sz w:val="22"/>
                <w:szCs w:val="22"/>
              </w:rPr>
              <w:t xml:space="preserve"> view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2844" w14:textId="0774F6BC" w:rsidR="00F467F8" w:rsidRDefault="7572D5A3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7572D5A3">
              <w:rPr>
                <w:rFonts w:ascii="Calibri" w:hAnsi="Calibri"/>
                <w:sz w:val="22"/>
                <w:szCs w:val="22"/>
              </w:rPr>
              <w:t>13</w:t>
            </w:r>
          </w:p>
        </w:tc>
      </w:tr>
      <w:tr w:rsidR="00F467F8" w:rsidRPr="00954A85" w14:paraId="18A5F388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4092" w14:textId="3E1310CF" w:rsidR="00F467F8" w:rsidRDefault="1CC20ED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1CC20EDB"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33B7" w14:textId="7A927AFB" w:rsidR="00F467F8" w:rsidRDefault="1CC20EDB" w:rsidP="00B12994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1CC20EDB">
              <w:rPr>
                <w:rFonts w:ascii="Calibri" w:hAnsi="Calibri"/>
                <w:sz w:val="22"/>
                <w:szCs w:val="22"/>
              </w:rPr>
              <w:t>08/06/2022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4141" w14:textId="7B2D003F" w:rsidR="00F467F8" w:rsidRDefault="1CC20EDB" w:rsidP="001B6660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1CC20EDB">
              <w:rPr>
                <w:rFonts w:ascii="Calibri" w:hAnsi="Calibri"/>
                <w:sz w:val="22"/>
                <w:szCs w:val="22"/>
              </w:rPr>
              <w:t>New vie</w:t>
            </w:r>
            <w:r w:rsidR="00961FD9">
              <w:rPr>
                <w:rFonts w:ascii="Calibri" w:hAnsi="Calibri"/>
                <w:sz w:val="22"/>
                <w:szCs w:val="22"/>
              </w:rPr>
              <w:t xml:space="preserve">ws for </w:t>
            </w:r>
            <w:proofErr w:type="spellStart"/>
            <w:r w:rsidRPr="1CC20EDB">
              <w:rPr>
                <w:rFonts w:ascii="Calibri" w:hAnsi="Calibri"/>
                <w:sz w:val="22"/>
                <w:szCs w:val="22"/>
              </w:rPr>
              <w:t>UsersSelfexclusions</w:t>
            </w:r>
            <w:proofErr w:type="spellEnd"/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3027" w14:textId="4ABD925A" w:rsidR="00F467F8" w:rsidRDefault="00961FD9" w:rsidP="00B12994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13,14</w:t>
            </w:r>
          </w:p>
        </w:tc>
      </w:tr>
      <w:tr w:rsidR="6AE25A98" w14:paraId="6E5D9D37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33DC" w14:textId="571A3FE7" w:rsidR="6AE25A98" w:rsidRDefault="6AE25A98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AE25A98">
              <w:rPr>
                <w:rFonts w:ascii="Calibri" w:hAnsi="Calibri"/>
                <w:sz w:val="22"/>
                <w:szCs w:val="22"/>
              </w:rPr>
              <w:t>16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8C0B" w14:textId="5A211F13" w:rsidR="6AE25A98" w:rsidRDefault="6AE25A98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 w:rsidRPr="6AE25A98">
              <w:rPr>
                <w:rFonts w:ascii="Calibri" w:hAnsi="Calibri"/>
                <w:sz w:val="22"/>
                <w:szCs w:val="22"/>
              </w:rPr>
              <w:t>07/07/2022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E512" w14:textId="20077140" w:rsidR="6AE25A98" w:rsidRDefault="6AE25A98" w:rsidP="6AE25A98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 w:rsidRPr="6AE25A98">
              <w:rPr>
                <w:rFonts w:ascii="Calibri" w:hAnsi="Calibri"/>
                <w:sz w:val="22"/>
                <w:szCs w:val="22"/>
              </w:rPr>
              <w:t xml:space="preserve">Added </w:t>
            </w:r>
            <w:proofErr w:type="spellStart"/>
            <w:r w:rsidRPr="6AE25A98">
              <w:rPr>
                <w:rFonts w:ascii="Calibri" w:hAnsi="Calibri"/>
                <w:sz w:val="22"/>
                <w:szCs w:val="22"/>
              </w:rPr>
              <w:t>CreationCouponId</w:t>
            </w:r>
            <w:proofErr w:type="spellEnd"/>
            <w:r w:rsidRPr="6AE25A98">
              <w:rPr>
                <w:rFonts w:ascii="Calibri" w:hAnsi="Calibri"/>
                <w:sz w:val="22"/>
                <w:szCs w:val="22"/>
              </w:rPr>
              <w:t xml:space="preserve"> field </w:t>
            </w:r>
            <w:r w:rsidR="00961FD9">
              <w:rPr>
                <w:rFonts w:ascii="Calibri" w:hAnsi="Calibri"/>
                <w:sz w:val="22"/>
                <w:szCs w:val="22"/>
              </w:rPr>
              <w:t xml:space="preserve">on </w:t>
            </w:r>
            <w:proofErr w:type="spellStart"/>
            <w:r w:rsidRPr="6AE25A98">
              <w:rPr>
                <w:rFonts w:ascii="Calibri" w:hAnsi="Calibri"/>
                <w:sz w:val="22"/>
                <w:szCs w:val="22"/>
              </w:rPr>
              <w:t>BonusFreebets</w:t>
            </w:r>
            <w:proofErr w:type="spellEnd"/>
            <w:r w:rsidR="00961FD9">
              <w:rPr>
                <w:rFonts w:ascii="Calibri" w:hAnsi="Calibri"/>
                <w:sz w:val="22"/>
                <w:szCs w:val="22"/>
              </w:rPr>
              <w:t xml:space="preserve"> view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C452" w14:textId="3E3EB75D" w:rsidR="00961FD9" w:rsidRDefault="6AE25A98" w:rsidP="00961FD9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 w:rsidRPr="6AE25A98">
              <w:rPr>
                <w:rFonts w:ascii="Calibri" w:hAnsi="Calibri"/>
                <w:sz w:val="22"/>
                <w:szCs w:val="22"/>
              </w:rPr>
              <w:t>21</w:t>
            </w:r>
          </w:p>
        </w:tc>
      </w:tr>
      <w:tr w:rsidR="00961FD9" w14:paraId="5F050636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84B63" w14:textId="5B6074D3" w:rsidR="00961FD9" w:rsidRPr="6AE25A98" w:rsidRDefault="00961FD9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17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E91C" w14:textId="7E5C4A56" w:rsidR="00961FD9" w:rsidRPr="6AE25A98" w:rsidRDefault="00961FD9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06/07/2023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B056" w14:textId="645E1810" w:rsidR="00400872" w:rsidRPr="6AE25A98" w:rsidRDefault="00961FD9" w:rsidP="6AE25A98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 review and updates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B2EC" w14:textId="2DF93ADE" w:rsidR="00961FD9" w:rsidRPr="6AE25A98" w:rsidRDefault="00961FD9" w:rsidP="00961FD9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400872" w14:paraId="45E0FB80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B346" w14:textId="732B92E9" w:rsidR="00400872" w:rsidRDefault="00400872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18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5E91" w14:textId="576562FA" w:rsidR="00400872" w:rsidRDefault="00400872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5162D1">
              <w:rPr>
                <w:rFonts w:ascii="Calibri" w:hAnsi="Calibri"/>
                <w:sz w:val="22"/>
                <w:szCs w:val="22"/>
              </w:rPr>
              <w:t>8</w:t>
            </w:r>
            <w:r>
              <w:rPr>
                <w:rFonts w:ascii="Calibri" w:hAnsi="Calibri"/>
                <w:sz w:val="22"/>
                <w:szCs w:val="22"/>
              </w:rPr>
              <w:t>/</w:t>
            </w:r>
            <w:r w:rsidR="005162D1">
              <w:rPr>
                <w:rFonts w:ascii="Calibri" w:hAnsi="Calibri"/>
                <w:sz w:val="22"/>
                <w:szCs w:val="22"/>
              </w:rPr>
              <w:t>01</w:t>
            </w:r>
            <w:r>
              <w:rPr>
                <w:rFonts w:ascii="Calibri" w:hAnsi="Calibri"/>
                <w:sz w:val="22"/>
                <w:szCs w:val="22"/>
              </w:rPr>
              <w:t>/202</w:t>
            </w:r>
            <w:r w:rsidR="005162D1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CE39" w14:textId="0A1F495E" w:rsidR="00400872" w:rsidRDefault="005162D1" w:rsidP="6AE25A98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FarmID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(deprecated field) removed from all views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29C4" w14:textId="36219ECC" w:rsidR="00400872" w:rsidRDefault="005162D1" w:rsidP="00961FD9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All</w:t>
            </w:r>
          </w:p>
        </w:tc>
      </w:tr>
      <w:tr w:rsidR="00DC348B" w14:paraId="04EB5D48" w14:textId="77777777" w:rsidTr="7EBFFCCD">
        <w:trPr>
          <w:trHeight w:val="486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295D" w14:textId="749370CB" w:rsidR="00DC348B" w:rsidRDefault="00DC348B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19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7C92" w14:textId="177F31DE" w:rsidR="00DC348B" w:rsidRDefault="00DC348B" w:rsidP="6AE25A98">
            <w:pPr>
              <w:pStyle w:val="Testotabella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12/02/2024</w:t>
            </w:r>
          </w:p>
        </w:tc>
        <w:tc>
          <w:tcPr>
            <w:tcW w:w="3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D831" w14:textId="65540A04" w:rsidR="00DC348B" w:rsidRDefault="00DC348B" w:rsidP="6AE25A98">
            <w:pPr>
              <w:pStyle w:val="Nomi"/>
              <w:jc w:val="left"/>
              <w:rPr>
                <w:rFonts w:ascii="Calibri" w:hAnsi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/>
                <w:sz w:val="22"/>
                <w:szCs w:val="22"/>
              </w:rPr>
              <w:t>UsersDetails</w:t>
            </w:r>
            <w:proofErr w:type="spellEnd"/>
            <w:proofErr w:type="gramEnd"/>
            <w:r>
              <w:rPr>
                <w:rFonts w:ascii="Calibri" w:hAnsi="Calibri"/>
                <w:sz w:val="22"/>
                <w:szCs w:val="22"/>
              </w:rPr>
              <w:t xml:space="preserve"> view deprecated, all fields inside main view now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7989" w14:textId="7C981EFE" w:rsidR="00DC348B" w:rsidRDefault="00DC348B" w:rsidP="00961FD9">
            <w:pPr>
              <w:pStyle w:val="Nomi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6,7</w:t>
            </w:r>
          </w:p>
        </w:tc>
      </w:tr>
      <w:tr w:rsidR="00CB79D5" w:rsidRPr="00C77AD3" w14:paraId="0954A076" w14:textId="77777777" w:rsidTr="7EBFFCCD">
        <w:trPr>
          <w:trHeight w:val="563"/>
        </w:trPr>
        <w:tc>
          <w:tcPr>
            <w:tcW w:w="1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C8FB" w14:textId="77777777" w:rsidR="00CB79D5" w:rsidRPr="00C77AD3" w:rsidRDefault="711FA16D" w:rsidP="711FA16D">
            <w:pPr>
              <w:pStyle w:val="Testotabella0"/>
              <w:rPr>
                <w:rFonts w:ascii="Calibri" w:eastAsia="Calibri" w:hAnsi="Calibri" w:cs="Calibri"/>
                <w:sz w:val="22"/>
                <w:szCs w:val="22"/>
              </w:rPr>
            </w:pPr>
            <w:r w:rsidRPr="711FA16D">
              <w:rPr>
                <w:rFonts w:ascii="Calibri" w:eastAsia="Calibri" w:hAnsi="Calibri" w:cs="Calibri"/>
                <w:sz w:val="22"/>
                <w:szCs w:val="22"/>
              </w:rPr>
              <w:t>Published by</w:t>
            </w:r>
          </w:p>
        </w:tc>
        <w:tc>
          <w:tcPr>
            <w:tcW w:w="36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31CF" w14:textId="15351709" w:rsidR="00CB79D5" w:rsidRPr="00C77AD3" w:rsidRDefault="008441AF" w:rsidP="711FA16D">
            <w:pPr>
              <w:pStyle w:val="Nomi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iSolutions</w:t>
            </w:r>
            <w:proofErr w:type="spellEnd"/>
          </w:p>
        </w:tc>
      </w:tr>
    </w:tbl>
    <w:p w14:paraId="4664BCF3" w14:textId="77777777" w:rsidR="002E5226" w:rsidRPr="00C4782E" w:rsidRDefault="002E5226" w:rsidP="004A1ABE">
      <w:pPr>
        <w:rPr>
          <w:lang w:val="en-US"/>
        </w:rPr>
        <w:sectPr w:rsidR="002E5226" w:rsidRPr="00C4782E" w:rsidSect="0000299C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type w:val="continuous"/>
          <w:pgSz w:w="11905" w:h="16837"/>
          <w:pgMar w:top="709" w:right="1134" w:bottom="1134" w:left="1134" w:header="340" w:footer="318" w:gutter="0"/>
          <w:cols w:space="720"/>
          <w:titlePg/>
          <w:docGrid w:linePitch="360"/>
        </w:sectPr>
      </w:pPr>
    </w:p>
    <w:p w14:paraId="3F1FA64E" w14:textId="77777777" w:rsidR="00CD36B6" w:rsidRDefault="007B2E61" w:rsidP="004A1ABE">
      <w:pPr>
        <w:pStyle w:val="Title"/>
        <w:rPr>
          <w:lang w:val="en-US"/>
        </w:rPr>
      </w:pPr>
      <w:bookmarkStart w:id="19" w:name="_Toc172523669"/>
      <w:bookmarkStart w:id="20" w:name="_Toc306867547"/>
      <w:bookmarkStart w:id="21" w:name="_Toc328730775"/>
      <w:bookmarkStart w:id="22" w:name="_Toc348337439"/>
      <w:r w:rsidRPr="00C4782E">
        <w:rPr>
          <w:lang w:val="en-US"/>
        </w:rPr>
        <w:br w:type="page"/>
      </w:r>
    </w:p>
    <w:p w14:paraId="002C2FA8" w14:textId="77777777" w:rsidR="00CD36B6" w:rsidRDefault="00CD36B6" w:rsidP="00565ACC">
      <w:pPr>
        <w:rPr>
          <w:lang w:val="en-US"/>
        </w:rPr>
      </w:pPr>
    </w:p>
    <w:p w14:paraId="28DDF2BD" w14:textId="77777777" w:rsidR="00104DD8" w:rsidRPr="00C4782E" w:rsidRDefault="009D0F80" w:rsidP="711FA16D">
      <w:pPr>
        <w:pStyle w:val="Title"/>
        <w:rPr>
          <w:lang w:val="en-US"/>
        </w:rPr>
      </w:pPr>
      <w:bookmarkStart w:id="23" w:name="_Toc476328693"/>
      <w:bookmarkStart w:id="24" w:name="_Toc534277162"/>
      <w:bookmarkStart w:id="25" w:name="_Toc536173517"/>
      <w:bookmarkStart w:id="26" w:name="_Toc536438591"/>
      <w:bookmarkStart w:id="27" w:name="_Toc13757258"/>
      <w:bookmarkStart w:id="28" w:name="_Toc14166277"/>
      <w:bookmarkStart w:id="29" w:name="_Toc14166699"/>
      <w:bookmarkStart w:id="30" w:name="_Toc14343914"/>
      <w:bookmarkStart w:id="31" w:name="_Toc14420288"/>
      <w:bookmarkStart w:id="32" w:name="_Toc158627437"/>
      <w:r w:rsidRPr="00C4782E">
        <w:rPr>
          <w:lang w:val="en-US"/>
        </w:rPr>
        <w:t>SUMMARY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68D2336" w14:textId="00F0C054" w:rsidR="006311DE" w:rsidRDefault="006311DE" w:rsidP="006228D0">
      <w:pPr>
        <w:pStyle w:val="TitoliBase"/>
        <w:rPr>
          <w:lang w:val="en-US"/>
        </w:rPr>
      </w:pPr>
      <w:bookmarkStart w:id="33" w:name="_Toc399936245"/>
      <w:bookmarkEnd w:id="19"/>
      <w:bookmarkEnd w:id="20"/>
      <w:bookmarkEnd w:id="21"/>
      <w:bookmarkEnd w:id="22"/>
    </w:p>
    <w:sdt>
      <w:sdtPr>
        <w:rPr>
          <w:rFonts w:cs="Times New Roman"/>
          <w:b/>
          <w:bCs w:val="0"/>
          <w:caps w:val="0"/>
          <w:sz w:val="22"/>
          <w:szCs w:val="24"/>
        </w:rPr>
        <w:id w:val="292882392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183D97A0" w14:textId="0C416236" w:rsidR="00DC348B" w:rsidRDefault="0030107A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r>
            <w:rPr>
              <w:b/>
              <w:caps w:val="0"/>
              <w:noProof/>
            </w:rPr>
            <w:fldChar w:fldCharType="begin"/>
          </w:r>
          <w:r w:rsidRPr="2DB3108B">
            <w:rPr>
              <w:b/>
              <w:caps w:val="0"/>
              <w:noProof/>
            </w:rPr>
            <w:instrText xml:space="preserve"> TOC \o "1-3" \h \z \t "_Titoli Base,2" </w:instrText>
          </w:r>
          <w:r>
            <w:rPr>
              <w:b/>
              <w:caps w:val="0"/>
              <w:noProof/>
            </w:rPr>
            <w:fldChar w:fldCharType="separate"/>
          </w:r>
          <w:hyperlink w:anchor="_Toc158627435" w:history="1">
            <w:r w:rsidR="00DC348B" w:rsidRPr="00192377">
              <w:rPr>
                <w:rStyle w:val="Hyperlink"/>
                <w:lang w:val="en-US"/>
              </w:rPr>
              <w:t>DWH</w:t>
            </w:r>
            <w:r w:rsidR="00DC348B">
              <w:rPr>
                <w:noProof/>
                <w:webHidden/>
              </w:rPr>
              <w:tab/>
            </w:r>
            <w:r w:rsidR="00DC348B">
              <w:rPr>
                <w:noProof/>
                <w:webHidden/>
              </w:rPr>
              <w:fldChar w:fldCharType="begin"/>
            </w:r>
            <w:r w:rsidR="00DC348B">
              <w:rPr>
                <w:noProof/>
                <w:webHidden/>
              </w:rPr>
              <w:instrText xml:space="preserve"> PAGEREF _Toc158627435 \h </w:instrText>
            </w:r>
            <w:r w:rsidR="00DC348B">
              <w:rPr>
                <w:noProof/>
                <w:webHidden/>
              </w:rPr>
            </w:r>
            <w:r w:rsidR="00DC348B">
              <w:rPr>
                <w:noProof/>
                <w:webHidden/>
              </w:rPr>
              <w:fldChar w:fldCharType="separate"/>
            </w:r>
            <w:r w:rsidR="00DC348B">
              <w:rPr>
                <w:noProof/>
                <w:webHidden/>
              </w:rPr>
              <w:t>1</w:t>
            </w:r>
            <w:r w:rsidR="00DC348B">
              <w:rPr>
                <w:noProof/>
                <w:webHidden/>
              </w:rPr>
              <w:fldChar w:fldCharType="end"/>
            </w:r>
          </w:hyperlink>
        </w:p>
        <w:p w14:paraId="0DEE99EA" w14:textId="432F867F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36" w:history="1">
            <w:r w:rsidRPr="00192377">
              <w:rPr>
                <w:rStyle w:val="Hyperlink"/>
                <w:lang w:val="en-US"/>
              </w:rPr>
              <w:t>DOCUMENT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4FBF" w14:textId="70BF3E02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37" w:history="1">
            <w:r w:rsidRPr="00192377">
              <w:rPr>
                <w:rStyle w:val="Hyperlink"/>
                <w:lang w:val="en-US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70C88" w14:textId="0B395DF1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38" w:history="1">
            <w:r w:rsidRPr="00192377">
              <w:rPr>
                <w:rStyle w:val="Hyperlink"/>
                <w:lang w:val="en-US"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9573" w14:textId="104D596B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39" w:history="1">
            <w:r w:rsidRPr="00192377">
              <w:rPr>
                <w:rStyle w:val="Hyperlink"/>
                <w:lang w:val="en-US"/>
              </w:rPr>
              <w:t>LOOKUP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20AA" w14:textId="4B3305F3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0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Dwh_en.view_Reasons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E2F7" w14:textId="30FF6FB4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1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Dwh_en.view_ReasonsProviders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E2F8" w14:textId="5DB1EE2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2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Dwh_en.view_CurrencyExchanges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F146" w14:textId="266C9975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3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F894" w14:textId="59F71049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4" w:history="1">
            <w:r w:rsidRPr="00192377">
              <w:rPr>
                <w:rStyle w:val="Hyperlink"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F9B2" w14:textId="29186EA6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5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D06C" w14:textId="7F80184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6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07FE5" w14:textId="58C4C2D9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7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Dwh_en.view_UserAdditionalData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76B07" w14:textId="6EF7B951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8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C8AE" w14:textId="2E125DD7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49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Dwh_en.view_Balances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8C95" w14:textId="0D967E4B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0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Dwh_en.view_CurrentHierarchy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A1403" w14:textId="60E1591D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1" w:history="1">
            <w:r w:rsidRPr="00192377">
              <w:rPr>
                <w:rStyle w:val="Hyperlink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Dwh_en.view_CurrentUsersStructure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6F70" w14:textId="3C165A21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2" w:history="1">
            <w:r w:rsidRPr="00192377">
              <w:rPr>
                <w:rStyle w:val="Hyperlink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Dwh_en.view_GroupsUsers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E5F0" w14:textId="65C725A7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3" w:history="1">
            <w:r w:rsidRPr="00192377">
              <w:rPr>
                <w:rStyle w:val="Hyperlink"/>
              </w:rPr>
              <w:t>9.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289D" w14:textId="33289F8A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4" w:history="1">
            <w:r w:rsidRPr="00192377">
              <w:rPr>
                <w:rStyle w:val="Hyperlink"/>
              </w:rPr>
              <w:t>10.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Dwh_en.view_UserGroupsAreas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F5C3" w14:textId="1AF4A24D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5" w:history="1">
            <w:r w:rsidRPr="00192377">
              <w:rPr>
                <w:rStyle w:val="Hyperlink"/>
              </w:rPr>
              <w:t>11.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14CE" w14:textId="20AD76BD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6" w:history="1">
            <w:r w:rsidRPr="00192377">
              <w:rPr>
                <w:rStyle w:val="Hyperlink"/>
              </w:rPr>
              <w:t>12.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Dwh_en.view_UsersSelfexclusions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E9F1" w14:textId="1B559E1F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7" w:history="1">
            <w:r w:rsidRPr="00192377">
              <w:rPr>
                <w:rStyle w:val="Hyperlink"/>
              </w:rPr>
              <w:t>13.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Dwh_en.view_UsersSelfexclusionsHistorical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AADB" w14:textId="25A70910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8" w:history="1">
            <w:r w:rsidRPr="00192377">
              <w:rPr>
                <w:rStyle w:val="Hyperlink"/>
              </w:rPr>
              <w:t>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410A" w14:textId="59687DDA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59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0049" w14:textId="70FF3C30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0" w:history="1">
            <w:r w:rsidRPr="00192377">
              <w:rPr>
                <w:rStyle w:val="Hyperlink"/>
                <w:lang w:val="en-US"/>
              </w:rPr>
              <w:t>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E0AF" w14:textId="27E863D4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1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Dwh_en.view_BonusCampaigns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968E" w14:textId="04DDF9CB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2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Dwh_en.view_BonusUsersCampaigns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9E87" w14:textId="528E166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3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76BD3" w14:textId="14C52FB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4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Dwh_en.view_BonusBonuses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3BC6" w14:textId="3C518110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5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Dwh_en.view_BonusBalances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BE4C" w14:textId="5467F130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6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Dwh_en.view_CurrentBonusBalances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3941" w14:textId="28BE2CCA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7" w:history="1">
            <w:r w:rsidRPr="00192377">
              <w:rPr>
                <w:rStyle w:val="Hyperlink"/>
                <w:rFonts w:eastAsia="Verdana" w:cs="Verdana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Dwh_en.view_BonusFreebets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760B" w14:textId="0010C65B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8" w:history="1">
            <w:r w:rsidRPr="00192377">
              <w:rPr>
                <w:rStyle w:val="Hyperlink"/>
                <w:lang w:val="en-US"/>
              </w:rPr>
              <w:t>Bets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282F" w14:textId="4306A1B4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69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8903" w14:textId="7596C30F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0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Dwh_en.view_Betslips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70E2F" w14:textId="1DCD2FE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1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Dwh_en.view_BetslipAdditionalData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EF9A" w14:textId="2957F2D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2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 BetslipsIdentifiers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A835" w14:textId="0136E2F1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3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Dwh_en.view_BookedBetslips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DB1C" w14:textId="59A4E570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4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Dwh_en.view_BookedBetslipsDetails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A38E" w14:textId="22EC7A35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5" w:history="1">
            <w:r w:rsidRPr="00192377">
              <w:rPr>
                <w:rStyle w:val="Hyperlink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Dwh_en.view_HistoricalBetslips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4504" w14:textId="2192524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6" w:history="1">
            <w:r w:rsidRPr="00192377">
              <w:rPr>
                <w:rStyle w:val="Hyperlink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Dwh_en.view_BetslipsOdds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A0C5" w14:textId="17D05C1E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7" w:history="1">
            <w:r w:rsidRPr="00192377">
              <w:rPr>
                <w:rStyle w:val="Hyperlink"/>
                <w:lang w:val="en-US"/>
              </w:rPr>
              <w:t>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51C7" w14:textId="73D043D3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8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Dwh_en.view_Casino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F936" w14:textId="4F9C7B94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79" w:history="1">
            <w:r w:rsidRPr="00192377">
              <w:rPr>
                <w:rStyle w:val="Hyperlink"/>
              </w:rPr>
              <w:t>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761D" w14:textId="51E5A85B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0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Dwh_en.view_SportDirectCommissions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2D25" w14:textId="2695805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1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Dwh_en.view_SportNetworkCommissions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D2F7" w14:textId="5FC285DF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2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Dwh_en.view_CasinoDirectCommissions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8FE37" w14:textId="5FF5E5C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3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Dwh_en.view_CasinoNetworkCommissions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2519" w14:textId="206C3B76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4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Dwh_en.view_PokerDirectCommissions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14DD" w14:textId="0F962559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5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Dwh_en.view_PokerNetworkCommissions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3887" w14:textId="0011AAAB" w:rsidR="00DC348B" w:rsidRDefault="00DC348B">
          <w:pPr>
            <w:pStyle w:val="TOC2"/>
            <w:tabs>
              <w:tab w:val="right" w:leader="dot" w:pos="9627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6" w:history="1">
            <w:r w:rsidRPr="00192377">
              <w:rPr>
                <w:rStyle w:val="Hyperlink"/>
                <w:lang w:val="en-US"/>
              </w:rPr>
              <w:t>EVENT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6F81" w14:textId="05F4BA4B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7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8740" w14:textId="3FACB722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8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Dwh_en.view_SportsDetails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5E7E" w14:textId="5F334A4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89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E31D" w14:textId="25E7F8E5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0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931E" w14:textId="69E78BB2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1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Dwh_en.view_EventsAdditionalData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DFF5" w14:textId="74A7DB03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2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Dwh_en.view_SubEvents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8FBA" w14:textId="1BE41C8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3" w:history="1">
            <w:r w:rsidRPr="00192377">
              <w:rPr>
                <w:rStyle w:val="Hyperlink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Dwh_en.view_SubEventsAdditionalData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7E42" w14:textId="08649FAB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4" w:history="1">
            <w:r w:rsidRPr="00192377">
              <w:rPr>
                <w:rStyle w:val="Hyperlink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Dwh_en.view_OddsClasses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597B" w14:textId="7CFD870A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5" w:history="1">
            <w:r w:rsidRPr="00192377">
              <w:rPr>
                <w:rStyle w:val="Hyperlink"/>
              </w:rPr>
              <w:t>9.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Dwh_en.view_OddsTypes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A3AB" w14:textId="3AC642F2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6" w:history="1">
            <w:r w:rsidRPr="00192377">
              <w:rPr>
                <w:rStyle w:val="Hyperlink"/>
              </w:rPr>
              <w:t>10.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Dwh_en.view_Odds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A4BF" w14:textId="16F05A51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7" w:history="1">
            <w:r w:rsidRPr="00192377">
              <w:rPr>
                <w:rStyle w:val="Hyperlink"/>
                <w:lang w:val="en-US"/>
              </w:rPr>
              <w:t>Lookup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141F" w14:textId="2D4691B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8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Application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AFD7" w14:textId="4C8813B8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499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Betslip Additional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CF5B" w14:textId="2BA9DE1D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0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Betslip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0A076" w14:textId="678CB456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1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Betslip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B6DF" w14:textId="5AED6ECD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2" w:history="1">
            <w:r w:rsidRPr="00192377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40FB" w14:textId="46A36BC3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3" w:history="1">
            <w:r w:rsidRPr="00192377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Bonus Campaign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D153" w14:textId="4BB937BF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4" w:history="1">
            <w:r w:rsidRPr="00192377">
              <w:rPr>
                <w:rStyle w:val="Hyperlink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Casino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2576" w14:textId="38EA1BB4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5" w:history="1">
            <w:r w:rsidRPr="00192377">
              <w:rPr>
                <w:rStyle w:val="Hyperlink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Credit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DE35" w14:textId="7641378D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6" w:history="1">
            <w:r w:rsidRPr="00192377">
              <w:rPr>
                <w:rStyle w:val="Hyperlink"/>
              </w:rPr>
              <w:t>9.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Currencies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75E3" w14:textId="3DB08B15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7" w:history="1">
            <w:r w:rsidRPr="00192377">
              <w:rPr>
                <w:rStyle w:val="Hyperlink"/>
              </w:rPr>
              <w:t>10.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Currency Exchange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6F1C" w14:textId="41036ECE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8" w:history="1">
            <w:r w:rsidRPr="00192377">
              <w:rPr>
                <w:rStyle w:val="Hyperlink"/>
              </w:rPr>
              <w:t>11.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Note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89B9" w14:textId="23CED342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09" w:history="1">
            <w:r w:rsidRPr="00192377">
              <w:rPr>
                <w:rStyle w:val="Hyperlink"/>
              </w:rPr>
              <w:t>12.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Outcome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3E1E" w14:textId="0B5222A6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0" w:history="1">
            <w:r w:rsidRPr="00192377">
              <w:rPr>
                <w:rStyle w:val="Hyperlink"/>
              </w:rPr>
              <w:t>13.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Transaction Amount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02C7" w14:textId="2EE68D4C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1" w:history="1">
            <w:r w:rsidRPr="00192377">
              <w:rPr>
                <w:rStyle w:val="Hyperlink"/>
              </w:rPr>
              <w:t>14.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Transaction Management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6C21" w14:textId="03FD6ADC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2" w:history="1">
            <w:r w:rsidRPr="00192377">
              <w:rPr>
                <w:rStyle w:val="Hyperlink"/>
                <w:rFonts w:cs="Arial"/>
                <w:kern w:val="28"/>
              </w:rPr>
              <w:t>15.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User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EDC0" w14:textId="43F63459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3" w:history="1">
            <w:r w:rsidRPr="00192377">
              <w:rPr>
                <w:rStyle w:val="Hyperlink"/>
              </w:rPr>
              <w:t>16.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User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CEB2" w14:textId="73C31052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4" w:history="1">
            <w:r w:rsidRPr="00192377">
              <w:rPr>
                <w:rStyle w:val="Hyperlink"/>
              </w:rPr>
              <w:t>17.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Sport, Groups, Events, Subevents, Odds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4461" w14:textId="6C10DA85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5" w:history="1">
            <w:r w:rsidRPr="00192377">
              <w:rPr>
                <w:rStyle w:val="Hyperlink"/>
              </w:rPr>
              <w:t>18.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OddsType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9FC2E" w14:textId="11FE3690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6" w:history="1">
            <w:r w:rsidRPr="00192377">
              <w:rPr>
                <w:rStyle w:val="Hyperlink"/>
              </w:rPr>
              <w:t>19.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Sport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3A5D" w14:textId="42A0777D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7" w:history="1">
            <w:r w:rsidRPr="00192377">
              <w:rPr>
                <w:rStyle w:val="Hyperlink"/>
              </w:rPr>
              <w:t>20.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Event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F0D4" w14:textId="19A3AB13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8" w:history="1">
            <w:r w:rsidRPr="00192377">
              <w:rPr>
                <w:rStyle w:val="Hyperlink"/>
              </w:rPr>
              <w:t>21.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Event Additional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D633" w14:textId="55B5F7C4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19" w:history="1">
            <w:r w:rsidRPr="00192377">
              <w:rPr>
                <w:rStyle w:val="Hyperlink"/>
              </w:rPr>
              <w:t>22.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SubEvent Additional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2C8F" w14:textId="49120D12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0" w:history="1">
            <w:r w:rsidRPr="00192377">
              <w:rPr>
                <w:rStyle w:val="Hyperlink"/>
              </w:rPr>
              <w:t>23.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BetslipDetailOutcome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2F1D" w14:textId="4FAB04BB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1" w:history="1">
            <w:r w:rsidRPr="00192377">
              <w:rPr>
                <w:rStyle w:val="Hyperlink"/>
              </w:rPr>
              <w:t>24.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FreeBet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11C0" w14:textId="2096BCCC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2" w:history="1">
            <w:r w:rsidRPr="00192377">
              <w:rPr>
                <w:rStyle w:val="Hyperlink"/>
              </w:rPr>
              <w:t>25.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Session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BEA7" w14:textId="3FD8AD63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3" w:history="1">
            <w:r w:rsidRPr="00192377">
              <w:rPr>
                <w:rStyle w:val="Hyperlink"/>
              </w:rPr>
              <w:t>26.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Application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9E695" w14:textId="3BA78A66" w:rsidR="00DC348B" w:rsidRDefault="00DC348B">
          <w:pPr>
            <w:pStyle w:val="TOC3"/>
            <w:tabs>
              <w:tab w:val="left" w:pos="110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4" w:history="1">
            <w:r w:rsidRPr="00192377">
              <w:rPr>
                <w:rStyle w:val="Hyperlink"/>
              </w:rPr>
              <w:t>27.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Self-exclusion periods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BAC6" w14:textId="4A8A6C67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5" w:history="1">
            <w:r w:rsidRPr="00192377">
              <w:rPr>
                <w:rStyle w:val="Hyperlink"/>
                <w:lang w:val="en-US"/>
              </w:rPr>
              <w:t>Monitoring the import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ECD5" w14:textId="5D0CEC52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6" w:history="1">
            <w:r w:rsidRPr="00192377">
              <w:rPr>
                <w:rStyle w:val="Hyperlink"/>
                <w:lang w:val="en-US"/>
              </w:rPr>
              <w:t>Using DateVersion for incremental imports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9C57" w14:textId="7C4A6343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7" w:history="1">
            <w:r w:rsidRPr="00192377">
              <w:rPr>
                <w:rStyle w:val="Hyperlink"/>
                <w:lang w:val="en-US"/>
              </w:rPr>
              <w:t>Query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A446" w14:textId="3676A08E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8" w:history="1">
            <w:r w:rsidRPr="00192377">
              <w:rPr>
                <w:rStyle w:val="Hyperlink"/>
              </w:rPr>
              <w:t>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F635" w14:textId="3264796C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29" w:history="1">
            <w:r w:rsidRPr="00192377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Casino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34DB" w14:textId="146B2497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30" w:history="1">
            <w:r w:rsidRPr="00192377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9B16" w14:textId="35C546B4" w:rsidR="00DC348B" w:rsidRDefault="00DC348B">
          <w:pPr>
            <w:pStyle w:val="TOC3"/>
            <w:tabs>
              <w:tab w:val="left" w:pos="880"/>
              <w:tab w:val="right" w:leader="dot" w:pos="9627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31" w:history="1">
            <w:r w:rsidRPr="00192377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192377">
              <w:rPr>
                <w:rStyle w:val="Hyperlink"/>
              </w:rPr>
              <w:t>Betslips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798D" w14:textId="20D4A392" w:rsidR="00DC348B" w:rsidRDefault="00DC348B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58627532" w:history="1">
            <w:r w:rsidRPr="00192377">
              <w:rPr>
                <w:rStyle w:val="Hyperlink"/>
                <w:lang w:val="en-US"/>
              </w:rPr>
              <w:t>ISBets_BI_Custom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1685" w14:textId="5C69F8E7" w:rsidR="0030107A" w:rsidRDefault="0030107A">
          <w:r>
            <w:rPr>
              <w:rFonts w:cstheme="minorHAnsi"/>
              <w:b/>
              <w:bCs/>
              <w:caps/>
              <w:noProof/>
              <w:sz w:val="20"/>
              <w:szCs w:val="20"/>
            </w:rPr>
            <w:fldChar w:fldCharType="end"/>
          </w:r>
        </w:p>
      </w:sdtContent>
    </w:sdt>
    <w:p w14:paraId="0A0FD2A9" w14:textId="7148B54D" w:rsidR="0030107A" w:rsidRDefault="00576FC4">
      <w:pPr>
        <w:rPr>
          <w:rFonts w:cs="Times-Bold"/>
          <w:b/>
          <w:color w:val="1B4164"/>
          <w:lang w:val="en-US"/>
        </w:rPr>
      </w:pPr>
      <w:r>
        <w:rPr>
          <w:lang w:val="en-US"/>
        </w:rPr>
        <w:br w:type="page"/>
      </w:r>
    </w:p>
    <w:p w14:paraId="126D217F" w14:textId="77777777" w:rsidR="004E5719" w:rsidRPr="004E5719" w:rsidRDefault="004E5719" w:rsidP="2DB3108B">
      <w:pPr>
        <w:pStyle w:val="Title"/>
        <w:jc w:val="left"/>
        <w:rPr>
          <w:sz w:val="22"/>
          <w:szCs w:val="22"/>
          <w:lang w:val="en-US"/>
        </w:rPr>
      </w:pPr>
      <w:bookmarkStart w:id="34" w:name="_Toc476328694"/>
    </w:p>
    <w:p w14:paraId="22DAA3F5" w14:textId="3C68901B" w:rsidR="00A75191" w:rsidRDefault="00A75191" w:rsidP="005249B8">
      <w:pPr>
        <w:pStyle w:val="Title"/>
        <w:rPr>
          <w:lang w:val="en-US"/>
        </w:rPr>
      </w:pPr>
      <w:bookmarkStart w:id="35" w:name="_Toc158627438"/>
      <w:r w:rsidRPr="2DB3108B">
        <w:rPr>
          <w:lang w:val="en-US"/>
        </w:rPr>
        <w:t>Vi</w:t>
      </w:r>
      <w:r w:rsidR="00D427A0" w:rsidRPr="2DB3108B">
        <w:rPr>
          <w:lang w:val="en-US"/>
        </w:rPr>
        <w:t>ews</w:t>
      </w:r>
      <w:bookmarkEnd w:id="34"/>
      <w:bookmarkEnd w:id="35"/>
    </w:p>
    <w:p w14:paraId="5BA21EE2" w14:textId="77777777" w:rsidR="00D427A0" w:rsidRPr="00C111CA" w:rsidRDefault="00D427A0" w:rsidP="00A75191">
      <w:pPr>
        <w:rPr>
          <w:lang w:val="en-US"/>
        </w:rPr>
      </w:pPr>
    </w:p>
    <w:p w14:paraId="613553AE" w14:textId="7181CF38" w:rsidR="003560D8" w:rsidRDefault="711FA16D" w:rsidP="711FA16D">
      <w:pPr>
        <w:jc w:val="both"/>
        <w:rPr>
          <w:lang w:val="en-US"/>
        </w:rPr>
      </w:pPr>
      <w:r w:rsidRPr="7F0B8406">
        <w:rPr>
          <w:lang w:val="en-US"/>
        </w:rPr>
        <w:t>In the</w:t>
      </w:r>
      <w:r w:rsidR="192CDA1E" w:rsidRPr="7F0B8406">
        <w:rPr>
          <w:lang w:val="en-US"/>
        </w:rPr>
        <w:t xml:space="preserve"> </w:t>
      </w:r>
      <w:r w:rsidRPr="7F0B8406">
        <w:rPr>
          <w:lang w:val="en-US"/>
        </w:rPr>
        <w:t xml:space="preserve">DWH structure </w:t>
      </w:r>
      <w:r w:rsidR="005249B8">
        <w:rPr>
          <w:lang w:val="en-US"/>
        </w:rPr>
        <w:t>you can find views</w:t>
      </w:r>
      <w:r w:rsidRPr="7F0B8406">
        <w:rPr>
          <w:lang w:val="en-US"/>
        </w:rPr>
        <w:t xml:space="preserve"> for the main entities of the OLTP </w:t>
      </w:r>
      <w:r w:rsidR="005249B8">
        <w:rPr>
          <w:lang w:val="en-US"/>
        </w:rPr>
        <w:t>d</w:t>
      </w:r>
      <w:r w:rsidRPr="7F0B8406">
        <w:rPr>
          <w:lang w:val="en-US"/>
        </w:rPr>
        <w:t>atabase, for instance “Users”, “</w:t>
      </w:r>
      <w:proofErr w:type="spellStart"/>
      <w:r w:rsidRPr="7F0B8406">
        <w:rPr>
          <w:lang w:val="en-US"/>
        </w:rPr>
        <w:t>Betslips</w:t>
      </w:r>
      <w:proofErr w:type="spellEnd"/>
      <w:r w:rsidRPr="7F0B8406">
        <w:rPr>
          <w:lang w:val="en-US"/>
        </w:rPr>
        <w:t>”</w:t>
      </w:r>
      <w:r w:rsidR="005249B8">
        <w:rPr>
          <w:lang w:val="en-US"/>
        </w:rPr>
        <w:t>, “Transactions”</w:t>
      </w:r>
      <w:r w:rsidRPr="7F0B8406">
        <w:rPr>
          <w:lang w:val="en-US"/>
        </w:rPr>
        <w:t xml:space="preserve"> and so on. </w:t>
      </w:r>
    </w:p>
    <w:p w14:paraId="579C5ED1" w14:textId="666431A0" w:rsidR="00876DFF" w:rsidRDefault="00876DFF" w:rsidP="34199570">
      <w:pPr>
        <w:rPr>
          <w:lang w:val="en-US"/>
        </w:rPr>
      </w:pPr>
    </w:p>
    <w:p w14:paraId="39B2FF0F" w14:textId="2930969E" w:rsidR="004576E6" w:rsidRDefault="005249B8" w:rsidP="005249B8">
      <w:pPr>
        <w:jc w:val="both"/>
        <w:rPr>
          <w:lang w:val="en-US"/>
        </w:rPr>
      </w:pPr>
      <w:r>
        <w:rPr>
          <w:lang w:val="en-US"/>
        </w:rPr>
        <w:t>Fields</w:t>
      </w:r>
      <w:r w:rsidR="711FA16D" w:rsidRPr="7F0B8406">
        <w:rPr>
          <w:lang w:val="en-US"/>
        </w:rPr>
        <w:t xml:space="preserve"> with the same name</w:t>
      </w:r>
      <w:r w:rsidR="40DDCDC7" w:rsidRPr="440C66DB">
        <w:rPr>
          <w:lang w:val="en-US"/>
        </w:rPr>
        <w:t xml:space="preserve"> </w:t>
      </w:r>
      <w:r>
        <w:rPr>
          <w:lang w:val="en-US"/>
        </w:rPr>
        <w:t xml:space="preserve">can be used </w:t>
      </w:r>
      <w:r w:rsidR="40DDCDC7" w:rsidRPr="440C66DB">
        <w:rPr>
          <w:lang w:val="en-US"/>
        </w:rPr>
        <w:t xml:space="preserve">to </w:t>
      </w:r>
      <w:r w:rsidR="711FA16D" w:rsidRPr="440C66DB">
        <w:rPr>
          <w:lang w:val="en-US"/>
        </w:rPr>
        <w:t xml:space="preserve">join </w:t>
      </w:r>
      <w:r>
        <w:rPr>
          <w:lang w:val="en-US"/>
        </w:rPr>
        <w:t>different views successfully</w:t>
      </w:r>
      <w:r w:rsidR="711FA16D" w:rsidRPr="7F0B8406">
        <w:rPr>
          <w:lang w:val="en-US"/>
        </w:rPr>
        <w:t>.</w:t>
      </w:r>
      <w:bookmarkStart w:id="36" w:name="_Toc476328695"/>
    </w:p>
    <w:p w14:paraId="2684A679" w14:textId="2512FC7D" w:rsidR="004E5719" w:rsidRDefault="004E5719" w:rsidP="008E306D">
      <w:pPr>
        <w:pStyle w:val="TitoliBase"/>
        <w:rPr>
          <w:lang w:val="en-US"/>
        </w:rPr>
      </w:pPr>
    </w:p>
    <w:p w14:paraId="646D0E84" w14:textId="46D2C641" w:rsidR="00674B94" w:rsidRDefault="00674B94" w:rsidP="008E306D">
      <w:pPr>
        <w:pStyle w:val="TitoliBase"/>
        <w:rPr>
          <w:lang w:val="en-US"/>
        </w:rPr>
      </w:pPr>
    </w:p>
    <w:p w14:paraId="10EADC42" w14:textId="480EFDD2" w:rsidR="004E5719" w:rsidRPr="00AA41FD" w:rsidRDefault="00674B94" w:rsidP="005249B8">
      <w:pPr>
        <w:pStyle w:val="TitoliBase"/>
        <w:rPr>
          <w:sz w:val="24"/>
          <w:lang w:val="en-US"/>
        </w:rPr>
      </w:pPr>
      <w:bookmarkStart w:id="37" w:name="_Toc158627439"/>
      <w:r w:rsidRPr="00AA41FD">
        <w:rPr>
          <w:sz w:val="24"/>
          <w:lang w:val="en-US"/>
        </w:rPr>
        <w:t>LOOKUP</w:t>
      </w:r>
      <w:r w:rsidR="00C6481D" w:rsidRPr="00AA41FD">
        <w:rPr>
          <w:sz w:val="24"/>
          <w:lang w:val="en-US"/>
        </w:rPr>
        <w:t xml:space="preserve"> VIEWS</w:t>
      </w:r>
      <w:bookmarkEnd w:id="37"/>
    </w:p>
    <w:p w14:paraId="3B4AAE05" w14:textId="04FFC642" w:rsidR="00C6481D" w:rsidRDefault="00C6481D" w:rsidP="008E306D">
      <w:pPr>
        <w:pStyle w:val="TitoliBase"/>
        <w:rPr>
          <w:lang w:val="en-US"/>
        </w:rPr>
      </w:pPr>
    </w:p>
    <w:p w14:paraId="63657DA8" w14:textId="77777777" w:rsidR="00C6481D" w:rsidRDefault="00C6481D" w:rsidP="008E306D">
      <w:pPr>
        <w:pStyle w:val="TitoliBase"/>
        <w:rPr>
          <w:lang w:val="en-US"/>
        </w:rPr>
      </w:pPr>
    </w:p>
    <w:p w14:paraId="7B6CB615" w14:textId="77777777" w:rsidR="00C6481D" w:rsidRDefault="7083BB79" w:rsidP="00CE4237">
      <w:pPr>
        <w:pStyle w:val="Titlewithnumbers"/>
      </w:pPr>
      <w:bookmarkStart w:id="38" w:name="_Toc158627440"/>
      <w:proofErr w:type="spellStart"/>
      <w:r>
        <w:t>Dwh_</w:t>
      </w:r>
      <w:proofErr w:type="gramStart"/>
      <w:r>
        <w:t>en.view</w:t>
      </w:r>
      <w:proofErr w:type="gramEnd"/>
      <w:r>
        <w:t>_Reasons</w:t>
      </w:r>
      <w:bookmarkEnd w:id="38"/>
      <w:proofErr w:type="spellEnd"/>
    </w:p>
    <w:p w14:paraId="149246C2" w14:textId="77777777" w:rsidR="00C6481D" w:rsidRDefault="00C6481D" w:rsidP="00C6481D">
      <w:pPr>
        <w:pStyle w:val="TitoliBase"/>
        <w:rPr>
          <w:lang w:val="en-US"/>
        </w:rPr>
      </w:pPr>
    </w:p>
    <w:p w14:paraId="4AB12F28" w14:textId="299BC3EE" w:rsidR="00C6481D" w:rsidRDefault="00C6481D" w:rsidP="00C6481D">
      <w:pPr>
        <w:jc w:val="both"/>
        <w:rPr>
          <w:lang w:val="en-US"/>
        </w:rPr>
      </w:pPr>
      <w:r w:rsidRPr="440C66DB">
        <w:rPr>
          <w:lang w:val="en-US"/>
        </w:rPr>
        <w:t xml:space="preserve">This is a </w:t>
      </w:r>
      <w:proofErr w:type="gramStart"/>
      <w:r w:rsidRPr="440C66DB">
        <w:rPr>
          <w:lang w:val="en-US"/>
        </w:rPr>
        <w:t>lookup</w:t>
      </w:r>
      <w:proofErr w:type="gramEnd"/>
      <w:r w:rsidRPr="440C66DB">
        <w:rPr>
          <w:lang w:val="en-US"/>
        </w:rPr>
        <w:t xml:space="preserve"> view for the list of available </w:t>
      </w:r>
      <w:r w:rsidR="4F8F6AA3" w:rsidRPr="440C66DB">
        <w:rPr>
          <w:lang w:val="en-US"/>
        </w:rPr>
        <w:t xml:space="preserve">reasons </w:t>
      </w:r>
      <w:r w:rsidRPr="440C66DB">
        <w:rPr>
          <w:lang w:val="en-US"/>
        </w:rPr>
        <w:t>and their groups.</w:t>
      </w:r>
    </w:p>
    <w:p w14:paraId="0A6AF198" w14:textId="77777777" w:rsidR="00C6481D" w:rsidRDefault="00C6481D" w:rsidP="00C6481D">
      <w:pPr>
        <w:pStyle w:val="TitoliBase"/>
        <w:rPr>
          <w:lang w:val="en-US"/>
        </w:rPr>
      </w:pPr>
    </w:p>
    <w:tbl>
      <w:tblPr>
        <w:tblW w:w="1005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975"/>
        <w:gridCol w:w="1559"/>
        <w:gridCol w:w="1185"/>
        <w:gridCol w:w="5336"/>
      </w:tblGrid>
      <w:tr w:rsidR="00C6481D" w:rsidRPr="00D529E7" w14:paraId="19EB5131" w14:textId="77777777" w:rsidTr="00E6597F">
        <w:trPr>
          <w:trHeight w:val="222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3C30273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B41D264" w14:textId="77777777" w:rsidR="00C6481D" w:rsidRPr="00D529E7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Type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17310D4A" w14:textId="77777777" w:rsidR="00C6481D" w:rsidRPr="711FA16D" w:rsidRDefault="00C6481D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Nullable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FD783E2" w14:textId="77777777" w:rsidR="00C6481D" w:rsidRPr="00D529E7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C6481D" w:rsidRPr="00D529E7" w14:paraId="6D402725" w14:textId="77777777" w:rsidTr="00E659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968157" w14:textId="77777777" w:rsidR="00C6481D" w:rsidRPr="00971E40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ReasonID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ECDDD0" w14:textId="77777777" w:rsidR="00C6481D" w:rsidRPr="00D529E7" w:rsidRDefault="00C6481D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smallint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067476" w14:textId="77777777" w:rsidR="00C6481D" w:rsidRPr="711FA16D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AED578" w14:textId="77777777" w:rsidR="00C6481D" w:rsidRPr="00D529E7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Reason ID</w:t>
            </w:r>
          </w:p>
        </w:tc>
      </w:tr>
      <w:tr w:rsidR="00C6481D" w:rsidRPr="00D529E7" w14:paraId="2D5AED00" w14:textId="77777777" w:rsidTr="00E659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2AAC61" w14:textId="77777777" w:rsidR="00C6481D" w:rsidRPr="00971E40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Reason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23DB7A" w14:textId="77777777" w:rsidR="00C6481D" w:rsidRPr="00D529E7" w:rsidRDefault="00C6481D" w:rsidP="00EF3B8E">
            <w:pPr>
              <w:tabs>
                <w:tab w:val="left" w:pos="1215"/>
              </w:tabs>
              <w:rPr>
                <w:rFonts w:ascii="Calibri" w:eastAsia="Calibri" w:hAnsi="Calibri" w:cs="Calibri"/>
              </w:rPr>
            </w:pPr>
            <w:r w:rsidRPr="00E66F95">
              <w:rPr>
                <w:rFonts w:ascii="Calibri" w:eastAsia="Calibri" w:hAnsi="Calibri" w:cs="Calibri"/>
              </w:rPr>
              <w:t>nvarchar(50)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A7DA26" w14:textId="77777777" w:rsidR="00C6481D" w:rsidRPr="711FA16D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689CFA" w14:textId="77777777" w:rsidR="00C6481D" w:rsidRPr="00D529E7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Reason description</w:t>
            </w:r>
          </w:p>
        </w:tc>
      </w:tr>
      <w:tr w:rsidR="00C6481D" w:rsidRPr="00576FC4" w14:paraId="34855A04" w14:textId="77777777" w:rsidTr="00E659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42EC19" w14:textId="77777777" w:rsidR="00C6481D" w:rsidRPr="00971E40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ReasonGroupID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683F6A" w14:textId="77777777" w:rsidR="00C6481D" w:rsidRPr="00D529E7" w:rsidRDefault="00C6481D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smallint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55B886" w14:textId="77777777" w:rsidR="00C6481D" w:rsidRPr="00114C90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94BF8E" w14:textId="3277B62E" w:rsidR="00C6481D" w:rsidRPr="00114C90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Reason group ID</w:t>
            </w:r>
          </w:p>
        </w:tc>
      </w:tr>
      <w:tr w:rsidR="00C6481D" w:rsidRPr="00D529E7" w14:paraId="157C16C3" w14:textId="77777777" w:rsidTr="00E659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DB2477" w14:textId="77777777" w:rsidR="00C6481D" w:rsidRPr="00971E40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ReasonGroup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12E157" w14:textId="77777777" w:rsidR="00C6481D" w:rsidRPr="00D529E7" w:rsidRDefault="00C6481D" w:rsidP="00EF3B8E">
            <w:pPr>
              <w:rPr>
                <w:rFonts w:ascii="Calibri" w:eastAsia="Calibri" w:hAnsi="Calibri" w:cs="Calibri"/>
              </w:rPr>
            </w:pPr>
            <w:r w:rsidRPr="00E66F95">
              <w:rPr>
                <w:rFonts w:ascii="Calibri" w:eastAsia="Calibri" w:hAnsi="Calibri" w:cs="Calibri"/>
              </w:rPr>
              <w:t>nvarchar(50)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5BA70A" w14:textId="77777777" w:rsidR="00C6481D" w:rsidRPr="711FA16D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23FBB5" w14:textId="77777777" w:rsidR="00C6481D" w:rsidRPr="00D529E7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Reason group description</w:t>
            </w:r>
          </w:p>
        </w:tc>
      </w:tr>
      <w:tr w:rsidR="54CE7160" w14:paraId="129D35D5" w14:textId="77777777" w:rsidTr="00E659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60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B07D6E" w14:textId="11EF1653" w:rsidR="52812C4E" w:rsidRPr="00971E40" w:rsidRDefault="52812C4E" w:rsidP="54CE716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SystemCode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7114B8" w14:textId="6189F2C1" w:rsidR="00C6481D" w:rsidRDefault="00C6481D" w:rsidP="54CE7160">
            <w:pPr>
              <w:rPr>
                <w:rFonts w:ascii="Calibri" w:eastAsia="Calibri" w:hAnsi="Calibri" w:cs="Calibri"/>
              </w:rPr>
            </w:pPr>
            <w:r w:rsidRPr="54CE7160">
              <w:rPr>
                <w:rFonts w:ascii="Calibri" w:eastAsia="Calibri" w:hAnsi="Calibri" w:cs="Calibri"/>
              </w:rPr>
              <w:t>nvarchar(50)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B68084" w14:textId="2D6EBB0A" w:rsidR="52812C4E" w:rsidRPr="005A6D0F" w:rsidRDefault="005A6D0F" w:rsidP="54CE7160">
            <w:pPr>
              <w:rPr>
                <w:rFonts w:ascii="Calibri" w:hAnsi="Calibri" w:cs="Calibri"/>
              </w:rPr>
            </w:pPr>
            <w:r w:rsidRPr="005A6D0F">
              <w:rPr>
                <w:rFonts w:ascii="Calibri" w:hAnsi="Calibri" w:cs="Calibri"/>
              </w:rPr>
              <w:t>Y</w:t>
            </w:r>
          </w:p>
        </w:tc>
        <w:tc>
          <w:tcPr>
            <w:tcW w:w="5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406918" w14:textId="2BB85511" w:rsidR="52812C4E" w:rsidRDefault="52812C4E" w:rsidP="54CE7160">
            <w:pPr>
              <w:rPr>
                <w:rFonts w:ascii="Calibri" w:eastAsia="Calibri" w:hAnsi="Calibri" w:cs="Calibri"/>
                <w:lang w:val="en-US" w:eastAsia="it-IT"/>
              </w:rPr>
            </w:pPr>
            <w:r w:rsidRPr="54CE7160">
              <w:rPr>
                <w:rFonts w:ascii="Calibri" w:eastAsia="Calibri" w:hAnsi="Calibri" w:cs="Calibri"/>
                <w:lang w:val="en-US" w:eastAsia="it-IT"/>
              </w:rPr>
              <w:t xml:space="preserve">System Code </w:t>
            </w:r>
            <w:r w:rsidR="005A6D0F">
              <w:rPr>
                <w:rFonts w:ascii="Calibri" w:eastAsia="Calibri" w:hAnsi="Calibri" w:cs="Calibri"/>
                <w:lang w:val="en-US" w:eastAsia="it-IT"/>
              </w:rPr>
              <w:t>(</w:t>
            </w:r>
            <w:r w:rsidRPr="54CE7160">
              <w:rPr>
                <w:rFonts w:ascii="Calibri" w:eastAsia="Calibri" w:hAnsi="Calibri" w:cs="Calibri"/>
                <w:lang w:val="en-US" w:eastAsia="it-IT"/>
              </w:rPr>
              <w:t>unique across all the environments</w:t>
            </w:r>
            <w:r w:rsidR="005A6D0F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</w:tbl>
    <w:p w14:paraId="590DA9B7" w14:textId="66F58B49" w:rsidR="00C6481D" w:rsidRDefault="00C6481D" w:rsidP="008E306D">
      <w:pPr>
        <w:pStyle w:val="TitoliBase"/>
        <w:rPr>
          <w:lang w:val="en-US"/>
        </w:rPr>
      </w:pPr>
    </w:p>
    <w:p w14:paraId="74ED4EE6" w14:textId="77777777" w:rsidR="00C6481D" w:rsidRDefault="00C6481D" w:rsidP="008E306D">
      <w:pPr>
        <w:pStyle w:val="TitoliBase"/>
        <w:rPr>
          <w:lang w:val="en-US"/>
        </w:rPr>
      </w:pPr>
    </w:p>
    <w:p w14:paraId="2BA0614A" w14:textId="3A59A040" w:rsidR="00C6481D" w:rsidRDefault="7083BB79" w:rsidP="00CE4237">
      <w:pPr>
        <w:pStyle w:val="Titlewithnumbers"/>
      </w:pPr>
      <w:bookmarkStart w:id="39" w:name="_Toc158627441"/>
      <w:proofErr w:type="spellStart"/>
      <w:r>
        <w:t>Dwh_</w:t>
      </w:r>
      <w:proofErr w:type="gramStart"/>
      <w:r>
        <w:t>en.view</w:t>
      </w:r>
      <w:proofErr w:type="gramEnd"/>
      <w:r w:rsidR="5DE49D5A">
        <w:t>_</w:t>
      </w:r>
      <w:r>
        <w:t>ReasonsProviders</w:t>
      </w:r>
      <w:bookmarkEnd w:id="39"/>
      <w:proofErr w:type="spellEnd"/>
    </w:p>
    <w:p w14:paraId="42C1288D" w14:textId="77777777" w:rsidR="00C6481D" w:rsidRDefault="00C6481D" w:rsidP="00C6481D">
      <w:pPr>
        <w:pStyle w:val="TitoliBase"/>
        <w:rPr>
          <w:lang w:val="en-US"/>
        </w:rPr>
      </w:pPr>
    </w:p>
    <w:p w14:paraId="073D8CCE" w14:textId="10ADB092" w:rsidR="00C6481D" w:rsidRDefault="00C6481D" w:rsidP="00C6481D">
      <w:pPr>
        <w:rPr>
          <w:lang w:val="en-US"/>
        </w:rPr>
      </w:pPr>
      <w:r>
        <w:rPr>
          <w:lang w:val="en-US"/>
        </w:rPr>
        <w:t>This view shows all the reasons available for every provider.</w:t>
      </w:r>
    </w:p>
    <w:p w14:paraId="5F4F7DAC" w14:textId="77777777" w:rsidR="00C6481D" w:rsidRDefault="00C6481D" w:rsidP="00C6481D">
      <w:pPr>
        <w:pStyle w:val="TitoliBase"/>
        <w:rPr>
          <w:lang w:val="en-US"/>
        </w:rPr>
      </w:pPr>
    </w:p>
    <w:tbl>
      <w:tblPr>
        <w:tblW w:w="9749" w:type="dxa"/>
        <w:tblLook w:val="04A0" w:firstRow="1" w:lastRow="0" w:firstColumn="1" w:lastColumn="0" w:noHBand="0" w:noVBand="1"/>
      </w:tblPr>
      <w:tblGrid>
        <w:gridCol w:w="2430"/>
        <w:gridCol w:w="1065"/>
        <w:gridCol w:w="1050"/>
        <w:gridCol w:w="5204"/>
      </w:tblGrid>
      <w:tr w:rsidR="00C6481D" w:rsidRPr="00C23AB7" w14:paraId="332E48C2" w14:textId="77777777" w:rsidTr="42292EC3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7950A3A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BB60545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0F51CBC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65C04BB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C6481D" w:rsidRPr="00576FC4" w14:paraId="68A0800F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A179E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ProviderID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B368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780A8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FB21B" w14:textId="55A442E2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Provider ID</w:t>
            </w:r>
          </w:p>
        </w:tc>
      </w:tr>
      <w:tr w:rsidR="00C6481D" w:rsidRPr="00576FC4" w14:paraId="0782E70A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FE0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SectionTypeID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DAF3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8FBE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94258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of the Section Type</w:t>
            </w:r>
          </w:p>
        </w:tc>
      </w:tr>
      <w:tr w:rsidR="00C6481D" w:rsidRPr="00C23AB7" w14:paraId="14C02392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1F88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SectionType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48762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B8C8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FA600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Section Type</w:t>
            </w:r>
          </w:p>
        </w:tc>
      </w:tr>
      <w:tr w:rsidR="00C6481D" w:rsidRPr="00C23AB7" w14:paraId="3CDFD562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5C27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ReasonID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FBEA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51F3F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C6230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Reason ID</w:t>
            </w:r>
          </w:p>
        </w:tc>
      </w:tr>
      <w:tr w:rsidR="00C6481D" w:rsidRPr="00576FC4" w14:paraId="6A219CE9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9D383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CancellationReasonID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2A4B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77A0F" w14:textId="77777777" w:rsidR="00C6481D" w:rsidRPr="00C23AB7" w:rsidRDefault="00C6481D" w:rsidP="00EF3B8E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39D5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Reason ID of the cancellation</w:t>
            </w:r>
          </w:p>
        </w:tc>
      </w:tr>
      <w:tr w:rsidR="00C6481D" w:rsidRPr="00576FC4" w14:paraId="653EF3FC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779B" w14:textId="77777777" w:rsidR="00C6481D" w:rsidRPr="00971E40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EstimateReasonID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2A6F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2B5D9" w14:textId="77777777" w:rsidR="00C6481D" w:rsidRPr="00C23AB7" w:rsidRDefault="00C6481D" w:rsidP="00EF3B8E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71149" w14:textId="2E24AA58" w:rsidR="00C6481D" w:rsidRPr="00C23AB7" w:rsidRDefault="005A6D0F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Currently dismissed field</w:t>
            </w:r>
          </w:p>
        </w:tc>
      </w:tr>
      <w:tr w:rsidR="00C6481D" w:rsidRPr="00C23AB7" w14:paraId="18DCC264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FBEA" w14:textId="77777777" w:rsidR="00C6481D" w:rsidRPr="00C23AB7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440C66DB">
              <w:rPr>
                <w:rFonts w:ascii="Calibri" w:hAnsi="Calibri" w:cs="Calibri"/>
                <w:b/>
                <w:bCs/>
                <w:lang w:val="en-US" w:eastAsia="en-US"/>
              </w:rPr>
              <w:t>ThirdPartyReasonCode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71307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D746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6934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ThirdParty</w:t>
            </w:r>
            <w:proofErr w:type="spellEnd"/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Reason Code</w:t>
            </w:r>
          </w:p>
        </w:tc>
      </w:tr>
      <w:tr w:rsidR="00C6481D" w:rsidRPr="00C23AB7" w14:paraId="66DC6E4B" w14:textId="77777777" w:rsidTr="42292EC3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A2947" w14:textId="77777777" w:rsidR="00C6481D" w:rsidRPr="00C23AB7" w:rsidRDefault="00C6481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440C66DB">
              <w:rPr>
                <w:rFonts w:ascii="Calibri" w:hAnsi="Calibri" w:cs="Calibri"/>
                <w:b/>
                <w:bCs/>
                <w:lang w:val="en-US" w:eastAsia="en-US"/>
              </w:rPr>
              <w:t>PaymentReasonID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E766A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19062" w14:textId="77777777" w:rsidR="00C6481D" w:rsidRPr="00C23AB7" w:rsidRDefault="00C6481D" w:rsidP="00EF3B8E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CCB34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Payment Reason ID</w:t>
            </w:r>
          </w:p>
        </w:tc>
      </w:tr>
    </w:tbl>
    <w:p w14:paraId="512D9DC9" w14:textId="77777777" w:rsidR="00FC1A75" w:rsidRDefault="00FC1A75" w:rsidP="008E306D">
      <w:pPr>
        <w:pStyle w:val="TitoliBase"/>
        <w:rPr>
          <w:lang w:val="en-US"/>
        </w:rPr>
      </w:pPr>
    </w:p>
    <w:p w14:paraId="7C9E67AF" w14:textId="63FCACB8" w:rsidR="00FC1A75" w:rsidRDefault="00FC1A75" w:rsidP="008E306D">
      <w:pPr>
        <w:pStyle w:val="TitoliBase"/>
        <w:rPr>
          <w:lang w:val="en-US"/>
        </w:rPr>
      </w:pPr>
    </w:p>
    <w:p w14:paraId="597C9066" w14:textId="77777777" w:rsidR="00FC1A75" w:rsidRPr="00F933CE" w:rsidRDefault="149E4596" w:rsidP="00CE4237">
      <w:pPr>
        <w:pStyle w:val="Titlewithnumbers"/>
      </w:pPr>
      <w:bookmarkStart w:id="40" w:name="_Toc158627442"/>
      <w:proofErr w:type="spellStart"/>
      <w:r>
        <w:t>Dwh_</w:t>
      </w:r>
      <w:proofErr w:type="gramStart"/>
      <w:r>
        <w:t>en.view</w:t>
      </w:r>
      <w:proofErr w:type="gramEnd"/>
      <w:r>
        <w:t>_CurrencyExchanges</w:t>
      </w:r>
      <w:bookmarkEnd w:id="40"/>
      <w:proofErr w:type="spellEnd"/>
    </w:p>
    <w:p w14:paraId="1ABC8AE0" w14:textId="77777777" w:rsidR="00FC1A75" w:rsidRDefault="00FC1A75" w:rsidP="00FC1A75">
      <w:pPr>
        <w:pStyle w:val="TitoliBase"/>
        <w:rPr>
          <w:lang w:val="en-US"/>
        </w:rPr>
      </w:pPr>
    </w:p>
    <w:p w14:paraId="4E28637A" w14:textId="178F1B37" w:rsidR="00FC1A75" w:rsidRDefault="00FC1A75" w:rsidP="00FC1A75">
      <w:pPr>
        <w:jc w:val="both"/>
        <w:rPr>
          <w:lang w:val="en-US"/>
        </w:rPr>
      </w:pPr>
      <w:r w:rsidRPr="711FA16D">
        <w:rPr>
          <w:lang w:val="en-US"/>
        </w:rPr>
        <w:t>This view contains data about currency exchange</w:t>
      </w:r>
      <w:r>
        <w:rPr>
          <w:lang w:val="en-US"/>
        </w:rPr>
        <w:t xml:space="preserve"> rates.</w:t>
      </w:r>
    </w:p>
    <w:p w14:paraId="7E7D30AF" w14:textId="77777777" w:rsidR="00FC1A75" w:rsidRDefault="00FC1A75" w:rsidP="00FC1A75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684"/>
        <w:gridCol w:w="1559"/>
        <w:gridCol w:w="1125"/>
        <w:gridCol w:w="4249"/>
      </w:tblGrid>
      <w:tr w:rsidR="00FC1A75" w:rsidRPr="00F60E00" w14:paraId="25F26C96" w14:textId="77777777" w:rsidTr="440C66DB">
        <w:trPr>
          <w:trHeight w:val="300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3C1A2F6" w14:textId="77777777" w:rsidR="00FC1A75" w:rsidRPr="00F60E00" w:rsidRDefault="00FC1A75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69574BB" w14:textId="77777777" w:rsidR="00FC1A75" w:rsidRPr="00F60E00" w:rsidRDefault="00FC1A75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Type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EAC2112" w14:textId="77777777" w:rsidR="00FC1A75" w:rsidRPr="711FA16D" w:rsidRDefault="00FC1A75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Nullable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C7D8208" w14:textId="77777777" w:rsidR="00FC1A75" w:rsidRPr="00F60E00" w:rsidRDefault="00FC1A75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FC1A75" w:rsidRPr="00576FC4" w14:paraId="5127B39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3C7DBF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CurrencyExchangeID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B0FEA1" w14:textId="77777777" w:rsidR="00FC1A75" w:rsidRPr="00F60E00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4C7A62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250BBB" w14:textId="77777777" w:rsidR="00FC1A75" w:rsidRPr="711FA16D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3FC2F9" w14:textId="291990E4" w:rsidR="00FC1A75" w:rsidRPr="00F93E07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Currency Exchange ID (used to identify the exchange rate </w:t>
            </w:r>
            <w:r w:rsidR="005A6D0F">
              <w:rPr>
                <w:rFonts w:ascii="Calibri" w:eastAsia="Calibri" w:hAnsi="Calibri" w:cs="Calibri"/>
                <w:lang w:val="en-US" w:eastAsia="it-IT"/>
              </w:rPr>
              <w:t xml:space="preserve">of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the transaction)</w:t>
            </w:r>
          </w:p>
        </w:tc>
      </w:tr>
      <w:tr w:rsidR="00FC1A75" w:rsidRPr="00576FC4" w14:paraId="33229A2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212EE5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SourceCurrencyID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110A3E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4C7A62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C2BA85" w14:textId="77777777" w:rsidR="00FC1A75" w:rsidRPr="00114C90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7A83E3" w14:textId="09BF1B19" w:rsidR="00FC1A75" w:rsidRPr="00114C90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Id of the source currency</w:t>
            </w:r>
          </w:p>
        </w:tc>
      </w:tr>
      <w:tr w:rsidR="00FC1A75" w:rsidRPr="00D44AAD" w14:paraId="3695438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814374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lastRenderedPageBreak/>
              <w:t>SourceCurrency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059F31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B903C6" w14:textId="77777777" w:rsidR="00FC1A75" w:rsidRPr="711FA16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D2AF21" w14:textId="77777777" w:rsidR="00FC1A75" w:rsidRPr="00D44AA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Source currency description</w:t>
            </w:r>
          </w:p>
        </w:tc>
      </w:tr>
      <w:tr w:rsidR="00FC1A75" w:rsidRPr="00576FC4" w14:paraId="6DF94D5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4D6BC4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SourceCurrencyCode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2BF521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10)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7ABF0" w14:textId="77777777" w:rsidR="00FC1A75" w:rsidRPr="711FA16D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3BCB77" w14:textId="037F509F" w:rsidR="00FC1A75" w:rsidRPr="00CE5329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Source currency code (EUR, USD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FC1A75" w:rsidRPr="00576FC4" w14:paraId="6C5AFA8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185E3B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DestinationCurrencyID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E3A5F9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4C7A62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62FF32" w14:textId="77777777" w:rsidR="00FC1A75" w:rsidRPr="00114C90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E514C8" w14:textId="521FBD2C" w:rsidR="00FC1A75" w:rsidRPr="00114C90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Destination Currency ID</w:t>
            </w:r>
          </w:p>
        </w:tc>
      </w:tr>
      <w:tr w:rsidR="00FC1A75" w:rsidRPr="00D44AAD" w14:paraId="101A4A9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4AA80B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DestinationCurrency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1DB072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06E865" w14:textId="77777777" w:rsidR="00FC1A75" w:rsidRPr="711FA16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0E4281" w14:textId="77777777" w:rsidR="00FC1A75" w:rsidRPr="00D44AA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Destination Currency description</w:t>
            </w:r>
          </w:p>
        </w:tc>
      </w:tr>
      <w:tr w:rsidR="00FC1A75" w:rsidRPr="00576FC4" w14:paraId="34FECCB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AB98AE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DestinationCurrencyCode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0D3CA7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10)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DCACA8" w14:textId="77777777" w:rsidR="00FC1A75" w:rsidRPr="711FA16D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D888A4" w14:textId="0F286E23" w:rsidR="00FC1A75" w:rsidRPr="00CE5329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Destination currency code (EUR, US</w:t>
            </w:r>
            <w:r w:rsidR="005A6D0F">
              <w:rPr>
                <w:rFonts w:ascii="Calibri" w:eastAsia="Calibri" w:hAnsi="Calibri" w:cs="Calibri"/>
                <w:lang w:val="en-US" w:eastAsia="it-IT"/>
              </w:rPr>
              <w:t xml:space="preserve">D, </w:t>
            </w:r>
            <w:proofErr w:type="spellStart"/>
            <w:r w:rsidR="005A6D0F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FC1A75" w:rsidRPr="00D44AAD" w14:paraId="7D65CBE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00CA8C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ExchangeRate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672191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11,5)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7FA72B" w14:textId="77777777" w:rsidR="00FC1A75" w:rsidRPr="711FA16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3D0140" w14:textId="77777777" w:rsidR="00FC1A75" w:rsidRPr="00D44AA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Exchange rate</w:t>
            </w:r>
          </w:p>
        </w:tc>
      </w:tr>
      <w:tr w:rsidR="00FC1A75" w:rsidRPr="00D44AAD" w14:paraId="724D603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4CBDC7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ValidityStartDate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19592E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4C7A62">
              <w:rPr>
                <w:rFonts w:ascii="Calibri" w:eastAsia="Calibri" w:hAnsi="Calibri" w:cs="Calibri"/>
                <w:lang w:val="en-US" w:eastAsia="it-IT"/>
              </w:rPr>
              <w:t>smalldatetime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7F040A" w14:textId="77777777" w:rsidR="00FC1A75" w:rsidRPr="711FA16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CAD4AB" w14:textId="77777777" w:rsidR="00FC1A75" w:rsidRPr="00D44AAD" w:rsidRDefault="00FC1A75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Validity start date</w:t>
            </w:r>
          </w:p>
        </w:tc>
      </w:tr>
      <w:tr w:rsidR="00FC1A75" w:rsidRPr="00497338" w14:paraId="6784C81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70EB62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CurrencyExchangeStatusID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02DA82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4C7A62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8560C7" w14:textId="77777777" w:rsidR="00FC1A75" w:rsidRPr="711FA16D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DE8AF0" w14:textId="77777777" w:rsidR="00FC1A75" w:rsidRPr="00CE5329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Currency Exchange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 </w:t>
            </w:r>
          </w:p>
        </w:tc>
      </w:tr>
      <w:tr w:rsidR="00FC1A75" w:rsidRPr="00497338" w14:paraId="3EC8553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FD0F51" w14:textId="77777777" w:rsidR="00FC1A75" w:rsidRPr="00971E40" w:rsidRDefault="00FC1A75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CurrencyExchangeStatus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418505" w14:textId="77777777" w:rsidR="00FC1A75" w:rsidRPr="004C7A62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4C7A62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4C7A62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98EE8C" w14:textId="77777777" w:rsidR="00FC1A75" w:rsidRPr="711FA16D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0479FA" w14:textId="77777777" w:rsidR="00FC1A75" w:rsidRPr="00CE5329" w:rsidRDefault="00FC1A7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Currency Exchange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description</w:t>
            </w:r>
          </w:p>
        </w:tc>
      </w:tr>
    </w:tbl>
    <w:p w14:paraId="644469BF" w14:textId="69EEE4F5" w:rsidR="004576E6" w:rsidRDefault="004576E6">
      <w:pPr>
        <w:rPr>
          <w:rFonts w:cs="Times-Bold"/>
          <w:b/>
          <w:color w:val="1B4164"/>
          <w:lang w:val="en-US"/>
        </w:rPr>
      </w:pPr>
    </w:p>
    <w:p w14:paraId="5F81CFA9" w14:textId="77777777" w:rsidR="00400872" w:rsidRDefault="00400872">
      <w:pPr>
        <w:rPr>
          <w:rFonts w:cs="Times-Bold"/>
          <w:b/>
          <w:color w:val="1B4164"/>
          <w:lang w:val="en-US"/>
        </w:rPr>
      </w:pPr>
    </w:p>
    <w:p w14:paraId="549CEB93" w14:textId="12087DAF" w:rsidR="00400872" w:rsidRDefault="00400872" w:rsidP="00400872">
      <w:pPr>
        <w:pStyle w:val="Titlewithnumbers"/>
      </w:pPr>
      <w:bookmarkStart w:id="41" w:name="_Toc158627443"/>
      <w:proofErr w:type="spellStart"/>
      <w:r>
        <w:t>Dwh_</w:t>
      </w:r>
      <w:proofErr w:type="gramStart"/>
      <w:r>
        <w:t>en.view</w:t>
      </w:r>
      <w:proofErr w:type="gramEnd"/>
      <w:r>
        <w:t>_Providers</w:t>
      </w:r>
      <w:bookmarkEnd w:id="41"/>
      <w:proofErr w:type="spellEnd"/>
    </w:p>
    <w:p w14:paraId="23065AD8" w14:textId="77777777" w:rsidR="00400872" w:rsidRDefault="00400872" w:rsidP="00400872">
      <w:pPr>
        <w:pStyle w:val="TitoliBase"/>
        <w:rPr>
          <w:lang w:val="en-US"/>
        </w:rPr>
      </w:pPr>
    </w:p>
    <w:p w14:paraId="45D7CE49" w14:textId="04BBEEB1" w:rsidR="00400872" w:rsidRDefault="00400872" w:rsidP="00400872">
      <w:pPr>
        <w:rPr>
          <w:lang w:val="en-US"/>
        </w:rPr>
      </w:pPr>
      <w:r>
        <w:rPr>
          <w:lang w:val="en-US"/>
        </w:rPr>
        <w:t>This view shows basic information about all providers.</w:t>
      </w:r>
    </w:p>
    <w:p w14:paraId="03119ABE" w14:textId="77777777" w:rsidR="00400872" w:rsidRDefault="00400872" w:rsidP="00400872">
      <w:pPr>
        <w:pStyle w:val="TitoliBase"/>
        <w:rPr>
          <w:lang w:val="en-US"/>
        </w:rPr>
      </w:pPr>
    </w:p>
    <w:tbl>
      <w:tblPr>
        <w:tblW w:w="9749" w:type="dxa"/>
        <w:tblLook w:val="04A0" w:firstRow="1" w:lastRow="0" w:firstColumn="1" w:lastColumn="0" w:noHBand="0" w:noVBand="1"/>
      </w:tblPr>
      <w:tblGrid>
        <w:gridCol w:w="2430"/>
        <w:gridCol w:w="1065"/>
        <w:gridCol w:w="1050"/>
        <w:gridCol w:w="5204"/>
      </w:tblGrid>
      <w:tr w:rsidR="00400872" w:rsidRPr="00C23AB7" w14:paraId="09745CA1" w14:textId="77777777" w:rsidTr="00DF5E8B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56A24CB" w14:textId="77777777" w:rsidR="00400872" w:rsidRPr="00C23AB7" w:rsidRDefault="00400872" w:rsidP="00DF5E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4125B4F" w14:textId="77777777" w:rsidR="00400872" w:rsidRPr="00C23AB7" w:rsidRDefault="00400872" w:rsidP="00DF5E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F45D532" w14:textId="77777777" w:rsidR="00400872" w:rsidRPr="00C23AB7" w:rsidRDefault="00400872" w:rsidP="00DF5E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5109D6E" w14:textId="77777777" w:rsidR="00400872" w:rsidRPr="00C23AB7" w:rsidRDefault="00400872" w:rsidP="00DF5E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400872" w:rsidRPr="00576FC4" w14:paraId="5C76B080" w14:textId="77777777" w:rsidTr="00DF5E8B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253E5" w14:textId="77777777" w:rsidR="00400872" w:rsidRPr="00971E40" w:rsidRDefault="00400872" w:rsidP="00DF5E8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ProviderID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95600" w14:textId="77777777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527B9" w14:textId="77777777" w:rsidR="00400872" w:rsidRPr="00C23AB7" w:rsidRDefault="00400872" w:rsidP="00DF5E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1C95C" w14:textId="77777777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Provider ID</w:t>
            </w:r>
          </w:p>
        </w:tc>
      </w:tr>
      <w:tr w:rsidR="00400872" w:rsidRPr="00576FC4" w14:paraId="1741AEBE" w14:textId="77777777" w:rsidTr="00DF5E8B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15C9" w14:textId="4D08886A" w:rsidR="00400872" w:rsidRPr="00971E40" w:rsidRDefault="00400872" w:rsidP="00DF5E8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Provider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A074" w14:textId="2BB2D3D9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65337" w14:textId="77777777" w:rsidR="00400872" w:rsidRPr="00C23AB7" w:rsidRDefault="00400872" w:rsidP="00DF5E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2CFD" w14:textId="12B12042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Provider name</w:t>
            </w:r>
          </w:p>
        </w:tc>
      </w:tr>
      <w:tr w:rsidR="00400872" w:rsidRPr="00C23AB7" w14:paraId="0FDE25FF" w14:textId="77777777" w:rsidTr="00DF5E8B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977C7" w14:textId="7185D341" w:rsidR="00400872" w:rsidRPr="00971E40" w:rsidRDefault="00400872" w:rsidP="00DF5E8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Provider</w:t>
            </w:r>
            <w:r>
              <w:rPr>
                <w:rFonts w:ascii="Calibri" w:hAnsi="Calibri" w:cs="Calibri"/>
                <w:b/>
                <w:bCs/>
                <w:lang w:val="en-US" w:eastAsia="en-US"/>
              </w:rPr>
              <w:t>Type</w:t>
            </w:r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4F572" w14:textId="481E3E7C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DC52" w14:textId="468671F9" w:rsidR="00400872" w:rsidRPr="00C23AB7" w:rsidRDefault="00400872" w:rsidP="00DF5E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921B1" w14:textId="3F4087DE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Type ID</w:t>
            </w:r>
          </w:p>
        </w:tc>
      </w:tr>
      <w:tr w:rsidR="00400872" w:rsidRPr="00C23AB7" w14:paraId="27164432" w14:textId="77777777" w:rsidTr="00DF5E8B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5EEF" w14:textId="1C2436B2" w:rsidR="00400872" w:rsidRPr="00971E40" w:rsidRDefault="00400872" w:rsidP="00DF5E8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971E40">
              <w:rPr>
                <w:rFonts w:ascii="Calibri" w:hAnsi="Calibri" w:cs="Calibri"/>
                <w:b/>
                <w:bCs/>
                <w:lang w:val="en-US" w:eastAsia="en-US"/>
              </w:rPr>
              <w:t>Provider</w:t>
            </w:r>
            <w:r>
              <w:rPr>
                <w:rFonts w:ascii="Calibri" w:hAnsi="Calibri" w:cs="Calibri"/>
                <w:b/>
                <w:bCs/>
                <w:lang w:val="en-US" w:eastAsia="en-US"/>
              </w:rPr>
              <w:t>Type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AD29D" w14:textId="2D820909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9811" w14:textId="77777777" w:rsidR="00400872" w:rsidRPr="00C23AB7" w:rsidRDefault="00400872" w:rsidP="00DF5E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CA583" w14:textId="42D942BA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Type description</w:t>
            </w:r>
          </w:p>
        </w:tc>
      </w:tr>
      <w:tr w:rsidR="00400872" w:rsidRPr="00576FC4" w14:paraId="4700C615" w14:textId="77777777" w:rsidTr="00DF5E8B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EF15" w14:textId="505ACA47" w:rsidR="00400872" w:rsidRPr="00971E40" w:rsidRDefault="00400872" w:rsidP="00DF5E8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lang w:val="en-US" w:eastAsia="en-US"/>
              </w:rPr>
              <w:t>MasterProviderID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C5F4" w14:textId="77777777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90CDD" w14:textId="77777777" w:rsidR="00400872" w:rsidRPr="00C23AB7" w:rsidRDefault="00400872" w:rsidP="00DF5E8B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515A" w14:textId="574B415E" w:rsidR="00400872" w:rsidRPr="00C23AB7" w:rsidRDefault="00400872" w:rsidP="00DF5E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of master provider</w:t>
            </w:r>
          </w:p>
        </w:tc>
      </w:tr>
    </w:tbl>
    <w:p w14:paraId="622A54D4" w14:textId="12312BA7" w:rsidR="7F0B8406" w:rsidRDefault="7F0B8406" w:rsidP="7F0B8406">
      <w:pPr>
        <w:pStyle w:val="TitoliBase"/>
        <w:rPr>
          <w:lang w:val="en-US"/>
        </w:rPr>
      </w:pPr>
    </w:p>
    <w:p w14:paraId="3EB4537E" w14:textId="77777777" w:rsidR="00AD0A9F" w:rsidRDefault="00AD0A9F" w:rsidP="7F0B8406">
      <w:pPr>
        <w:pStyle w:val="TitoliBase"/>
        <w:rPr>
          <w:lang w:val="en-US"/>
        </w:rPr>
      </w:pPr>
    </w:p>
    <w:p w14:paraId="5677BF53" w14:textId="4A265B22" w:rsidR="001366E2" w:rsidRPr="00AD0A9F" w:rsidRDefault="005A6D0F" w:rsidP="00AD0A9F">
      <w:pPr>
        <w:pStyle w:val="TitoliBase"/>
        <w:rPr>
          <w:sz w:val="24"/>
          <w:lang w:val="en-US"/>
        </w:rPr>
      </w:pPr>
      <w:bookmarkStart w:id="42" w:name="_Toc158627444"/>
      <w:r w:rsidRPr="00AA41FD">
        <w:rPr>
          <w:sz w:val="24"/>
          <w:lang w:val="en-US"/>
        </w:rPr>
        <w:t>USERS</w:t>
      </w:r>
      <w:bookmarkEnd w:id="42"/>
    </w:p>
    <w:p w14:paraId="70E9887F" w14:textId="77777777" w:rsidR="00AD0A9F" w:rsidRDefault="00AD0A9F" w:rsidP="7F0B8406">
      <w:pPr>
        <w:pStyle w:val="TitoliBase"/>
        <w:rPr>
          <w:lang w:val="en-US"/>
        </w:rPr>
      </w:pPr>
    </w:p>
    <w:p w14:paraId="295D9688" w14:textId="42A77686" w:rsidR="004E5719" w:rsidRDefault="58CB77ED" w:rsidP="007665ED">
      <w:pPr>
        <w:pStyle w:val="Titlewithnumbers"/>
        <w:numPr>
          <w:ilvl w:val="0"/>
          <w:numId w:val="31"/>
        </w:numPr>
      </w:pPr>
      <w:bookmarkStart w:id="43" w:name="_Toc158627445"/>
      <w:proofErr w:type="spellStart"/>
      <w:r>
        <w:t>Dwh_</w:t>
      </w:r>
      <w:proofErr w:type="gramStart"/>
      <w:r>
        <w:t>en.view</w:t>
      </w:r>
      <w:proofErr w:type="gramEnd"/>
      <w:r>
        <w:t>_Users</w:t>
      </w:r>
      <w:bookmarkEnd w:id="43"/>
      <w:proofErr w:type="spellEnd"/>
    </w:p>
    <w:p w14:paraId="06649595" w14:textId="77777777" w:rsidR="004E5719" w:rsidRDefault="004E5719" w:rsidP="004E5719">
      <w:pPr>
        <w:pStyle w:val="TitoliBase"/>
        <w:jc w:val="both"/>
        <w:rPr>
          <w:lang w:val="en-US"/>
        </w:rPr>
      </w:pPr>
    </w:p>
    <w:p w14:paraId="5BCB351E" w14:textId="0C8497DC" w:rsidR="004E5719" w:rsidRDefault="004E5719" w:rsidP="004E5719">
      <w:pPr>
        <w:jc w:val="both"/>
        <w:rPr>
          <w:lang w:val="en-US"/>
        </w:rPr>
      </w:pPr>
      <w:r w:rsidRPr="440C66DB">
        <w:rPr>
          <w:lang w:val="en-US"/>
        </w:rPr>
        <w:t>This view contains</w:t>
      </w:r>
      <w:r w:rsidR="005A6D0F">
        <w:rPr>
          <w:lang w:val="en-US"/>
        </w:rPr>
        <w:t xml:space="preserve"> </w:t>
      </w:r>
      <w:r w:rsidRPr="440C66DB">
        <w:rPr>
          <w:lang w:val="en-US"/>
        </w:rPr>
        <w:t xml:space="preserve">data about users registered within the database, </w:t>
      </w:r>
      <w:r w:rsidR="00A367F2">
        <w:rPr>
          <w:lang w:val="en-US"/>
        </w:rPr>
        <w:t>regardless</w:t>
      </w:r>
      <w:r w:rsidRPr="440C66DB">
        <w:rPr>
          <w:lang w:val="en-US"/>
        </w:rPr>
        <w:t xml:space="preserve"> </w:t>
      </w:r>
      <w:r w:rsidR="3375728F" w:rsidRPr="440C66DB">
        <w:rPr>
          <w:lang w:val="en-US"/>
        </w:rPr>
        <w:t xml:space="preserve">of </w:t>
      </w:r>
      <w:r w:rsidRPr="440C66DB">
        <w:rPr>
          <w:lang w:val="en-US"/>
        </w:rPr>
        <w:t>the</w:t>
      </w:r>
      <w:r w:rsidR="00A367F2">
        <w:rPr>
          <w:lang w:val="en-US"/>
        </w:rPr>
        <w:t>ir</w:t>
      </w:r>
      <w:r w:rsidRPr="440C66DB">
        <w:rPr>
          <w:lang w:val="en-US"/>
        </w:rPr>
        <w:t xml:space="preserve"> status and type.</w:t>
      </w:r>
    </w:p>
    <w:p w14:paraId="1DC19E63" w14:textId="77777777" w:rsidR="004E5719" w:rsidRDefault="004E5719" w:rsidP="004E5719">
      <w:pPr>
        <w:pStyle w:val="TitoliBase"/>
        <w:rPr>
          <w:lang w:val="en-US"/>
        </w:rPr>
      </w:pP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1281"/>
        <w:gridCol w:w="1095"/>
        <w:gridCol w:w="5709"/>
      </w:tblGrid>
      <w:tr w:rsidR="004E5719" w:rsidRPr="006311DE" w14:paraId="1AB8492E" w14:textId="77777777" w:rsidTr="00DC348B">
        <w:trPr>
          <w:trHeight w:val="300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7E5F151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B67707D" w14:textId="77777777" w:rsidR="004E5719" w:rsidRPr="000C6AC1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A5350DE" w14:textId="77777777" w:rsidR="004E5719" w:rsidRPr="000C6AC1" w:rsidRDefault="004E5719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Nullable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95205E1" w14:textId="77777777" w:rsidR="004E5719" w:rsidRPr="008B118B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4E5719" w:rsidRPr="006311DE" w14:paraId="37A14EBD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DC2548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8EFE2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B893C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09236F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4E5719" w:rsidRPr="006311DE" w14:paraId="42B75875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567457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BookmakerID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B9F29E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smallint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9D560A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FA91C7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Bookmaker ID</w:t>
            </w:r>
          </w:p>
        </w:tc>
      </w:tr>
      <w:tr w:rsidR="004E5719" w:rsidRPr="006311DE" w14:paraId="72121752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C96031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Bookmaker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7BE98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varchar(30)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BBB770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792F23" w14:textId="77777777" w:rsidR="004E5719" w:rsidRPr="008B118B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Bookmaker description</w:t>
            </w:r>
          </w:p>
        </w:tc>
      </w:tr>
      <w:tr w:rsidR="004E5719" w:rsidRPr="006311DE" w14:paraId="1CD3FEBB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159B2D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ParentID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EEE6E3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1C6EA0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CCDA00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parent ID</w:t>
            </w:r>
          </w:p>
        </w:tc>
      </w:tr>
      <w:tr w:rsidR="004E5719" w:rsidRPr="006311DE" w14:paraId="6B97126B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DFFF6A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Username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5630D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9B9B5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A240A8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Username</w:t>
            </w:r>
          </w:p>
        </w:tc>
      </w:tr>
      <w:tr w:rsidR="004E5719" w:rsidRPr="006311DE" w14:paraId="5F4FA23F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AA8537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C5550A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5C341A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7B09F" w14:textId="77777777" w:rsidR="004E5719" w:rsidRPr="008B118B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name</w:t>
            </w:r>
          </w:p>
        </w:tc>
      </w:tr>
      <w:tr w:rsidR="004E5719" w:rsidRPr="006311DE" w14:paraId="533E28C6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10269A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Surname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A5A202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450C2E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F1184E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last name</w:t>
            </w:r>
          </w:p>
        </w:tc>
      </w:tr>
      <w:tr w:rsidR="004E5719" w:rsidRPr="00576FC4" w14:paraId="2EC3AB62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AF15DD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UserStatusID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E68245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tinyint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079BD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EB3E58" w14:textId="253A2B3E" w:rsidR="004E5719" w:rsidRPr="00114C90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User’s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4E5719" w:rsidRPr="00576FC4" w14:paraId="2D572095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929A5B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UserStatus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386109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EF7726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BAE7B0" w14:textId="4399B008" w:rsidR="004E5719" w:rsidRPr="00197757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User’s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description (Be Validated, Deleted, Disabled, Enabled, Error Creating User, Frozen, Read Only,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4E5719" w:rsidRPr="00576FC4" w14:paraId="0963DAA5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89BF36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TestUser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792E3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tinyint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EFE023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766093" w14:textId="77777777" w:rsidR="004E5719" w:rsidRPr="00197757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Value 1 if the user is a test user</w:t>
            </w:r>
          </w:p>
        </w:tc>
      </w:tr>
      <w:tr w:rsidR="004E5719" w:rsidRPr="00576FC4" w14:paraId="462DFCB0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C7AD5A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UserTypeID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52457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tinyint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40A68E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423667" w14:textId="5F36E21A" w:rsidR="004E5719" w:rsidRPr="00114C90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User’s type ID</w:t>
            </w:r>
          </w:p>
        </w:tc>
      </w:tr>
      <w:tr w:rsidR="004E5719" w:rsidRPr="00576FC4" w14:paraId="45B23516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43CA0C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UserType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AB0D98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3554F7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094BE9" w14:textId="71470A00" w:rsidR="004E5719" w:rsidRPr="00197757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 xml:space="preserve">User’s type description (User, Agent, </w:t>
            </w:r>
            <w:r w:rsidR="3C153CCC" w:rsidRPr="440C66DB">
              <w:rPr>
                <w:rFonts w:ascii="Calibri" w:eastAsia="Calibri" w:hAnsi="Calibri" w:cs="Calibri"/>
                <w:lang w:val="en-US" w:eastAsia="it-IT"/>
              </w:rPr>
              <w:t xml:space="preserve">Commission Template, </w:t>
            </w:r>
            <w:r w:rsidRPr="440C66DB">
              <w:rPr>
                <w:rFonts w:ascii="Calibri" w:eastAsia="Calibri" w:hAnsi="Calibri" w:cs="Calibri"/>
                <w:lang w:val="en-US" w:eastAsia="it-IT"/>
              </w:rPr>
              <w:t>Company)</w:t>
            </w:r>
          </w:p>
        </w:tc>
      </w:tr>
      <w:tr w:rsidR="004E5719" w:rsidRPr="006311DE" w14:paraId="37121A3C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AB682E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C888B9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tinyint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31FD2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C9496A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currency ID</w:t>
            </w:r>
          </w:p>
        </w:tc>
      </w:tr>
      <w:tr w:rsidR="004E5719" w:rsidRPr="006311DE" w14:paraId="24396350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854883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lastRenderedPageBreak/>
              <w:t>Currency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3BA5D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55807E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2F50BF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currency description</w:t>
            </w:r>
          </w:p>
        </w:tc>
      </w:tr>
      <w:tr w:rsidR="004E5719" w:rsidRPr="00576FC4" w14:paraId="525341C2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CA1C32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Cashier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A887C0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bit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6CA592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189D31" w14:textId="73819E95" w:rsidR="004E5719" w:rsidRPr="00C3625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Value 1 if the user is cashier, 0 if normal user</w:t>
            </w:r>
          </w:p>
        </w:tc>
      </w:tr>
      <w:tr w:rsidR="004E5719" w:rsidRPr="00576FC4" w14:paraId="10E482F3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0E8AF6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UserProfileID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F5F741" w14:textId="77777777" w:rsidR="004E5719" w:rsidRPr="000C6AC1" w:rsidRDefault="004E5719" w:rsidP="00EF3B8E">
            <w:pPr>
              <w:rPr>
                <w:rFonts w:ascii="Calibri" w:eastAsia="Calibri" w:hAnsi="Calibri" w:cs="Calibri"/>
              </w:rPr>
            </w:pPr>
            <w:r w:rsidRPr="000C6AC1">
              <w:rPr>
                <w:rFonts w:ascii="Calibri" w:hAnsi="Calibri" w:cs="Calibri"/>
              </w:rPr>
              <w:t>smallint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1B4411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0F16A4" w14:textId="4074B17E" w:rsidR="004E5719" w:rsidRPr="00197757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User profile ID </w:t>
            </w:r>
          </w:p>
        </w:tc>
      </w:tr>
      <w:tr w:rsidR="004E5719" w:rsidRPr="00576FC4" w14:paraId="3ADE0BB0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8050F0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UserProfile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ADC48E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5A4C5C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3037EC" w14:textId="57CA0EE8" w:rsidR="004E5719" w:rsidRPr="0053735A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User’s profile description (Agent, Cashier, Cashier Lagos, User, VIP User, Web Affiliate,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4E5719" w:rsidRPr="006311DE" w14:paraId="35E1FF9A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893895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4C9FE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varchar(500)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9EE006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04F2C4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Notes about the user</w:t>
            </w:r>
          </w:p>
        </w:tc>
      </w:tr>
      <w:tr w:rsidR="004E5719" w:rsidRPr="00576FC4" w14:paraId="2196CA78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178BD7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ReserveNotes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5C94B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varchar(500)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C11F1E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D3B36A" w14:textId="77777777" w:rsidR="004E5719" w:rsidRPr="00A55B4B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Outcome notes for the user (pending bets)</w:t>
            </w:r>
          </w:p>
        </w:tc>
      </w:tr>
      <w:tr w:rsidR="004E5719" w:rsidRPr="00576FC4" w14:paraId="6AD7DE61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E212B8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Color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F4EE5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69579A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52857D" w14:textId="77777777" w:rsidR="004E5719" w:rsidRPr="0031678A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User’s default color, configured from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BetAdmin</w:t>
            </w:r>
            <w:proofErr w:type="spellEnd"/>
          </w:p>
        </w:tc>
      </w:tr>
      <w:tr w:rsidR="004E5719" w:rsidRPr="00576FC4" w14:paraId="5377470B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7B2480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LastLogin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3426A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smalldatetime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BCB582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8BFD0A" w14:textId="77777777" w:rsidR="004E5719" w:rsidRPr="00B6006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Date of user’s last login</w:t>
            </w:r>
          </w:p>
        </w:tc>
      </w:tr>
      <w:tr w:rsidR="004E5719" w:rsidRPr="006311DE" w14:paraId="5F314C51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ED45BE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CountryID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994E36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5A2C55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6393FE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Country ID</w:t>
            </w:r>
          </w:p>
        </w:tc>
      </w:tr>
      <w:tr w:rsidR="004E5719" w:rsidRPr="00576FC4" w14:paraId="1C73C3FD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499F7D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Country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782CA5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556C31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246641" w14:textId="77777777" w:rsidR="004E5719" w:rsidRPr="00B6006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country of registered residence</w:t>
            </w:r>
          </w:p>
        </w:tc>
      </w:tr>
      <w:tr w:rsidR="004E5719" w:rsidRPr="006311DE" w14:paraId="537E14D3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32803A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Address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6DF73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B16055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C95991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home address</w:t>
            </w:r>
          </w:p>
        </w:tc>
      </w:tr>
      <w:tr w:rsidR="004E5719" w:rsidRPr="00576FC4" w14:paraId="59A5FB80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F1B3F4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City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914E3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716A44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06A2F2" w14:textId="77777777" w:rsidR="004E5719" w:rsidRPr="00B6006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city of registered residence</w:t>
            </w:r>
          </w:p>
        </w:tc>
      </w:tr>
      <w:tr w:rsidR="004E5719" w:rsidRPr="006311DE" w14:paraId="481B2001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AE3251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ZipCode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CD3EF1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F48483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8C4AB7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ZIP code</w:t>
            </w:r>
          </w:p>
        </w:tc>
      </w:tr>
      <w:tr w:rsidR="004E5719" w:rsidRPr="00576FC4" w14:paraId="65817E4D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A791D1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Province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91D564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B44EB2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3BD5AF" w14:textId="77777777" w:rsidR="004E5719" w:rsidRPr="00B6006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province of registered residence</w:t>
            </w:r>
          </w:p>
        </w:tc>
      </w:tr>
      <w:tr w:rsidR="004E5719" w:rsidRPr="00576FC4" w14:paraId="4D19EA28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D7472F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Region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D2AF89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A51655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565C26" w14:textId="77777777" w:rsidR="004E5719" w:rsidRPr="00B6006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region of registered residence (if applicable)</w:t>
            </w:r>
          </w:p>
        </w:tc>
      </w:tr>
      <w:tr w:rsidR="004E5719" w:rsidRPr="006311DE" w14:paraId="574D6306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79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38E964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Mobile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5E9638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B5A39B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52532B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mobile telephone number</w:t>
            </w:r>
          </w:p>
        </w:tc>
      </w:tr>
      <w:tr w:rsidR="004E5719" w:rsidRPr="006311DE" w14:paraId="1007BD86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DCC52E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Phone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85540D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F61E23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EEED05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home phone</w:t>
            </w:r>
            <w:r>
              <w:rPr>
                <w:rFonts w:ascii="Calibri" w:eastAsia="Calibri" w:hAnsi="Calibri" w:cs="Calibri"/>
                <w:lang w:eastAsia="it-IT"/>
              </w:rPr>
              <w:t xml:space="preserve"> number</w:t>
            </w:r>
          </w:p>
        </w:tc>
      </w:tr>
      <w:tr w:rsidR="004E5719" w:rsidRPr="006311DE" w14:paraId="73CB9FF8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FE75F4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BirthDate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FFD4EE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smalldatetime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986649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98BE5B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date of birth</w:t>
            </w:r>
          </w:p>
        </w:tc>
      </w:tr>
      <w:tr w:rsidR="004E5719" w:rsidRPr="006311DE" w14:paraId="28239B35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C4D11F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Email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977EFB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EF5287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3DDBBC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email address</w:t>
            </w:r>
          </w:p>
        </w:tc>
      </w:tr>
      <w:tr w:rsidR="004E5719" w:rsidRPr="006311DE" w14:paraId="2D87997B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0606E8" w14:textId="77777777" w:rsidR="004E5719" w:rsidRPr="00971E40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CreationDate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43FD7F" w14:textId="77777777" w:rsidR="004E5719" w:rsidRPr="000C6AC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0C6AC1">
              <w:rPr>
                <w:rFonts w:ascii="Calibri" w:hAnsi="Calibri" w:cs="Calibri"/>
              </w:rPr>
              <w:t>smalldatetime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60DDDD" w14:textId="77777777" w:rsidR="004E5719" w:rsidRPr="000C6AC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2C09FA" w14:textId="77777777" w:rsidR="004E5719" w:rsidRPr="008B118B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registration date</w:t>
            </w:r>
          </w:p>
        </w:tc>
      </w:tr>
      <w:tr w:rsidR="00DC348B" w:rsidRPr="006311DE" w14:paraId="6A2F6145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58753A" w14:textId="7A24363D" w:rsidR="00DC348B" w:rsidRPr="00971E40" w:rsidRDefault="00DC348B" w:rsidP="00DC348B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DateVersion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962A41" w14:textId="5A41C057" w:rsidR="00DC348B" w:rsidRPr="000C6AC1" w:rsidRDefault="00DC348B" w:rsidP="00DC348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DFE6F0" w14:textId="277C9EF3" w:rsidR="00DC348B" w:rsidRPr="2DB3108B" w:rsidRDefault="00DC348B" w:rsidP="00DC348B">
            <w:pPr>
              <w:rPr>
                <w:rFonts w:ascii="Calibri" w:hAnsi="Calibri" w:cs="Calibri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AB7189" w14:textId="72EAA5D8" w:rsidR="00DC348B" w:rsidRPr="711FA16D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Last update date</w:t>
            </w:r>
          </w:p>
        </w:tc>
      </w:tr>
      <w:tr w:rsidR="00DC348B" w:rsidRPr="006311DE" w14:paraId="221A341E" w14:textId="77777777" w:rsidTr="00DC348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6D6614" w14:textId="4C65123E" w:rsidR="00DC348B" w:rsidRPr="00971E40" w:rsidRDefault="00DC348B" w:rsidP="00DC348B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DetailDateVers</w:t>
            </w:r>
            <w:r>
              <w:rPr>
                <w:rFonts w:ascii="Calibri" w:eastAsia="Calibri" w:hAnsi="Calibri" w:cs="Calibri"/>
                <w:b/>
                <w:bCs/>
                <w:lang w:val="en-US" w:eastAsia="it-IT"/>
              </w:rPr>
              <w:t>ion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F1F9FD" w14:textId="4460B0BC" w:rsidR="00DC348B" w:rsidRPr="000C6AC1" w:rsidRDefault="00DC348B" w:rsidP="00DC348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1027F7" w14:textId="1782B42C" w:rsidR="00DC348B" w:rsidRPr="2DB3108B" w:rsidRDefault="00087B7C" w:rsidP="00DC348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DA0C65" w14:textId="7F5C34C4" w:rsidR="00DC348B" w:rsidRPr="711FA16D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Last update date of user details</w:t>
            </w:r>
          </w:p>
        </w:tc>
      </w:tr>
    </w:tbl>
    <w:p w14:paraId="28510202" w14:textId="429A5D36" w:rsidR="00C6481D" w:rsidRDefault="00C6481D" w:rsidP="004E5719">
      <w:pPr>
        <w:rPr>
          <w:rFonts w:cs="Times-Bold"/>
          <w:b/>
          <w:bCs/>
          <w:color w:val="1B4164"/>
          <w:lang w:val="en-US"/>
        </w:rPr>
      </w:pPr>
    </w:p>
    <w:p w14:paraId="6E15EFAE" w14:textId="5A98CEF6" w:rsidR="00C6481D" w:rsidRDefault="00C6481D" w:rsidP="004E5719">
      <w:pPr>
        <w:rPr>
          <w:rFonts w:cs="Times-Bold"/>
          <w:b/>
          <w:bCs/>
          <w:color w:val="1B4164"/>
          <w:lang w:val="en-US"/>
        </w:rPr>
      </w:pPr>
    </w:p>
    <w:p w14:paraId="01020011" w14:textId="77777777" w:rsidR="00C6481D" w:rsidRDefault="7083BB79" w:rsidP="00C6481D">
      <w:pPr>
        <w:pStyle w:val="Titlewithnumbers"/>
      </w:pPr>
      <w:bookmarkStart w:id="44" w:name="_Toc158627446"/>
      <w:proofErr w:type="spellStart"/>
      <w:r>
        <w:t>Dwh_</w:t>
      </w:r>
      <w:proofErr w:type="gramStart"/>
      <w:r>
        <w:t>en.view</w:t>
      </w:r>
      <w:proofErr w:type="gramEnd"/>
      <w:r>
        <w:t>_UserParameters</w:t>
      </w:r>
      <w:bookmarkEnd w:id="44"/>
      <w:proofErr w:type="spellEnd"/>
    </w:p>
    <w:p w14:paraId="44C94FFC" w14:textId="77777777" w:rsidR="00C6481D" w:rsidRDefault="00C6481D" w:rsidP="00C6481D">
      <w:pPr>
        <w:pStyle w:val="TitoliBase"/>
        <w:jc w:val="both"/>
        <w:rPr>
          <w:lang w:val="en-US"/>
        </w:rPr>
      </w:pPr>
    </w:p>
    <w:p w14:paraId="7A0E5F25" w14:textId="6D82E98D" w:rsidR="00C6481D" w:rsidRDefault="00C6481D" w:rsidP="00C6481D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all the parameters that have been set for </w:t>
      </w:r>
      <w:r w:rsidR="00A367F2">
        <w:rPr>
          <w:lang w:val="en-US"/>
        </w:rPr>
        <w:t>all users (multiple rows for each of them)</w:t>
      </w:r>
      <w:r>
        <w:rPr>
          <w:lang w:val="en-US"/>
        </w:rPr>
        <w:t>.</w:t>
      </w:r>
    </w:p>
    <w:p w14:paraId="146509A0" w14:textId="77777777" w:rsidR="00C6481D" w:rsidRDefault="00C6481D" w:rsidP="00C6481D">
      <w:pPr>
        <w:jc w:val="both"/>
        <w:rPr>
          <w:lang w:val="en-US"/>
        </w:rPr>
      </w:pPr>
    </w:p>
    <w:p w14:paraId="032F0A48" w14:textId="77777777" w:rsidR="00C6481D" w:rsidRDefault="00C6481D" w:rsidP="00C6481D">
      <w:pPr>
        <w:pStyle w:val="TitoliBase"/>
        <w:rPr>
          <w:b w:val="0"/>
          <w:bCs w:val="0"/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258"/>
        <w:gridCol w:w="1560"/>
        <w:gridCol w:w="1125"/>
        <w:gridCol w:w="4674"/>
      </w:tblGrid>
      <w:tr w:rsidR="00C6481D" w:rsidRPr="003545AF" w14:paraId="65533871" w14:textId="77777777" w:rsidTr="440C66DB">
        <w:trPr>
          <w:trHeight w:val="222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EAA26C0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09D6F3E" w14:textId="77777777" w:rsidR="00C6481D" w:rsidRPr="00152D2F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52C15FAF" w14:textId="77777777" w:rsidR="00C6481D" w:rsidRPr="00152D2F" w:rsidRDefault="00C6481D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Nullable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F80A553" w14:textId="77777777" w:rsidR="00C6481D" w:rsidRPr="003545AF" w:rsidRDefault="00C6481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C6481D" w:rsidRPr="003545AF" w14:paraId="43CB376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44A93858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AE35406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int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E1B2BAA" w14:textId="77777777" w:rsidR="00C6481D" w:rsidRPr="00152D2F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670F85" w14:textId="77777777" w:rsidR="00C6481D" w:rsidRPr="003545AF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C6481D" w:rsidRPr="00576FC4" w14:paraId="192FC78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661985AB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UserParameterTypeID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C29D8BE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smallint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C6CF93E" w14:textId="77777777" w:rsidR="00C6481D" w:rsidRPr="00152D2F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A2A20E" w14:textId="58F0C82A" w:rsidR="00C6481D" w:rsidRPr="00C3625C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 parameter type ID</w:t>
            </w:r>
          </w:p>
        </w:tc>
      </w:tr>
      <w:tr w:rsidR="00C6481D" w:rsidRPr="00576FC4" w14:paraId="626DE72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59067B14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Value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ACA3D3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varchar(50)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215D5A1" w14:textId="77777777" w:rsidR="00C6481D" w:rsidRPr="00152D2F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B1649E" w14:textId="77777777" w:rsidR="00C6481D" w:rsidRPr="00A918D6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Additional data value for </w:t>
            </w:r>
            <w:proofErr w:type="spellStart"/>
            <w:r w:rsidRPr="00114C90">
              <w:rPr>
                <w:rFonts w:ascii="Calibri" w:eastAsia="Calibri" w:hAnsi="Calibri" w:cs="Calibri"/>
                <w:lang w:val="en-US"/>
              </w:rPr>
              <w:t>UserParameterTypeID</w:t>
            </w:r>
            <w:proofErr w:type="spellEnd"/>
          </w:p>
        </w:tc>
      </w:tr>
      <w:tr w:rsidR="00C6481D" w:rsidRPr="00576FC4" w14:paraId="220D267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2D499045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DefaultValue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A307D61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varchar(50)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146FC08" w14:textId="77777777" w:rsidR="00C6481D" w:rsidRPr="00152D2F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3F9A3F" w14:textId="77777777" w:rsidR="00C6481D" w:rsidRPr="00CA1A6D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Default value (if the field </w:t>
            </w:r>
            <w:r w:rsidRPr="00114C90">
              <w:rPr>
                <w:rFonts w:ascii="Calibri" w:eastAsia="Calibri" w:hAnsi="Calibri" w:cs="Calibri"/>
                <w:lang w:val="en-US"/>
              </w:rPr>
              <w:t>Value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is not set)</w:t>
            </w:r>
          </w:p>
        </w:tc>
      </w:tr>
      <w:tr w:rsidR="00C6481D" w:rsidRPr="00E24C8A" w14:paraId="1DFE25F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6D89C3A6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LastUpdateDate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923B362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smalldatetime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9A5AF03" w14:textId="574058D5" w:rsidR="00C6481D" w:rsidRPr="00152D2F" w:rsidRDefault="0081646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37DBF4" w14:textId="77777777" w:rsidR="00C6481D" w:rsidRPr="006913D9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Last update date</w:t>
            </w:r>
          </w:p>
        </w:tc>
      </w:tr>
      <w:tr w:rsidR="00C6481D" w:rsidRPr="003545AF" w14:paraId="753455A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3A04289D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C96D05F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int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C4B556" w14:textId="77777777" w:rsidR="00C6481D" w:rsidRPr="00152D2F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6D8281" w14:textId="77777777" w:rsidR="00C6481D" w:rsidRPr="008B118B" w:rsidRDefault="00C6481D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BetAdmin manager ID</w:t>
            </w:r>
          </w:p>
        </w:tc>
      </w:tr>
      <w:tr w:rsidR="00C6481D" w:rsidRPr="003545AF" w14:paraId="52ED1B4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73C773E9" w14:textId="77777777" w:rsidR="00C6481D" w:rsidRPr="00576FC4" w:rsidRDefault="00C6481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lastRenderedPageBreak/>
              <w:t>ManagerUsername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5B695F9" w14:textId="77777777" w:rsidR="00C6481D" w:rsidRPr="00152D2F" w:rsidRDefault="00C6481D" w:rsidP="00EF3B8E">
            <w:pPr>
              <w:rPr>
                <w:rFonts w:ascii="Calibri" w:eastAsia="Calibri" w:hAnsi="Calibri" w:cs="Calibri"/>
              </w:rPr>
            </w:pPr>
            <w:r w:rsidRPr="00152D2F">
              <w:rPr>
                <w:rFonts w:ascii="Calibri" w:hAnsi="Calibri" w:cs="Calibri"/>
              </w:rPr>
              <w:t>nvarchar(50)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8A453B1" w14:textId="77777777" w:rsidR="00C6481D" w:rsidRPr="00152D2F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2B65CC" w14:textId="77777777" w:rsidR="00C6481D" w:rsidRPr="008B118B" w:rsidRDefault="00C6481D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BetAdmin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manager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user name</w:t>
            </w:r>
            <w:proofErr w:type="gramEnd"/>
          </w:p>
        </w:tc>
      </w:tr>
    </w:tbl>
    <w:p w14:paraId="1CE4EBFE" w14:textId="62CFA183" w:rsidR="004E5719" w:rsidRDefault="004E5719" w:rsidP="004E5719">
      <w:pPr>
        <w:pStyle w:val="TitoliBase"/>
        <w:jc w:val="left"/>
        <w:rPr>
          <w:lang w:val="en-US"/>
        </w:rPr>
      </w:pPr>
    </w:p>
    <w:p w14:paraId="440E9602" w14:textId="77777777" w:rsidR="00C6481D" w:rsidRDefault="00C6481D" w:rsidP="004E5719">
      <w:pPr>
        <w:pStyle w:val="TitoliBase"/>
        <w:jc w:val="left"/>
        <w:rPr>
          <w:lang w:val="en-US"/>
        </w:rPr>
      </w:pPr>
    </w:p>
    <w:p w14:paraId="644051B5" w14:textId="77777777" w:rsidR="00DC348B" w:rsidRDefault="00DC348B" w:rsidP="00DC348B">
      <w:pPr>
        <w:pStyle w:val="Titlewithnumbers"/>
        <w:numPr>
          <w:ilvl w:val="0"/>
          <w:numId w:val="0"/>
        </w:numPr>
        <w:ind w:left="1069"/>
      </w:pPr>
    </w:p>
    <w:p w14:paraId="153E2A3F" w14:textId="7C550225" w:rsidR="004E5719" w:rsidRDefault="58CB77ED" w:rsidP="00C6481D">
      <w:pPr>
        <w:pStyle w:val="Titlewithnumbers"/>
      </w:pPr>
      <w:bookmarkStart w:id="45" w:name="_Toc158627447"/>
      <w:proofErr w:type="spellStart"/>
      <w:r>
        <w:t>Dwh_</w:t>
      </w:r>
      <w:proofErr w:type="gramStart"/>
      <w:r>
        <w:t>en.view</w:t>
      </w:r>
      <w:proofErr w:type="gramEnd"/>
      <w:r>
        <w:t>_UserAdditionalData</w:t>
      </w:r>
      <w:bookmarkEnd w:id="45"/>
      <w:proofErr w:type="spellEnd"/>
    </w:p>
    <w:p w14:paraId="0CE7647E" w14:textId="77777777" w:rsidR="004E5719" w:rsidRDefault="004E5719" w:rsidP="004E5719">
      <w:pPr>
        <w:pStyle w:val="TitoliBase"/>
        <w:rPr>
          <w:lang w:val="en-US"/>
        </w:rPr>
      </w:pPr>
    </w:p>
    <w:p w14:paraId="2406F2B1" w14:textId="059C605E" w:rsidR="004E5719" w:rsidRDefault="004E5719" w:rsidP="004E5719">
      <w:pPr>
        <w:jc w:val="both"/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>view contains additional data for u</w:t>
      </w:r>
      <w:r w:rsidRPr="711FA16D">
        <w:rPr>
          <w:lang w:val="en-US"/>
        </w:rPr>
        <w:t>sers</w:t>
      </w:r>
      <w:r w:rsidR="00A367F2">
        <w:rPr>
          <w:lang w:val="en-US"/>
        </w:rPr>
        <w:t xml:space="preserve"> (multiple rows for each of them).</w:t>
      </w:r>
    </w:p>
    <w:p w14:paraId="39993DA1" w14:textId="77777777" w:rsidR="004E5719" w:rsidRDefault="004E5719" w:rsidP="004E5719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684"/>
        <w:gridCol w:w="1559"/>
        <w:gridCol w:w="1155"/>
        <w:gridCol w:w="4219"/>
      </w:tblGrid>
      <w:tr w:rsidR="004E5719" w:rsidRPr="003545AF" w14:paraId="107A62F6" w14:textId="77777777" w:rsidTr="440C66DB">
        <w:trPr>
          <w:trHeight w:val="300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6DE0E59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FD94366" w14:textId="77777777" w:rsidR="004E5719" w:rsidRPr="000C0F65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CFB7C71" w14:textId="77777777" w:rsidR="004E5719" w:rsidRPr="000C0F65" w:rsidRDefault="004E5719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Nullable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6E1D378" w14:textId="77777777" w:rsidR="004E5719" w:rsidRPr="003545AF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4E5719" w:rsidRPr="003545AF" w14:paraId="2CC3CF9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332BF8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2A9033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int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EADCD4" w14:textId="77777777" w:rsidR="004E5719" w:rsidRPr="000C0F65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684DC" w14:textId="77777777" w:rsidR="004E5719" w:rsidRPr="003545AF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4E5719" w:rsidRPr="00576FC4" w14:paraId="0DB37B6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FF2A91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UserAdditionalDataTypeID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10F9A8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smallint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467AF8" w14:textId="77777777" w:rsidR="004E5719" w:rsidRPr="000C0F65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E86D3D" w14:textId="2FDFF9D7" w:rsidR="004E5719" w:rsidRPr="00C3625C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User 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additional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data type ID</w:t>
            </w:r>
          </w:p>
        </w:tc>
      </w:tr>
      <w:tr w:rsidR="004E5719" w:rsidRPr="00576FC4" w14:paraId="7E82926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92DC44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Value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18E41C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nvarchar(50)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F3E3FC" w14:textId="77777777" w:rsidR="004E5719" w:rsidRPr="000C0F65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7DFDE8" w14:textId="77777777" w:rsidR="004E5719" w:rsidRPr="00A918D6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Additional data value for </w:t>
            </w:r>
            <w:proofErr w:type="spellStart"/>
            <w:r w:rsidRPr="00114C90">
              <w:rPr>
                <w:rFonts w:ascii="Calibri" w:eastAsia="Calibri" w:hAnsi="Calibri" w:cs="Calibri"/>
                <w:lang w:val="en-US"/>
              </w:rPr>
              <w:t>UserAdditionalDataTypeID</w:t>
            </w:r>
            <w:proofErr w:type="spellEnd"/>
          </w:p>
        </w:tc>
      </w:tr>
      <w:tr w:rsidR="004E5719" w:rsidRPr="00E24C8A" w14:paraId="3366E18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388E67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LastUpdateDate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BBFCC6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smalldatetime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DD45C6" w14:textId="65FBCE0B" w:rsidR="004E5719" w:rsidRPr="000C0F65" w:rsidRDefault="0081646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CA6A90" w14:textId="77777777" w:rsidR="004E5719" w:rsidRPr="006913D9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Last update date</w:t>
            </w:r>
          </w:p>
        </w:tc>
      </w:tr>
      <w:tr w:rsidR="004E5719" w:rsidRPr="003545AF" w14:paraId="07A1F65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E75310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6A3DD1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int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D24CD4" w14:textId="77777777" w:rsidR="004E5719" w:rsidRPr="000C0F65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DA0296" w14:textId="77777777" w:rsidR="004E5719" w:rsidRPr="008B118B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BetAdmin manager ID</w:t>
            </w:r>
          </w:p>
        </w:tc>
      </w:tr>
      <w:tr w:rsidR="004E5719" w:rsidRPr="003545AF" w14:paraId="32254D6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74CDEF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ManagerUsername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0D3199" w14:textId="77777777" w:rsidR="004E5719" w:rsidRPr="000C0F65" w:rsidRDefault="004E5719" w:rsidP="00EF3B8E">
            <w:pPr>
              <w:rPr>
                <w:rFonts w:ascii="Calibri" w:eastAsia="Calibri" w:hAnsi="Calibri" w:cs="Calibri"/>
              </w:rPr>
            </w:pPr>
            <w:r w:rsidRPr="000C0F65">
              <w:rPr>
                <w:rFonts w:ascii="Calibri" w:hAnsi="Calibri" w:cs="Calibri"/>
              </w:rPr>
              <w:t>nvarchar(50)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34AA73" w14:textId="77777777" w:rsidR="004E5719" w:rsidRPr="000C0F65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7BDEF6" w14:textId="77777777" w:rsidR="004E5719" w:rsidRPr="008B118B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BetAdmin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manager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user name</w:t>
            </w:r>
            <w:proofErr w:type="gramEnd"/>
          </w:p>
        </w:tc>
      </w:tr>
    </w:tbl>
    <w:p w14:paraId="3BA4F72F" w14:textId="77777777" w:rsidR="004E5719" w:rsidRDefault="004E5719" w:rsidP="004E5719">
      <w:pPr>
        <w:pStyle w:val="TitoliBase"/>
        <w:rPr>
          <w:lang w:val="en-US"/>
        </w:rPr>
      </w:pPr>
    </w:p>
    <w:p w14:paraId="42AB8AC9" w14:textId="77777777" w:rsidR="004E5719" w:rsidRDefault="004E5719" w:rsidP="004E5719">
      <w:pPr>
        <w:pStyle w:val="TitoliBase"/>
        <w:rPr>
          <w:lang w:val="en-US"/>
        </w:rPr>
      </w:pPr>
    </w:p>
    <w:p w14:paraId="49F80A26" w14:textId="77777777" w:rsidR="004E5719" w:rsidRDefault="58CB77ED" w:rsidP="004E5719">
      <w:pPr>
        <w:pStyle w:val="Titlewithnumbers"/>
      </w:pPr>
      <w:bookmarkStart w:id="46" w:name="_Toc158627448"/>
      <w:proofErr w:type="spellStart"/>
      <w:r>
        <w:t>Dwh_</w:t>
      </w:r>
      <w:proofErr w:type="gramStart"/>
      <w:r>
        <w:t>en.view</w:t>
      </w:r>
      <w:proofErr w:type="gramEnd"/>
      <w:r>
        <w:t>_UserNotes</w:t>
      </w:r>
      <w:bookmarkEnd w:id="46"/>
      <w:proofErr w:type="spellEnd"/>
    </w:p>
    <w:p w14:paraId="4BAA386F" w14:textId="77777777" w:rsidR="004E5719" w:rsidRDefault="004E5719" w:rsidP="004E5719">
      <w:pPr>
        <w:pStyle w:val="TitoliBase"/>
        <w:rPr>
          <w:lang w:val="en-US"/>
        </w:rPr>
      </w:pPr>
    </w:p>
    <w:p w14:paraId="5C43D1FD" w14:textId="62BDD447" w:rsidR="004E5719" w:rsidRDefault="004E5719" w:rsidP="004E5719">
      <w:pPr>
        <w:jc w:val="both"/>
        <w:rPr>
          <w:lang w:val="en-US"/>
        </w:rPr>
      </w:pPr>
      <w:r w:rsidRPr="711FA16D">
        <w:rPr>
          <w:lang w:val="en-US"/>
        </w:rPr>
        <w:t xml:space="preserve">This view shows the </w:t>
      </w:r>
      <w:proofErr w:type="gramStart"/>
      <w:r w:rsidRPr="711FA16D">
        <w:rPr>
          <w:lang w:val="en-US"/>
        </w:rPr>
        <w:t>users</w:t>
      </w:r>
      <w:proofErr w:type="gramEnd"/>
      <w:r w:rsidRPr="711FA16D">
        <w:rPr>
          <w:lang w:val="en-US"/>
        </w:rPr>
        <w:t xml:space="preserve"> note</w:t>
      </w:r>
      <w:r>
        <w:rPr>
          <w:lang w:val="en-US"/>
        </w:rPr>
        <w:t>s</w:t>
      </w:r>
      <w:r w:rsidR="00A367F2">
        <w:rPr>
          <w:lang w:val="en-US"/>
        </w:rPr>
        <w:t>, so</w:t>
      </w:r>
      <w:r w:rsidRPr="711FA16D">
        <w:rPr>
          <w:lang w:val="en-US"/>
        </w:rPr>
        <w:t xml:space="preserve"> who created the note (agent, user</w:t>
      </w:r>
      <w:r>
        <w:rPr>
          <w:lang w:val="en-US"/>
        </w:rPr>
        <w:t xml:space="preserve"> or</w:t>
      </w:r>
      <w:r w:rsidRPr="711FA16D">
        <w:rPr>
          <w:lang w:val="en-US"/>
        </w:rPr>
        <w:t xml:space="preserve"> manager), the date of creation and the </w:t>
      </w:r>
      <w:r>
        <w:rPr>
          <w:lang w:val="en-US"/>
        </w:rPr>
        <w:t xml:space="preserve">note </w:t>
      </w:r>
      <w:r w:rsidRPr="711FA16D">
        <w:rPr>
          <w:lang w:val="en-US"/>
        </w:rPr>
        <w:t>text.</w:t>
      </w:r>
    </w:p>
    <w:p w14:paraId="30DBC4AE" w14:textId="77777777" w:rsidR="004E5719" w:rsidRDefault="004E5719" w:rsidP="004E5719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417"/>
        <w:gridCol w:w="1095"/>
        <w:gridCol w:w="5130"/>
      </w:tblGrid>
      <w:tr w:rsidR="004E5719" w:rsidRPr="00D44AAD" w14:paraId="799385C1" w14:textId="77777777" w:rsidTr="440C66DB">
        <w:trPr>
          <w:trHeight w:val="420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A152505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183A1A8B" w14:textId="77777777" w:rsidR="004E5719" w:rsidRPr="004D7331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819055D" w14:textId="77777777" w:rsidR="004E5719" w:rsidRPr="004D7331" w:rsidRDefault="004E5719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Nullable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2EF8379" w14:textId="77777777" w:rsidR="004E5719" w:rsidRPr="00D44AAD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4E5719" w:rsidRPr="00A67C5A" w14:paraId="27EF322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7F4449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NoteID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6B7212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03F64D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0CD90B" w14:textId="77777777" w:rsidR="004E5719" w:rsidRPr="00F93E07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Note ID</w:t>
            </w:r>
          </w:p>
        </w:tc>
      </w:tr>
      <w:tr w:rsidR="004E5719" w:rsidRPr="00576FC4" w14:paraId="26BBA571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63834B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0A385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7E05E7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B52791" w14:textId="77777777" w:rsidR="004E5719" w:rsidRPr="00CE5329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 ID (for whom the note was added)</w:t>
            </w:r>
          </w:p>
        </w:tc>
      </w:tr>
      <w:tr w:rsidR="004E5719" w:rsidRPr="00576FC4" w14:paraId="5E863EC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C6A9A2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NoteTypeID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666D90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tinyint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86129D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85010D" w14:textId="4A4918D0" w:rsidR="004E5719" w:rsidRPr="00CE5329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Note type ID</w:t>
            </w:r>
          </w:p>
        </w:tc>
      </w:tr>
      <w:tr w:rsidR="004E5719" w:rsidRPr="00D44AAD" w14:paraId="3F0225D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22C662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NoteType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218DFE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5134CC" w14:textId="77777777" w:rsidR="004E5719" w:rsidRPr="004D7331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6342B0" w14:textId="77777777" w:rsidR="004E5719" w:rsidRPr="00D44AAD" w:rsidRDefault="004E5719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Note type description</w:t>
            </w:r>
          </w:p>
        </w:tc>
      </w:tr>
      <w:tr w:rsidR="004E5719" w:rsidRPr="00A67C5A" w14:paraId="6E616BA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728305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192F75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3E70C5" w14:textId="462C1557" w:rsidR="004E5719" w:rsidRPr="004D7331" w:rsidRDefault="00816465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792A88" w14:textId="77777777" w:rsidR="004E5719" w:rsidRPr="00CE5329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Note creation date</w:t>
            </w:r>
          </w:p>
        </w:tc>
      </w:tr>
      <w:tr w:rsidR="004E5719" w:rsidRPr="00576FC4" w14:paraId="52DBD14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6B29F4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ChangeUserID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35321B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D0260D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509E74" w14:textId="0AE5C724" w:rsidR="004E5719" w:rsidRPr="0055356F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 ID (who created the new note</w:t>
            </w:r>
            <w:r w:rsidR="00A367F2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4E5719" w:rsidRPr="00576FC4" w14:paraId="328FD71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F7BA66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ManagerID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B6CAB3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8B013B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BB03DC" w14:textId="4B84F12A" w:rsidR="004E5719" w:rsidRPr="0055356F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Manager ID (who made the change</w:t>
            </w:r>
            <w:r w:rsidR="00A367F2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4E5719" w:rsidRPr="00576FC4" w14:paraId="54C9F79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3AF108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ManagerUsername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3DA6C9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nvarchar(50)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342F8F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113FD0" w14:textId="77777777" w:rsidR="004E5719" w:rsidRPr="0055356F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Manager Username (empty if </w:t>
            </w:r>
            <w:proofErr w:type="spellStart"/>
            <w:r w:rsidRPr="00114C90">
              <w:rPr>
                <w:rFonts w:ascii="Calibri" w:eastAsia="Calibri" w:hAnsi="Calibri" w:cs="Calibri"/>
                <w:lang w:val="en-US"/>
              </w:rPr>
              <w:t>ManagerID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is empty)</w:t>
            </w:r>
          </w:p>
        </w:tc>
      </w:tr>
      <w:tr w:rsidR="004E5719" w:rsidRPr="00A67C5A" w14:paraId="364E7D1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D0EFC" w14:textId="77777777" w:rsidR="004E5719" w:rsidRPr="00576FC4" w:rsidRDefault="004E5719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Note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A4C84A" w14:textId="77777777" w:rsidR="004E5719" w:rsidRPr="004D7331" w:rsidRDefault="004E5719" w:rsidP="00EF3B8E">
            <w:pPr>
              <w:rPr>
                <w:rFonts w:ascii="Calibri" w:eastAsia="Calibri" w:hAnsi="Calibri" w:cs="Calibri"/>
              </w:rPr>
            </w:pPr>
            <w:r w:rsidRPr="004D7331">
              <w:rPr>
                <w:rFonts w:ascii="Calibri" w:hAnsi="Calibri" w:cs="Calibri"/>
              </w:rPr>
              <w:t>varchar(500)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A4AA8F" w14:textId="77777777" w:rsidR="004E5719" w:rsidRPr="004D7331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2FE419" w14:textId="77777777" w:rsidR="004E5719" w:rsidRPr="00CE5329" w:rsidRDefault="004E5719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Note </w:t>
            </w:r>
            <w:r>
              <w:rPr>
                <w:rFonts w:ascii="Calibri" w:eastAsia="Calibri" w:hAnsi="Calibri" w:cs="Calibri"/>
                <w:lang w:val="en-US" w:eastAsia="it-IT"/>
              </w:rPr>
              <w:t>text</w:t>
            </w:r>
          </w:p>
        </w:tc>
      </w:tr>
    </w:tbl>
    <w:p w14:paraId="07FC4AAD" w14:textId="0CD27C60" w:rsidR="001366E2" w:rsidRDefault="001366E2">
      <w:pPr>
        <w:rPr>
          <w:rFonts w:cs="Times-Bold"/>
          <w:b/>
          <w:bCs/>
          <w:color w:val="1B4164"/>
          <w:lang w:val="en-US"/>
        </w:rPr>
      </w:pPr>
    </w:p>
    <w:p w14:paraId="3BDECBA1" w14:textId="10CD0477" w:rsidR="004E5719" w:rsidRDefault="004E5719" w:rsidP="001366E2">
      <w:pPr>
        <w:pStyle w:val="TitoliBase"/>
        <w:rPr>
          <w:lang w:val="en-US"/>
        </w:rPr>
      </w:pPr>
    </w:p>
    <w:p w14:paraId="298F7C9B" w14:textId="299FC4AC" w:rsidR="00D65585" w:rsidRDefault="2C965561" w:rsidP="004E5719">
      <w:pPr>
        <w:pStyle w:val="Titlewithnumbers"/>
      </w:pPr>
      <w:bookmarkStart w:id="47" w:name="_Toc158627449"/>
      <w:proofErr w:type="spellStart"/>
      <w:r>
        <w:t>Dwh_</w:t>
      </w:r>
      <w:proofErr w:type="gramStart"/>
      <w:r>
        <w:t>en.</w:t>
      </w:r>
      <w:r w:rsidR="71523DC7">
        <w:t>view</w:t>
      </w:r>
      <w:proofErr w:type="gramEnd"/>
      <w:r>
        <w:t>_Balances</w:t>
      </w:r>
      <w:bookmarkEnd w:id="36"/>
      <w:bookmarkEnd w:id="47"/>
      <w:proofErr w:type="spellEnd"/>
    </w:p>
    <w:p w14:paraId="0BF9526D" w14:textId="77777777" w:rsidR="003560D8" w:rsidRDefault="003560D8" w:rsidP="003560D8">
      <w:pPr>
        <w:rPr>
          <w:lang w:val="en-US"/>
        </w:rPr>
      </w:pPr>
    </w:p>
    <w:p w14:paraId="4D368EFD" w14:textId="77777777" w:rsidR="003560D8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>This view contains data about users’ balances and credits.</w:t>
      </w:r>
    </w:p>
    <w:p w14:paraId="4D40C161" w14:textId="77777777" w:rsidR="00D65585" w:rsidRDefault="00D65585" w:rsidP="00D65585">
      <w:pPr>
        <w:pStyle w:val="TitoliBase"/>
        <w:rPr>
          <w:lang w:val="en-US"/>
        </w:rPr>
      </w:pPr>
    </w:p>
    <w:tbl>
      <w:tblPr>
        <w:tblW w:w="9913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674"/>
        <w:gridCol w:w="1134"/>
        <w:gridCol w:w="5518"/>
      </w:tblGrid>
      <w:tr w:rsidR="00B03D68" w:rsidRPr="00F97FD5" w14:paraId="53450B61" w14:textId="77777777" w:rsidTr="440C66DB">
        <w:trPr>
          <w:trHeight w:val="222"/>
          <w:jc w:val="center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275391F" w14:textId="77777777" w:rsidR="00B03D68" w:rsidRPr="00F97FD5" w:rsidRDefault="00B03D68" w:rsidP="711FA16D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lang w:val="en-US" w:eastAsia="it-IT"/>
              </w:rPr>
              <w:t>Field</w:t>
            </w:r>
          </w:p>
        </w:tc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61D2E8F" w14:textId="77777777" w:rsidR="00B03D68" w:rsidRPr="00F97FD5" w:rsidRDefault="00B03D68" w:rsidP="711FA16D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lang w:val="en-US" w:eastAsia="it-IT"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F16802A" w14:textId="2F22200D" w:rsidR="00B03D68" w:rsidRPr="711FA16D" w:rsidRDefault="00B03D68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lang w:val="en-US" w:eastAsia="it-IT"/>
              </w:rPr>
              <w:t>Nullable</w:t>
            </w:r>
          </w:p>
        </w:tc>
        <w:tc>
          <w:tcPr>
            <w:tcW w:w="5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88FE4B0" w14:textId="69236CEC" w:rsidR="00B03D68" w:rsidRPr="00F97FD5" w:rsidRDefault="00B03D68" w:rsidP="711FA16D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lang w:val="en-US" w:eastAsia="it-IT"/>
              </w:rPr>
              <w:t>Description</w:t>
            </w:r>
          </w:p>
        </w:tc>
      </w:tr>
      <w:tr w:rsidR="000F0C17" w:rsidRPr="00F97FD5" w14:paraId="5484B35B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D2611B" w14:textId="6A560D7D" w:rsidR="000F0C17" w:rsidRPr="00576FC4" w:rsidRDefault="000F0C17" w:rsidP="000F0C17">
            <w:pPr>
              <w:rPr>
                <w:rFonts w:ascii="Calibri" w:eastAsia="Calibri" w:hAnsi="Calibri" w:cs="Calibri"/>
                <w:b/>
              </w:rPr>
            </w:pPr>
            <w:r w:rsidRPr="440C66DB">
              <w:rPr>
                <w:rFonts w:ascii="Calibri" w:eastAsia="Calibri" w:hAnsi="Calibri" w:cs="Calibri"/>
                <w:b/>
              </w:rPr>
              <w:t>UserID</w:t>
            </w:r>
          </w:p>
        </w:tc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E40C9F" w14:textId="025054C6" w:rsidR="000F0C17" w:rsidRPr="00F97FD5" w:rsidRDefault="000F0C17" w:rsidP="000F0C17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AB4FED" w14:textId="0D892C0B" w:rsidR="000F0C17" w:rsidRPr="711FA16D" w:rsidRDefault="5102343B" w:rsidP="7F0B8406">
            <w:pPr>
              <w:spacing w:line="259" w:lineRule="auto"/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5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C4F200" w14:textId="0C55399E" w:rsidR="000F0C17" w:rsidRPr="00F97FD5" w:rsidRDefault="000F0C17" w:rsidP="000F0C17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0F0C17" w:rsidRPr="00F97FD5" w14:paraId="67AAB40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75"/>
          <w:jc w:val="center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E17D3C" w14:textId="736D2130" w:rsidR="000F0C17" w:rsidRPr="00576FC4" w:rsidRDefault="000F0C17" w:rsidP="000F0C17">
            <w:pPr>
              <w:rPr>
                <w:rFonts w:ascii="Calibri" w:eastAsia="Calibri" w:hAnsi="Calibri" w:cs="Calibri"/>
                <w:b/>
              </w:rPr>
            </w:pPr>
            <w:r w:rsidRPr="440C66DB">
              <w:rPr>
                <w:rFonts w:ascii="Calibri" w:eastAsia="Calibri" w:hAnsi="Calibri" w:cs="Calibri"/>
                <w:b/>
              </w:rPr>
              <w:t>Balance</w:t>
            </w:r>
          </w:p>
        </w:tc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8E0BBD" w14:textId="3C9F2653" w:rsidR="000F0C17" w:rsidRPr="00F97FD5" w:rsidRDefault="000F0C17" w:rsidP="000F0C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990492" w14:textId="4D778981" w:rsidR="000F0C17" w:rsidRPr="711FA16D" w:rsidRDefault="000F0C17" w:rsidP="000F0C17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5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651A31" w14:textId="241355C7" w:rsidR="000F0C17" w:rsidRPr="00F97FD5" w:rsidRDefault="000F0C17" w:rsidP="000F0C17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Balance amount</w:t>
            </w:r>
          </w:p>
        </w:tc>
      </w:tr>
      <w:tr w:rsidR="000F0C17" w:rsidRPr="00B03D68" w14:paraId="3C93216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CA1FEE" w14:textId="14CE7E4D" w:rsidR="000F0C17" w:rsidRPr="00576FC4" w:rsidRDefault="000F0C17" w:rsidP="000F0C17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</w:rPr>
              <w:t>Credit</w:t>
            </w:r>
          </w:p>
        </w:tc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37B2B2" w14:textId="50CFFCA1" w:rsidR="000F0C17" w:rsidRPr="002B5D2D" w:rsidRDefault="000F0C17" w:rsidP="000F0C17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352BC0" w14:textId="354051C7" w:rsidR="000F0C17" w:rsidRPr="711FA16D" w:rsidRDefault="000F0C17" w:rsidP="000F0C17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5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CF2A36" w14:textId="7A78851D" w:rsidR="000F0C17" w:rsidRPr="006913D9" w:rsidRDefault="000F0C17" w:rsidP="000F0C17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Credit amount</w:t>
            </w:r>
          </w:p>
        </w:tc>
      </w:tr>
      <w:tr w:rsidR="000F0C17" w:rsidRPr="00BE18D4" w14:paraId="3CFB189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8D9EFC" w14:textId="1223820B" w:rsidR="000F0C17" w:rsidRPr="00576FC4" w:rsidRDefault="00BE18D4" w:rsidP="000F0C17">
            <w:pPr>
              <w:rPr>
                <w:rFonts w:ascii="Calibri" w:eastAsia="Calibri" w:hAnsi="Calibri" w:cs="Calibri"/>
                <w:b/>
              </w:rPr>
            </w:pPr>
            <w:r w:rsidRPr="440C66DB">
              <w:rPr>
                <w:rFonts w:ascii="Calibri" w:eastAsia="Calibri" w:hAnsi="Calibri" w:cs="Calibri"/>
                <w:b/>
                <w:lang w:eastAsia="it-IT"/>
              </w:rPr>
              <w:t>LastTransactionDate</w:t>
            </w:r>
          </w:p>
        </w:tc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18ED48" w14:textId="5F6F1E64" w:rsidR="000F0C17" w:rsidRPr="711FA16D" w:rsidRDefault="00BE18D4" w:rsidP="000F0C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smalldatetime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53C4CA" w14:textId="680B0F34" w:rsidR="000F0C17" w:rsidRDefault="4F7D41E9" w:rsidP="000F0C17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5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B146EF" w14:textId="0752EBF5" w:rsidR="000F0C17" w:rsidRPr="000F0C17" w:rsidRDefault="00BE18D4" w:rsidP="000F0C17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 of the last transaction</w:t>
            </w:r>
          </w:p>
        </w:tc>
      </w:tr>
    </w:tbl>
    <w:p w14:paraId="605DAA18" w14:textId="77777777" w:rsidR="2DB3108B" w:rsidRDefault="2DB3108B" w:rsidP="00AD0A9F">
      <w:pPr>
        <w:pStyle w:val="TitoliBase"/>
        <w:jc w:val="left"/>
        <w:rPr>
          <w:lang w:val="en-US"/>
        </w:rPr>
      </w:pPr>
    </w:p>
    <w:p w14:paraId="39EDB750" w14:textId="77777777" w:rsidR="2DB3108B" w:rsidRDefault="2DB3108B" w:rsidP="2DB3108B">
      <w:pPr>
        <w:pStyle w:val="TitoliBase"/>
        <w:rPr>
          <w:lang w:val="en-US"/>
        </w:rPr>
      </w:pPr>
    </w:p>
    <w:p w14:paraId="2B815754" w14:textId="77777777" w:rsidR="00C6481D" w:rsidRDefault="7083BB79" w:rsidP="00EF3B8E">
      <w:pPr>
        <w:pStyle w:val="Titlewithnumbers"/>
      </w:pPr>
      <w:bookmarkStart w:id="48" w:name="_Toc158627450"/>
      <w:proofErr w:type="spellStart"/>
      <w:r>
        <w:t>Dwh_</w:t>
      </w:r>
      <w:proofErr w:type="gramStart"/>
      <w:r>
        <w:t>en.view</w:t>
      </w:r>
      <w:proofErr w:type="gramEnd"/>
      <w:r>
        <w:t>_CurrentHierarchy</w:t>
      </w:r>
      <w:bookmarkEnd w:id="48"/>
      <w:proofErr w:type="spellEnd"/>
    </w:p>
    <w:p w14:paraId="1BFFF4E1" w14:textId="77777777" w:rsidR="00C6481D" w:rsidRDefault="00C6481D" w:rsidP="00C6481D">
      <w:pPr>
        <w:pStyle w:val="TitoliBase"/>
        <w:rPr>
          <w:lang w:val="en-US"/>
        </w:rPr>
      </w:pPr>
    </w:p>
    <w:p w14:paraId="45621A87" w14:textId="77777777" w:rsidR="00C6481D" w:rsidRDefault="00C6481D" w:rsidP="00C6481D">
      <w:pPr>
        <w:rPr>
          <w:lang w:val="en-US"/>
        </w:rPr>
      </w:pPr>
      <w:r>
        <w:rPr>
          <w:lang w:val="en-US"/>
        </w:rPr>
        <w:lastRenderedPageBreak/>
        <w:t xml:space="preserve">This view shows the current network hierarchy of the users with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ParentID</w:t>
      </w:r>
      <w:proofErr w:type="spellEnd"/>
      <w:r>
        <w:rPr>
          <w:lang w:val="en-US"/>
        </w:rPr>
        <w:t xml:space="preserve"> (as </w:t>
      </w:r>
      <w:proofErr w:type="spellStart"/>
      <w:r>
        <w:rPr>
          <w:lang w:val="en-US"/>
        </w:rPr>
        <w:t>FatherID</w:t>
      </w:r>
      <w:proofErr w:type="spellEnd"/>
      <w:r>
        <w:rPr>
          <w:lang w:val="en-US"/>
        </w:rPr>
        <w:t xml:space="preserve"> of the </w:t>
      </w:r>
      <w:proofErr w:type="spellStart"/>
      <w:r>
        <w:rPr>
          <w:lang w:val="en-US"/>
        </w:rPr>
        <w:t>ChildID</w:t>
      </w:r>
      <w:proofErr w:type="spellEnd"/>
      <w:r>
        <w:rPr>
          <w:lang w:val="en-US"/>
        </w:rPr>
        <w:t xml:space="preserve">) and </w:t>
      </w:r>
      <w:proofErr w:type="spellStart"/>
      <w:r>
        <w:rPr>
          <w:lang w:val="en-US"/>
        </w:rPr>
        <w:t>ChildID</w:t>
      </w:r>
      <w:proofErr w:type="spellEnd"/>
      <w:r>
        <w:rPr>
          <w:lang w:val="en-US"/>
        </w:rPr>
        <w:t>.</w:t>
      </w:r>
    </w:p>
    <w:p w14:paraId="5FA08F1F" w14:textId="77777777" w:rsidR="00BE5013" w:rsidRDefault="00BE5013" w:rsidP="00C6481D">
      <w:pPr>
        <w:pStyle w:val="TitoliBase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1395"/>
        <w:gridCol w:w="1185"/>
        <w:gridCol w:w="1095"/>
        <w:gridCol w:w="5950"/>
      </w:tblGrid>
      <w:tr w:rsidR="00C6481D" w:rsidRPr="00C23AB7" w14:paraId="73938BF0" w14:textId="77777777" w:rsidTr="00EF3B8E">
        <w:trPr>
          <w:trHeight w:val="30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bookmarkEnd w:id="33"/>
          <w:p w14:paraId="2D9F8F8D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D52CE4A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CC0E451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F03E5CC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C6481D" w:rsidRPr="00C23AB7" w14:paraId="63561C4D" w14:textId="77777777" w:rsidTr="00EF3B8E">
        <w:trPr>
          <w:trHeight w:val="30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654D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4990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DE644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78715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C6481D" w:rsidRPr="00C23AB7" w14:paraId="569C63B9" w14:textId="77777777" w:rsidTr="00EF3B8E">
        <w:trPr>
          <w:trHeight w:val="30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907C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ParentID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BCF13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3C047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3C5C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parent ID</w:t>
            </w:r>
          </w:p>
        </w:tc>
      </w:tr>
      <w:tr w:rsidR="00C6481D" w:rsidRPr="00C23AB7" w14:paraId="02E9EA72" w14:textId="77777777" w:rsidTr="00EF3B8E">
        <w:trPr>
          <w:trHeight w:val="30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A82ED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ChildID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DAC51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880AF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D8A93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User’s child ID</w:t>
            </w:r>
          </w:p>
        </w:tc>
      </w:tr>
      <w:tr w:rsidR="00C6481D" w:rsidRPr="00576FC4" w14:paraId="7EBEF7CD" w14:textId="77777777" w:rsidTr="00EF3B8E">
        <w:trPr>
          <w:trHeight w:val="30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BE00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Level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CF4BE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61FB4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E779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The distance level </w:t>
            </w: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from 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UserID</w:t>
            </w:r>
            <w:proofErr w:type="spellEnd"/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to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ChildID</w:t>
            </w:r>
            <w:proofErr w:type="spellEnd"/>
          </w:p>
        </w:tc>
      </w:tr>
      <w:tr w:rsidR="00C6481D" w:rsidRPr="00576FC4" w14:paraId="41BF2C75" w14:textId="77777777" w:rsidTr="00EF3B8E">
        <w:trPr>
          <w:trHeight w:val="30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7492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LevelCode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040B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varbinary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5EF58" w14:textId="77777777" w:rsidR="00C6481D" w:rsidRPr="00C23AB7" w:rsidRDefault="00C6481D" w:rsidP="00EF3B8E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B22D" w14:textId="1332D40C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Concatenation of levels from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UserID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to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ChildID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converted in hexadecimal</w:t>
            </w:r>
          </w:p>
        </w:tc>
      </w:tr>
    </w:tbl>
    <w:p w14:paraId="044B87A6" w14:textId="77777777" w:rsidR="00C6481D" w:rsidRDefault="00C6481D" w:rsidP="001366E2">
      <w:pPr>
        <w:pStyle w:val="TitoliBase"/>
        <w:jc w:val="left"/>
        <w:rPr>
          <w:lang w:val="en-US"/>
        </w:rPr>
      </w:pPr>
    </w:p>
    <w:p w14:paraId="6B237C12" w14:textId="77777777" w:rsidR="006C101F" w:rsidRDefault="006C101F" w:rsidP="006C101F">
      <w:pPr>
        <w:pStyle w:val="Titlewithnumbers"/>
        <w:numPr>
          <w:ilvl w:val="0"/>
          <w:numId w:val="0"/>
        </w:numPr>
        <w:ind w:left="1530"/>
      </w:pPr>
    </w:p>
    <w:p w14:paraId="732EEBDF" w14:textId="56519CAB" w:rsidR="006C101F" w:rsidRDefault="006C101F" w:rsidP="006C101F">
      <w:pPr>
        <w:pStyle w:val="Titlewithnumbers"/>
      </w:pPr>
      <w:bookmarkStart w:id="49" w:name="_Toc158627451"/>
      <w:proofErr w:type="spellStart"/>
      <w:r>
        <w:t>Dwh_</w:t>
      </w:r>
      <w:proofErr w:type="gramStart"/>
      <w:r>
        <w:t>en.view</w:t>
      </w:r>
      <w:proofErr w:type="gramEnd"/>
      <w:r>
        <w:t>_</w:t>
      </w:r>
      <w:r w:rsidRPr="006C101F">
        <w:t>CurrentUsersStructure</w:t>
      </w:r>
      <w:bookmarkEnd w:id="49"/>
      <w:proofErr w:type="spellEnd"/>
    </w:p>
    <w:p w14:paraId="6A1BAE6A" w14:textId="77777777" w:rsidR="006C101F" w:rsidRDefault="006C101F" w:rsidP="006C101F">
      <w:pPr>
        <w:pStyle w:val="TitoliBase"/>
        <w:rPr>
          <w:lang w:val="en-US"/>
        </w:rPr>
      </w:pPr>
    </w:p>
    <w:p w14:paraId="42FF01A2" w14:textId="19336354" w:rsidR="006C101F" w:rsidRDefault="006C101F" w:rsidP="006C101F">
      <w:pPr>
        <w:rPr>
          <w:lang w:val="en-US"/>
        </w:rPr>
      </w:pPr>
      <w:r>
        <w:rPr>
          <w:lang w:val="en-US"/>
        </w:rPr>
        <w:t xml:space="preserve">This view shows the current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structure, including info </w:t>
      </w:r>
      <w:proofErr w:type="gramStart"/>
      <w:r>
        <w:rPr>
          <w:lang w:val="en-US"/>
        </w:rPr>
        <w:t>about with</w:t>
      </w:r>
      <w:proofErr w:type="gramEnd"/>
      <w:r>
        <w:rPr>
          <w:lang w:val="en-US"/>
        </w:rPr>
        <w:t xml:space="preserve"> users’ </w:t>
      </w:r>
      <w:proofErr w:type="spellStart"/>
      <w:r>
        <w:rPr>
          <w:lang w:val="en-US"/>
        </w:rPr>
        <w:t>MasterID</w:t>
      </w:r>
      <w:proofErr w:type="spellEnd"/>
      <w:r>
        <w:rPr>
          <w:lang w:val="en-US"/>
        </w:rPr>
        <w:t>.</w:t>
      </w:r>
    </w:p>
    <w:p w14:paraId="4BEE779F" w14:textId="77777777" w:rsidR="006C101F" w:rsidRDefault="006C101F" w:rsidP="006C101F">
      <w:pPr>
        <w:pStyle w:val="TitoliBase"/>
        <w:rPr>
          <w:lang w:val="en-US"/>
        </w:rPr>
      </w:pPr>
    </w:p>
    <w:tbl>
      <w:tblPr>
        <w:tblW w:w="9627" w:type="dxa"/>
        <w:tblLook w:val="04A0" w:firstRow="1" w:lastRow="0" w:firstColumn="1" w:lastColumn="0" w:noHBand="0" w:noVBand="1"/>
      </w:tblPr>
      <w:tblGrid>
        <w:gridCol w:w="1397"/>
        <w:gridCol w:w="1185"/>
        <w:gridCol w:w="1095"/>
        <w:gridCol w:w="5950"/>
      </w:tblGrid>
      <w:tr w:rsidR="006C101F" w:rsidRPr="00C23AB7" w14:paraId="44672299" w14:textId="77777777" w:rsidTr="006C101F">
        <w:trPr>
          <w:trHeight w:val="300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66FEB73" w14:textId="77777777" w:rsidR="006C101F" w:rsidRPr="00C23AB7" w:rsidRDefault="006C101F" w:rsidP="00C72FA5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EA868B4" w14:textId="77777777" w:rsidR="006C101F" w:rsidRPr="00C23AB7" w:rsidRDefault="006C101F" w:rsidP="00C72FA5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DC597A1" w14:textId="77777777" w:rsidR="006C101F" w:rsidRPr="00C23AB7" w:rsidRDefault="006C101F" w:rsidP="00C72FA5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056FE51" w14:textId="77777777" w:rsidR="006C101F" w:rsidRPr="00C23AB7" w:rsidRDefault="006C101F" w:rsidP="00C72FA5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6C101F" w:rsidRPr="00C23AB7" w14:paraId="346937C0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11C3" w14:textId="16ACFE7E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38EF" w14:textId="1BCBEF35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1385" w14:textId="77777777" w:rsidR="006C101F" w:rsidRPr="00C23AB7" w:rsidRDefault="006C101F" w:rsidP="006C101F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3C855" w14:textId="77777777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6C101F" w:rsidRPr="00C23AB7" w14:paraId="38C3D70D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968B" w14:textId="2C631F4C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ParentID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2B84" w14:textId="397785BB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A1256" w14:textId="77777777" w:rsidR="006C101F" w:rsidRPr="00C23AB7" w:rsidRDefault="006C101F" w:rsidP="006C101F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E4D99" w14:textId="77777777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User’s parent ID</w:t>
            </w:r>
          </w:p>
        </w:tc>
      </w:tr>
      <w:tr w:rsidR="006C101F" w:rsidRPr="00C23AB7" w14:paraId="49EF56CF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D9D9" w14:textId="2F94A84B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UserTypeID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48A7" w14:textId="1F82407C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EFAF1" w14:textId="77777777" w:rsidR="006C101F" w:rsidRPr="00C23AB7" w:rsidRDefault="006C101F" w:rsidP="006C101F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DEC4E" w14:textId="6E7FA070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UserType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ID</w:t>
            </w:r>
          </w:p>
        </w:tc>
      </w:tr>
      <w:tr w:rsidR="006C101F" w:rsidRPr="00576FC4" w14:paraId="764DD569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2161" w14:textId="7936E974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MasterID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92CD" w14:textId="448F21DD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B962" w14:textId="77777777" w:rsidR="006C101F" w:rsidRPr="00C23AB7" w:rsidRDefault="006C101F" w:rsidP="006C101F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FC88F" w14:textId="4E869AFC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of the Master User</w:t>
            </w:r>
          </w:p>
        </w:tc>
      </w:tr>
      <w:tr w:rsidR="006C101F" w:rsidRPr="00576FC4" w14:paraId="00658FEB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15642F" w14:textId="4AA712BB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DirectUsers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479A" w14:textId="4212F679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4A156" w14:textId="32DD8F3C" w:rsidR="006C101F" w:rsidRPr="2DB3108B" w:rsidRDefault="006C101F" w:rsidP="006C101F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E112B" w14:textId="72C60B2E" w:rsidR="006C101F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Number of Direct Users</w:t>
            </w:r>
          </w:p>
        </w:tc>
      </w:tr>
      <w:tr w:rsidR="006C101F" w:rsidRPr="00576FC4" w14:paraId="5EE9AC17" w14:textId="77777777" w:rsidTr="006C101F">
        <w:trPr>
          <w:trHeight w:val="30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1794" w14:textId="6FDF0837" w:rsidR="006C101F" w:rsidRPr="00C23AB7" w:rsidRDefault="006C101F" w:rsidP="006C101F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101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DirectAgents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5B1C" w14:textId="79831507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C101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E32EA" w14:textId="61927763" w:rsidR="006C101F" w:rsidRPr="00C23AB7" w:rsidRDefault="006C101F" w:rsidP="006C101F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40AA9" w14:textId="1CACE13A" w:rsidR="006C101F" w:rsidRPr="00C23AB7" w:rsidRDefault="006C101F" w:rsidP="006C101F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Number of Direct Agents</w:t>
            </w:r>
          </w:p>
        </w:tc>
      </w:tr>
    </w:tbl>
    <w:p w14:paraId="609F933D" w14:textId="77777777" w:rsidR="00C6481D" w:rsidRDefault="00C6481D" w:rsidP="00C6481D">
      <w:pPr>
        <w:pStyle w:val="TitoliBase"/>
        <w:rPr>
          <w:lang w:val="en-US"/>
        </w:rPr>
      </w:pPr>
    </w:p>
    <w:p w14:paraId="7EBE4545" w14:textId="77777777" w:rsidR="006C101F" w:rsidRDefault="006C101F" w:rsidP="006C101F">
      <w:pPr>
        <w:pStyle w:val="Titlewithnumbers"/>
        <w:numPr>
          <w:ilvl w:val="0"/>
          <w:numId w:val="0"/>
        </w:numPr>
        <w:ind w:left="1069"/>
      </w:pPr>
    </w:p>
    <w:p w14:paraId="64E0843E" w14:textId="3FA02BD4" w:rsidR="00C6481D" w:rsidRDefault="7083BB79" w:rsidP="00EF3B8E">
      <w:pPr>
        <w:pStyle w:val="Titlewithnumbers"/>
      </w:pPr>
      <w:bookmarkStart w:id="50" w:name="_Toc158627452"/>
      <w:proofErr w:type="spellStart"/>
      <w:r>
        <w:t>Dwh_</w:t>
      </w:r>
      <w:proofErr w:type="gramStart"/>
      <w:r>
        <w:t>en.view</w:t>
      </w:r>
      <w:proofErr w:type="gramEnd"/>
      <w:r>
        <w:t>_GroupsUsers</w:t>
      </w:r>
      <w:bookmarkEnd w:id="50"/>
      <w:proofErr w:type="spellEnd"/>
    </w:p>
    <w:p w14:paraId="143E2CBF" w14:textId="77777777" w:rsidR="00C6481D" w:rsidRDefault="00C6481D" w:rsidP="00C6481D">
      <w:pPr>
        <w:pStyle w:val="TitoliBase"/>
        <w:rPr>
          <w:lang w:val="en-US"/>
        </w:rPr>
      </w:pPr>
    </w:p>
    <w:p w14:paraId="30475648" w14:textId="77777777" w:rsidR="00C6481D" w:rsidRDefault="00C6481D" w:rsidP="00C6481D">
      <w:pPr>
        <w:rPr>
          <w:lang w:val="en-US"/>
        </w:rPr>
      </w:pPr>
      <w:r w:rsidRPr="2DB3108B">
        <w:rPr>
          <w:lang w:val="en-US"/>
        </w:rPr>
        <w:t>This view contains all the data about</w:t>
      </w:r>
      <w:r>
        <w:rPr>
          <w:lang w:val="en-US"/>
        </w:rPr>
        <w:t xml:space="preserve"> the</w:t>
      </w:r>
      <w:r w:rsidRPr="2DB3108B">
        <w:rPr>
          <w:lang w:val="en-US"/>
        </w:rPr>
        <w:t xml:space="preserve"> groups of the agents.</w:t>
      </w:r>
    </w:p>
    <w:p w14:paraId="3BC5D928" w14:textId="77777777" w:rsidR="006311DE" w:rsidRDefault="006311DE" w:rsidP="006228D0">
      <w:pPr>
        <w:pStyle w:val="TitoliBase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2580"/>
        <w:gridCol w:w="1605"/>
        <w:gridCol w:w="1095"/>
        <w:gridCol w:w="4345"/>
      </w:tblGrid>
      <w:tr w:rsidR="00C6481D" w:rsidRPr="00C23AB7" w14:paraId="00B49B1F" w14:textId="77777777" w:rsidTr="00EF3B8E">
        <w:trPr>
          <w:trHeight w:val="300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0289492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FD871FE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D99E5A7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40C2358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C6481D" w:rsidRPr="00C23AB7" w14:paraId="3C4780EB" w14:textId="77777777" w:rsidTr="00EF3B8E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B7EC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FB367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22D27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B123D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C6481D" w:rsidRPr="00C23AB7" w14:paraId="6D059607" w14:textId="77777777" w:rsidTr="00EF3B8E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95EF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9AE24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A7D62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8FE6D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Group ID</w:t>
            </w:r>
          </w:p>
        </w:tc>
      </w:tr>
      <w:tr w:rsidR="00C6481D" w:rsidRPr="00576FC4" w14:paraId="26199CF0" w14:textId="77777777" w:rsidTr="00EF3B8E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98342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LastModifiedDate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D2011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02A5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3EF1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Date of the last change to the group</w:t>
            </w:r>
          </w:p>
        </w:tc>
      </w:tr>
      <w:tr w:rsidR="00C6481D" w:rsidRPr="00576FC4" w14:paraId="09316225" w14:textId="77777777" w:rsidTr="00EF3B8E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608E" w14:textId="77777777" w:rsidR="00C6481D" w:rsidRPr="00C23AB7" w:rsidRDefault="00C6481D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LastModifiedManagerID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F85B" w14:textId="77777777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B3EA" w14:textId="77777777" w:rsidR="00C6481D" w:rsidRPr="00C23AB7" w:rsidRDefault="00C6481D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17C3" w14:textId="2AFF1B9A" w:rsidR="00C6481D" w:rsidRPr="00C23AB7" w:rsidRDefault="00C6481D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</w:t>
            </w:r>
            <w:r w:rsidR="00A367F2">
              <w:rPr>
                <w:rFonts w:ascii="Calibri" w:hAnsi="Calibri" w:cs="Calibri"/>
                <w:szCs w:val="22"/>
                <w:lang w:val="en-US" w:eastAsia="en-US"/>
              </w:rPr>
              <w:t xml:space="preserve">of 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367F2">
              <w:rPr>
                <w:rFonts w:ascii="Calibri" w:hAnsi="Calibri" w:cs="Calibri"/>
                <w:szCs w:val="22"/>
                <w:lang w:val="en-US" w:eastAsia="en-US"/>
              </w:rPr>
              <w:t>m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anager</w:t>
            </w:r>
          </w:p>
        </w:tc>
      </w:tr>
    </w:tbl>
    <w:p w14:paraId="524EDE17" w14:textId="77777777" w:rsidR="2DB3108B" w:rsidRDefault="2DB3108B" w:rsidP="001366E2">
      <w:pPr>
        <w:pStyle w:val="TitoliBase"/>
        <w:jc w:val="left"/>
        <w:rPr>
          <w:lang w:val="en-US"/>
        </w:rPr>
      </w:pPr>
    </w:p>
    <w:p w14:paraId="69A31210" w14:textId="77777777" w:rsidR="001366E2" w:rsidRDefault="001366E2" w:rsidP="2DB3108B">
      <w:pPr>
        <w:pStyle w:val="TitoliBase"/>
        <w:rPr>
          <w:lang w:val="en-US"/>
        </w:rPr>
      </w:pPr>
    </w:p>
    <w:p w14:paraId="1131D199" w14:textId="521E6978" w:rsidR="00AA41FD" w:rsidRDefault="6EF6DC82" w:rsidP="00AA41FD">
      <w:pPr>
        <w:pStyle w:val="Titlewithnumbers"/>
      </w:pPr>
      <w:bookmarkStart w:id="51" w:name="_Toc158627453"/>
      <w:proofErr w:type="spellStart"/>
      <w:r>
        <w:t>Dwh_</w:t>
      </w:r>
      <w:proofErr w:type="gramStart"/>
      <w:r>
        <w:t>en.view</w:t>
      </w:r>
      <w:proofErr w:type="gramEnd"/>
      <w:r>
        <w:t>_UserGroups</w:t>
      </w:r>
      <w:bookmarkEnd w:id="51"/>
      <w:proofErr w:type="spellEnd"/>
    </w:p>
    <w:p w14:paraId="6A453364" w14:textId="77777777" w:rsidR="00EF3B8E" w:rsidRDefault="00EF3B8E" w:rsidP="00EF3B8E">
      <w:pPr>
        <w:pStyle w:val="TitoliBase"/>
        <w:rPr>
          <w:lang w:val="en-US"/>
        </w:rPr>
      </w:pPr>
    </w:p>
    <w:p w14:paraId="7BD17DD5" w14:textId="4F98BB03" w:rsidR="00EF3B8E" w:rsidRDefault="00EF3B8E" w:rsidP="00EF3B8E">
      <w:pPr>
        <w:rPr>
          <w:lang w:val="en-US"/>
        </w:rPr>
      </w:pPr>
      <w:r>
        <w:rPr>
          <w:lang w:val="en-US"/>
        </w:rPr>
        <w:t xml:space="preserve">This view contains data about the correlation between agents and groups, </w:t>
      </w:r>
      <w:r w:rsidR="00A367F2">
        <w:rPr>
          <w:lang w:val="en-US"/>
        </w:rPr>
        <w:t>including</w:t>
      </w:r>
      <w:r>
        <w:rPr>
          <w:lang w:val="en-US"/>
        </w:rPr>
        <w:t xml:space="preserve"> info </w:t>
      </w:r>
      <w:r w:rsidR="00A367F2">
        <w:rPr>
          <w:lang w:val="en-US"/>
        </w:rPr>
        <w:t>about the</w:t>
      </w:r>
      <w:r>
        <w:rPr>
          <w:lang w:val="en-US"/>
        </w:rPr>
        <w:t xml:space="preserve"> are</w:t>
      </w:r>
      <w:r w:rsidR="00A367F2">
        <w:rPr>
          <w:lang w:val="en-US"/>
        </w:rPr>
        <w:t>as</w:t>
      </w:r>
      <w:r>
        <w:rPr>
          <w:lang w:val="en-US"/>
        </w:rPr>
        <w:t xml:space="preserve">. </w:t>
      </w:r>
    </w:p>
    <w:p w14:paraId="2ED553E9" w14:textId="77777777" w:rsidR="00EF3B8E" w:rsidRDefault="00EF3B8E" w:rsidP="00EF3B8E">
      <w:pPr>
        <w:pStyle w:val="TitoliBase"/>
        <w:rPr>
          <w:lang w:val="en-US"/>
        </w:rPr>
      </w:pPr>
    </w:p>
    <w:tbl>
      <w:tblPr>
        <w:tblW w:w="9715" w:type="dxa"/>
        <w:tblLook w:val="04A0" w:firstRow="1" w:lastRow="0" w:firstColumn="1" w:lastColumn="0" w:noHBand="0" w:noVBand="1"/>
      </w:tblPr>
      <w:tblGrid>
        <w:gridCol w:w="1695"/>
        <w:gridCol w:w="1050"/>
        <w:gridCol w:w="1095"/>
        <w:gridCol w:w="5875"/>
      </w:tblGrid>
      <w:tr w:rsidR="00EF3B8E" w:rsidRPr="00A845F6" w14:paraId="36E80387" w14:textId="77777777" w:rsidTr="00EF3B8E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900CB1D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E7CFD97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C194C77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1975D6D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EF3B8E" w:rsidRPr="00A845F6" w14:paraId="2214583D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C1F37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84A2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F3E0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949E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Group ID</w:t>
            </w:r>
          </w:p>
        </w:tc>
      </w:tr>
      <w:tr w:rsidR="00EF3B8E" w:rsidRPr="00A845F6" w14:paraId="083468B2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EE70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GroupName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CDCBC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CEBEA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70A0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Group Name</w:t>
            </w:r>
          </w:p>
        </w:tc>
      </w:tr>
      <w:tr w:rsidR="00EF3B8E" w:rsidRPr="00A845F6" w14:paraId="7E5E62BA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11B7A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GroupCode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7F49C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BD9E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320A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Group Code</w:t>
            </w:r>
          </w:p>
        </w:tc>
      </w:tr>
      <w:tr w:rsidR="00EF3B8E" w:rsidRPr="00576FC4" w14:paraId="4562A21D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E6326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GroupStatusID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59BD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4C3B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A191F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of the Group Status</w:t>
            </w:r>
          </w:p>
        </w:tc>
      </w:tr>
      <w:tr w:rsidR="00EF3B8E" w:rsidRPr="00576FC4" w14:paraId="0E8F8B1A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20315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AreaID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D2096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7D9F5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16013" w14:textId="2D3B9729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367F2">
              <w:rPr>
                <w:rFonts w:ascii="Calibri" w:hAnsi="Calibri" w:cs="Calibri"/>
                <w:szCs w:val="22"/>
                <w:lang w:val="en-US" w:eastAsia="en-US"/>
              </w:rPr>
              <w:t>a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rea</w:t>
            </w:r>
          </w:p>
        </w:tc>
      </w:tr>
      <w:tr w:rsidR="00EF3B8E" w:rsidRPr="00576FC4" w14:paraId="6A6FAE72" w14:textId="77777777" w:rsidTr="00EF3B8E">
        <w:trPr>
          <w:trHeight w:val="300"/>
        </w:trPr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21E3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RiskIndex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D936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194A1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FBE2E" w14:textId="1CA2EA32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Amount of the risk of the group</w:t>
            </w:r>
            <w:r w:rsidR="00A367F2"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proofErr w:type="gramStart"/>
            <w:r w:rsidR="00A367F2"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it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can be managed in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 w:rsidR="00A367F2">
              <w:rPr>
                <w:rFonts w:ascii="Calibri" w:hAnsi="Calibri" w:cs="Calibri"/>
                <w:szCs w:val="22"/>
                <w:lang w:val="en-US" w:eastAsia="en-US"/>
              </w:rPr>
              <w:t>)</w:t>
            </w:r>
          </w:p>
        </w:tc>
      </w:tr>
    </w:tbl>
    <w:p w14:paraId="012A4A7C" w14:textId="132F5B2D" w:rsidR="00EF3B8E" w:rsidRDefault="00EF3B8E" w:rsidP="00EF3B8E">
      <w:pPr>
        <w:pStyle w:val="TitoliBase"/>
        <w:jc w:val="left"/>
        <w:rPr>
          <w:lang w:val="en-US"/>
        </w:rPr>
      </w:pPr>
    </w:p>
    <w:p w14:paraId="30A43FB0" w14:textId="77777777" w:rsidR="00AA41FD" w:rsidRDefault="00AA41FD" w:rsidP="00AA41FD">
      <w:pPr>
        <w:pStyle w:val="Titlewithnumbers"/>
        <w:numPr>
          <w:ilvl w:val="0"/>
          <w:numId w:val="0"/>
        </w:numPr>
        <w:ind w:left="1069"/>
      </w:pPr>
    </w:p>
    <w:p w14:paraId="4E783935" w14:textId="103DDF17" w:rsidR="00EF3B8E" w:rsidRDefault="6EF6DC82" w:rsidP="00AA41FD">
      <w:pPr>
        <w:pStyle w:val="Titlewithnumbers"/>
      </w:pPr>
      <w:bookmarkStart w:id="52" w:name="_Toc158627454"/>
      <w:proofErr w:type="spellStart"/>
      <w:r>
        <w:t>Dwh_</w:t>
      </w:r>
      <w:proofErr w:type="gramStart"/>
      <w:r>
        <w:t>en.view</w:t>
      </w:r>
      <w:proofErr w:type="gramEnd"/>
      <w:r>
        <w:t>_UserGroupsAreas</w:t>
      </w:r>
      <w:bookmarkEnd w:id="52"/>
      <w:proofErr w:type="spellEnd"/>
    </w:p>
    <w:p w14:paraId="75378F00" w14:textId="77777777" w:rsidR="00EF3B8E" w:rsidRDefault="00EF3B8E" w:rsidP="00EF3B8E">
      <w:pPr>
        <w:pStyle w:val="TitoliBase"/>
        <w:rPr>
          <w:lang w:val="en-US"/>
        </w:rPr>
      </w:pPr>
    </w:p>
    <w:p w14:paraId="6F75FC1E" w14:textId="32D78366" w:rsidR="00EF3B8E" w:rsidRDefault="00EF3B8E" w:rsidP="00EF3B8E">
      <w:pPr>
        <w:rPr>
          <w:lang w:val="en-US"/>
        </w:rPr>
      </w:pPr>
      <w:r>
        <w:rPr>
          <w:lang w:val="en-US"/>
        </w:rPr>
        <w:t xml:space="preserve">This view contains data of the </w:t>
      </w:r>
      <w:proofErr w:type="spellStart"/>
      <w:r>
        <w:rPr>
          <w:lang w:val="en-US"/>
        </w:rPr>
        <w:t>BetAdmin</w:t>
      </w:r>
      <w:proofErr w:type="spellEnd"/>
      <w:r>
        <w:rPr>
          <w:lang w:val="en-US"/>
        </w:rPr>
        <w:t xml:space="preserve"> </w:t>
      </w:r>
      <w:r w:rsidR="00A367F2">
        <w:rPr>
          <w:lang w:val="en-US"/>
        </w:rPr>
        <w:t>a</w:t>
      </w:r>
      <w:r>
        <w:rPr>
          <w:lang w:val="en-US"/>
        </w:rPr>
        <w:t>reas where the groups are connected</w:t>
      </w:r>
      <w:r w:rsidR="00A367F2">
        <w:rPr>
          <w:lang w:val="en-US"/>
        </w:rPr>
        <w:t xml:space="preserve"> to</w:t>
      </w:r>
      <w:r>
        <w:rPr>
          <w:lang w:val="en-US"/>
        </w:rPr>
        <w:t>.</w:t>
      </w:r>
    </w:p>
    <w:p w14:paraId="1C55F453" w14:textId="77777777" w:rsidR="00EF3B8E" w:rsidRDefault="00EF3B8E" w:rsidP="00EF3B8E">
      <w:pPr>
        <w:pStyle w:val="TitoliBase"/>
        <w:rPr>
          <w:lang w:val="en-US"/>
        </w:rPr>
      </w:pPr>
    </w:p>
    <w:tbl>
      <w:tblPr>
        <w:tblW w:w="9715" w:type="dxa"/>
        <w:tblLook w:val="04A0" w:firstRow="1" w:lastRow="0" w:firstColumn="1" w:lastColumn="0" w:noHBand="0" w:noVBand="1"/>
      </w:tblPr>
      <w:tblGrid>
        <w:gridCol w:w="1575"/>
        <w:gridCol w:w="1125"/>
        <w:gridCol w:w="1215"/>
        <w:gridCol w:w="5800"/>
      </w:tblGrid>
      <w:tr w:rsidR="00EF3B8E" w:rsidRPr="00A845F6" w14:paraId="7C0B97D4" w14:textId="77777777" w:rsidTr="00EF3B8E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88ADD82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2609765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E9CEF5B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5976507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EF3B8E" w:rsidRPr="00576FC4" w14:paraId="3044A42C" w14:textId="77777777" w:rsidTr="00EF3B8E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9B7F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AreaID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3E2A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A1BB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85FEC" w14:textId="1FE5748A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A41FD">
              <w:rPr>
                <w:rFonts w:ascii="Calibri" w:hAnsi="Calibri" w:cs="Calibri"/>
                <w:szCs w:val="22"/>
                <w:lang w:val="en-US" w:eastAsia="en-US"/>
              </w:rPr>
              <w:t>a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rea</w:t>
            </w:r>
          </w:p>
        </w:tc>
      </w:tr>
      <w:tr w:rsidR="00EF3B8E" w:rsidRPr="00576FC4" w14:paraId="197A7E12" w14:textId="77777777" w:rsidTr="00EF3B8E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F1BE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AreaName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8E3FC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F0BD8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3A61" w14:textId="11A9B7A6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Name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A41FD">
              <w:rPr>
                <w:rFonts w:ascii="Calibri" w:hAnsi="Calibri" w:cs="Calibri"/>
                <w:szCs w:val="22"/>
                <w:lang w:val="en-US" w:eastAsia="en-US"/>
              </w:rPr>
              <w:t>area</w:t>
            </w:r>
          </w:p>
        </w:tc>
      </w:tr>
      <w:tr w:rsidR="00EF3B8E" w:rsidRPr="00576FC4" w14:paraId="793C655D" w14:textId="77777777" w:rsidTr="00EF3B8E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426C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AreaCode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E075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BD52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DE44E" w14:textId="42A2366D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Code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A41FD">
              <w:rPr>
                <w:rFonts w:ascii="Calibri" w:hAnsi="Calibri" w:cs="Calibri"/>
                <w:szCs w:val="22"/>
                <w:lang w:val="en-US" w:eastAsia="en-US"/>
              </w:rPr>
              <w:t>area</w:t>
            </w:r>
          </w:p>
        </w:tc>
      </w:tr>
      <w:tr w:rsidR="00EF3B8E" w:rsidRPr="00576FC4" w14:paraId="0BEFE818" w14:textId="77777777" w:rsidTr="00EF3B8E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9A99B" w14:textId="77777777" w:rsidR="00EF3B8E" w:rsidRPr="00A845F6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AreaStatusID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6CDD" w14:textId="77777777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A845F6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0DAF" w14:textId="77777777" w:rsidR="00EF3B8E" w:rsidRPr="00A845F6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EE3A4" w14:textId="55D8390D" w:rsidR="00EF3B8E" w:rsidRPr="00A845F6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A41FD">
              <w:rPr>
                <w:rFonts w:ascii="Calibri" w:hAnsi="Calibri" w:cs="Calibri"/>
                <w:szCs w:val="22"/>
                <w:lang w:val="en-US" w:eastAsia="en-US"/>
              </w:rPr>
              <w:t>area status</w:t>
            </w:r>
          </w:p>
        </w:tc>
      </w:tr>
    </w:tbl>
    <w:p w14:paraId="2CAD7828" w14:textId="77777777" w:rsidR="00EF3B8E" w:rsidRDefault="00EF3B8E" w:rsidP="00EF3B8E">
      <w:pPr>
        <w:pStyle w:val="TitoliBase"/>
        <w:rPr>
          <w:lang w:val="en-US"/>
        </w:rPr>
      </w:pPr>
    </w:p>
    <w:p w14:paraId="0871D361" w14:textId="77777777" w:rsidR="00AA41FD" w:rsidRDefault="00AA41FD" w:rsidP="00AA41FD">
      <w:pPr>
        <w:pStyle w:val="Titlewithnumbers"/>
        <w:numPr>
          <w:ilvl w:val="0"/>
          <w:numId w:val="0"/>
        </w:numPr>
        <w:ind w:left="1069"/>
      </w:pPr>
    </w:p>
    <w:p w14:paraId="3D786DD8" w14:textId="09BBE5F6" w:rsidR="00EF3B8E" w:rsidRDefault="183AFC73" w:rsidP="00AA41FD">
      <w:pPr>
        <w:pStyle w:val="Titlewithnumbers"/>
      </w:pPr>
      <w:bookmarkStart w:id="53" w:name="_Toc158627455"/>
      <w:proofErr w:type="spellStart"/>
      <w:r>
        <w:t>Dwh_</w:t>
      </w:r>
      <w:proofErr w:type="gramStart"/>
      <w:r>
        <w:t>en.view</w:t>
      </w:r>
      <w:proofErr w:type="gramEnd"/>
      <w:r>
        <w:t>_UserSessions</w:t>
      </w:r>
      <w:bookmarkEnd w:id="53"/>
      <w:proofErr w:type="spellEnd"/>
    </w:p>
    <w:p w14:paraId="1227A18F" w14:textId="43AD3BAD" w:rsidR="00EF3B8E" w:rsidRDefault="00EF3B8E" w:rsidP="68BEFE53">
      <w:pPr>
        <w:rPr>
          <w:lang w:val="en-US"/>
        </w:rPr>
      </w:pPr>
    </w:p>
    <w:p w14:paraId="6120F564" w14:textId="79861C2E" w:rsidR="00EF3B8E" w:rsidRDefault="528F70B5" w:rsidP="68BEFE53">
      <w:pPr>
        <w:rPr>
          <w:lang w:val="en-US"/>
        </w:rPr>
      </w:pPr>
      <w:r w:rsidRPr="68BEFE53">
        <w:rPr>
          <w:lang w:val="en-US"/>
        </w:rPr>
        <w:t xml:space="preserve">This view contains </w:t>
      </w:r>
      <w:r w:rsidR="00AA41FD" w:rsidRPr="68BEFE53">
        <w:rPr>
          <w:lang w:val="en-US"/>
        </w:rPr>
        <w:t xml:space="preserve">information </w:t>
      </w:r>
      <w:r w:rsidR="00AA41FD">
        <w:rPr>
          <w:lang w:val="en-US"/>
        </w:rPr>
        <w:t xml:space="preserve">about </w:t>
      </w:r>
      <w:r w:rsidRPr="68BEFE53">
        <w:rPr>
          <w:lang w:val="en-US"/>
        </w:rPr>
        <w:t>users’ session</w:t>
      </w:r>
      <w:r w:rsidR="00AA41FD">
        <w:rPr>
          <w:lang w:val="en-US"/>
        </w:rPr>
        <w:t>s</w:t>
      </w:r>
      <w:r w:rsidRPr="68BEFE53">
        <w:rPr>
          <w:lang w:val="en-US"/>
        </w:rPr>
        <w:t>.</w:t>
      </w:r>
    </w:p>
    <w:p w14:paraId="6D90DCA7" w14:textId="1D69E9C2" w:rsidR="00EF3B8E" w:rsidRDefault="00EF3B8E" w:rsidP="68BEFE53">
      <w:pPr>
        <w:rPr>
          <w:lang w:val="en-US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2006"/>
        <w:gridCol w:w="1615"/>
        <w:gridCol w:w="1093"/>
        <w:gridCol w:w="5062"/>
      </w:tblGrid>
      <w:tr w:rsidR="68BEFE53" w14:paraId="2523AE84" w14:textId="77777777" w:rsidTr="192E36DA">
        <w:trPr>
          <w:trHeight w:val="30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658C6105" w14:textId="77777777" w:rsidR="528F70B5" w:rsidRDefault="528F70B5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Field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3CFB9D63" w14:textId="77777777" w:rsidR="528F70B5" w:rsidRDefault="528F70B5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Type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418524B2" w14:textId="77777777" w:rsidR="528F70B5" w:rsidRDefault="528F70B5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Nullable</w:t>
            </w:r>
          </w:p>
        </w:tc>
        <w:tc>
          <w:tcPr>
            <w:tcW w:w="5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2BEC4037" w14:textId="77777777" w:rsidR="528F70B5" w:rsidRDefault="528F70B5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Description</w:t>
            </w:r>
          </w:p>
        </w:tc>
      </w:tr>
      <w:tr w:rsidR="68BEFE53" w14:paraId="7BA55309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1BC0F" w14:textId="1EC24CCD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304D89D9">
              <w:rPr>
                <w:rFonts w:ascii="Calibri" w:hAnsi="Calibri" w:cs="Calibri"/>
                <w:b/>
                <w:bCs/>
                <w:lang w:val="en-US" w:eastAsia="en-US"/>
              </w:rPr>
              <w:t>SessionId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934D33" w14:textId="2512B7E9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462B15" w14:textId="77777777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39DA5B" w14:textId="34C0AA79" w:rsidR="68BEFE53" w:rsidRDefault="304D89D9" w:rsidP="304D89D9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The Identifier of the user’s session</w:t>
            </w:r>
          </w:p>
        </w:tc>
      </w:tr>
      <w:tr w:rsidR="68BEFE53" w14:paraId="7F0C6567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B3489" w14:textId="1561FE3C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UserId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BF542F" w14:textId="3BF4079B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95240A" w14:textId="77777777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F35B6F" w14:textId="2BB74CF7" w:rsidR="528F70B5" w:rsidRDefault="304D89D9" w:rsidP="304D89D9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Identifier of the user in the system</w:t>
            </w:r>
          </w:p>
        </w:tc>
      </w:tr>
      <w:tr w:rsidR="68BEFE53" w14:paraId="23DB78F7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21DA4" w14:textId="54E68615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Uid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6F28AB" w14:textId="5B91BE55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68BEFE53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20)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ADDE23" w14:textId="77777777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E4957C" w14:textId="7DA3B3B1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Username</w:t>
            </w:r>
          </w:p>
        </w:tc>
      </w:tr>
      <w:tr w:rsidR="68BEFE53" w14:paraId="41BDBB77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A9368" w14:textId="78754079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LoginDate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17EA12" w14:textId="64F45DC2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D87033" w14:textId="77777777" w:rsidR="528F70B5" w:rsidRDefault="528F70B5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F91CC0" w14:textId="6645B966" w:rsidR="68BEFE53" w:rsidRDefault="68BEFE53" w:rsidP="68BEFE53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Session’s login date</w:t>
            </w:r>
          </w:p>
        </w:tc>
      </w:tr>
      <w:tr w:rsidR="68BEFE53" w14:paraId="0E7F2965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65922B" w14:textId="0789A1B3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LogoutDate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95AF35" w14:textId="3F4515B9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CA50FB" w14:textId="05FB6B85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87F11D" w14:textId="0BAA42DB" w:rsidR="68BEFE53" w:rsidRDefault="68BEFE53" w:rsidP="68BEFE53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Session’s logout date</w:t>
            </w:r>
          </w:p>
        </w:tc>
      </w:tr>
      <w:tr w:rsidR="68BEFE53" w14:paraId="7D970B32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EBD8C" w14:textId="178AC183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LastActivityDate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E8F378" w14:textId="63EFDB3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DB04F2" w14:textId="7E1032D1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605D6A" w14:textId="1EDFCC43" w:rsidR="68BEFE53" w:rsidRDefault="68BEFE53" w:rsidP="68BEFE53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Session’s last activity date</w:t>
            </w:r>
          </w:p>
        </w:tc>
      </w:tr>
      <w:tr w:rsidR="68BEFE53" w14:paraId="65A8639F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1E43B" w14:textId="33E73C80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IpAddress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9C7CA8" w14:textId="4223F136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char(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15)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512054" w14:textId="06A8091B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2D6794" w14:textId="7E9DB59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304D89D9">
              <w:rPr>
                <w:rFonts w:ascii="Calibri" w:hAnsi="Calibri" w:cs="Calibri"/>
                <w:lang w:val="en-US" w:eastAsia="en-US"/>
              </w:rPr>
              <w:t>Ip address from where the user started the session</w:t>
            </w:r>
          </w:p>
        </w:tc>
      </w:tr>
      <w:tr w:rsidR="68BEFE53" w14:paraId="3CD08216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42C07" w14:textId="22A506D9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SessionStateId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0483B4" w14:textId="5FB26B1A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4A54E6" w14:textId="041DF9AF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DC843E" w14:textId="6906D3A5" w:rsidR="68BEFE53" w:rsidRDefault="304D89D9" w:rsidP="304D89D9">
            <w:pPr>
              <w:spacing w:line="259" w:lineRule="auto"/>
            </w:pPr>
            <w:r w:rsidRPr="304D89D9">
              <w:rPr>
                <w:rFonts w:ascii="Calibri" w:hAnsi="Calibri" w:cs="Calibri"/>
                <w:lang w:val="en-US" w:eastAsia="en-US"/>
              </w:rPr>
              <w:t>Identifier of the session status</w:t>
            </w:r>
          </w:p>
        </w:tc>
      </w:tr>
      <w:tr w:rsidR="68BEFE53" w14:paraId="3B75B314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37BA6" w14:textId="322DEA78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SessionState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B33782" w14:textId="7BF5BF8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68BEFE53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F01FA9" w14:textId="2654DB1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33A853" w14:textId="16896097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304D89D9">
              <w:rPr>
                <w:rFonts w:ascii="Calibri" w:hAnsi="Calibri" w:cs="Calibri"/>
                <w:lang w:val="en-US" w:eastAsia="en-US"/>
              </w:rPr>
              <w:t>Session status description</w:t>
            </w:r>
          </w:p>
        </w:tc>
      </w:tr>
      <w:tr w:rsidR="68BEFE53" w14:paraId="206852A2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B49C7" w14:textId="7E65919A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DomainName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79013D" w14:textId="02D9B86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varchar(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313817" w14:textId="4090FD1F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7D388B" w14:textId="45F2451F" w:rsidR="68BEFE53" w:rsidRDefault="3E0AC219" w:rsidP="68BEFE53">
            <w:pPr>
              <w:rPr>
                <w:rFonts w:ascii="Calibri" w:hAnsi="Calibri" w:cs="Calibri"/>
                <w:lang w:val="en-US" w:eastAsia="en-US"/>
              </w:rPr>
            </w:pPr>
            <w:r w:rsidRPr="54CE7160">
              <w:rPr>
                <w:rFonts w:ascii="Calibri" w:hAnsi="Calibri" w:cs="Calibri"/>
                <w:lang w:val="en-US" w:eastAsia="en-US"/>
              </w:rPr>
              <w:t>Domain from where the user logged-in</w:t>
            </w:r>
          </w:p>
        </w:tc>
      </w:tr>
      <w:tr w:rsidR="68BEFE53" w14:paraId="2FE7EACB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28DDB1" w14:textId="2992ED33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UserAgent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4095A8" w14:textId="3E74223F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varchar(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316267" w14:textId="37AA26D4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8D15B2" w14:textId="4D2B3FBF" w:rsidR="68BEFE53" w:rsidRDefault="3E0AC219" w:rsidP="68BEFE53">
            <w:pPr>
              <w:rPr>
                <w:rFonts w:ascii="Calibri" w:hAnsi="Calibri" w:cs="Calibri"/>
                <w:lang w:val="en-US" w:eastAsia="en-US"/>
              </w:rPr>
            </w:pPr>
            <w:r w:rsidRPr="54CE7160">
              <w:rPr>
                <w:rFonts w:ascii="Calibri" w:hAnsi="Calibri" w:cs="Calibri"/>
                <w:lang w:val="en-US" w:eastAsia="en-US"/>
              </w:rPr>
              <w:t>User agent of the user’s browser</w:t>
            </w:r>
          </w:p>
        </w:tc>
      </w:tr>
      <w:tr w:rsidR="68BEFE53" w14:paraId="5B64220C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7A432" w14:textId="624B2D25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ApplicationTypeId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3E9981" w14:textId="685C906F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FA3FF7" w14:textId="668B2A3E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21F5E6" w14:textId="7A528A7A" w:rsidR="68BEFE53" w:rsidRDefault="54CE7160" w:rsidP="54CE7160">
            <w:pPr>
              <w:spacing w:line="259" w:lineRule="auto"/>
            </w:pPr>
            <w:r w:rsidRPr="54CE7160">
              <w:rPr>
                <w:rFonts w:ascii="Calibri" w:hAnsi="Calibri" w:cs="Calibri"/>
                <w:lang w:val="en-US" w:eastAsia="en-US"/>
              </w:rPr>
              <w:t>Identifier of the application type</w:t>
            </w:r>
          </w:p>
        </w:tc>
      </w:tr>
      <w:tr w:rsidR="68BEFE53" w14:paraId="5466E291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B5C64" w14:textId="187875E6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ApplicationType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D298B3" w14:textId="4410AD6D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68BEFE53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9592F9" w14:textId="5BDF6677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D7B918" w14:textId="2C0D8A56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Application type description</w:t>
            </w:r>
          </w:p>
        </w:tc>
      </w:tr>
      <w:tr w:rsidR="68BEFE53" w14:paraId="1724A18B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CA169" w14:textId="6C0A1506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Url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A712F3" w14:textId="634111DD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68BEFE53">
              <w:rPr>
                <w:rFonts w:ascii="Calibri" w:hAnsi="Calibri" w:cs="Calibri"/>
                <w:lang w:val="en-US" w:eastAsia="en-US"/>
              </w:rPr>
              <w:t>varchar(</w:t>
            </w:r>
            <w:proofErr w:type="gramEnd"/>
            <w:r w:rsidRPr="68BEFE53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C1BAC0" w14:textId="6A345BAA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359456" w14:textId="73830051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lang w:val="en-US" w:eastAsia="en-US"/>
              </w:rPr>
              <w:t>Url</w:t>
            </w:r>
            <w:proofErr w:type="spellEnd"/>
            <w:r w:rsidRPr="68BEFE53">
              <w:rPr>
                <w:rFonts w:ascii="Calibri" w:hAnsi="Calibri" w:cs="Calibri"/>
                <w:lang w:val="en-US" w:eastAsia="en-US"/>
              </w:rPr>
              <w:t xml:space="preserve"> address</w:t>
            </w:r>
          </w:p>
        </w:tc>
      </w:tr>
      <w:tr w:rsidR="68BEFE53" w14:paraId="3B535823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14486" w14:textId="36BEE34A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8BEFE53">
              <w:rPr>
                <w:rFonts w:ascii="Calibri" w:hAnsi="Calibri" w:cs="Calibri"/>
                <w:b/>
                <w:bCs/>
                <w:lang w:val="en-US" w:eastAsia="en-US"/>
              </w:rPr>
              <w:t>Timeout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4E604C" w14:textId="4A1F3CFD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68BEFE53">
              <w:rPr>
                <w:rFonts w:ascii="Calibri" w:hAnsi="Calibri" w:cs="Calibri"/>
                <w:lang w:val="en-US" w:eastAsia="en-US"/>
              </w:rPr>
              <w:t>smallint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DC013B" w14:textId="41FFAEF9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776F97" w14:textId="37252F5F" w:rsidR="68BEFE53" w:rsidRDefault="3E0AC219" w:rsidP="68BEFE53">
            <w:pPr>
              <w:rPr>
                <w:rFonts w:ascii="Calibri" w:hAnsi="Calibri" w:cs="Calibri"/>
                <w:lang w:val="en-US" w:eastAsia="en-US"/>
              </w:rPr>
            </w:pPr>
            <w:r w:rsidRPr="54CE7160">
              <w:rPr>
                <w:rFonts w:ascii="Calibri" w:hAnsi="Calibri" w:cs="Calibri"/>
                <w:lang w:val="en-US" w:eastAsia="en-US"/>
              </w:rPr>
              <w:t>Session’s defined timeout</w:t>
            </w:r>
          </w:p>
        </w:tc>
      </w:tr>
      <w:tr w:rsidR="68BEFE53" w14:paraId="15DE4B71" w14:textId="77777777" w:rsidTr="192E36DA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EB293" w14:textId="6D9543F0" w:rsidR="68BEFE53" w:rsidRDefault="68BEFE53" w:rsidP="68BEFE53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IsReadOnly</w:t>
            </w:r>
            <w:proofErr w:type="spellEnd"/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D7C7C9" w14:textId="5B5FAADC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bit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FE1429" w14:textId="790186AD" w:rsidR="68BEFE53" w:rsidRDefault="68BEFE53" w:rsidP="68BEFE53">
            <w:pPr>
              <w:rPr>
                <w:rFonts w:ascii="Calibri" w:hAnsi="Calibri" w:cs="Calibri"/>
                <w:lang w:val="en-US" w:eastAsia="en-US"/>
              </w:rPr>
            </w:pPr>
            <w:r w:rsidRPr="68BEFE53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3B6565" w14:textId="210D82CD" w:rsidR="68BEFE53" w:rsidRDefault="00AA41FD" w:rsidP="68BEFE53">
            <w:pPr>
              <w:rPr>
                <w:rFonts w:ascii="Calibri" w:hAnsi="Calibri" w:cs="Calibri"/>
                <w:lang w:val="en-US" w:eastAsia="en-US"/>
              </w:rPr>
            </w:pPr>
            <w:r>
              <w:rPr>
                <w:rFonts w:ascii="Calibri" w:hAnsi="Calibri" w:cs="Calibri"/>
                <w:lang w:val="en-US" w:eastAsia="en-US"/>
              </w:rPr>
              <w:t>Shows</w:t>
            </w:r>
            <w:r w:rsidR="3E0AC219" w:rsidRPr="54CE7160">
              <w:rPr>
                <w:rFonts w:ascii="Calibri" w:hAnsi="Calibri" w:cs="Calibri"/>
                <w:lang w:val="en-US" w:eastAsia="en-US"/>
              </w:rPr>
              <w:t xml:space="preserve"> </w:t>
            </w:r>
            <w:r>
              <w:rPr>
                <w:rFonts w:ascii="Calibri" w:hAnsi="Calibri" w:cs="Calibri"/>
                <w:lang w:val="en-US" w:eastAsia="en-US"/>
              </w:rPr>
              <w:t>whether</w:t>
            </w:r>
            <w:r w:rsidR="3E0AC219" w:rsidRPr="54CE7160">
              <w:rPr>
                <w:rFonts w:ascii="Calibri" w:hAnsi="Calibri" w:cs="Calibri"/>
                <w:lang w:val="en-US" w:eastAsia="en-US"/>
              </w:rPr>
              <w:t xml:space="preserve"> the session is “Read only” or not</w:t>
            </w:r>
            <w:r>
              <w:rPr>
                <w:rFonts w:ascii="Calibri" w:hAnsi="Calibri" w:cs="Calibri"/>
                <w:lang w:val="en-US" w:eastAsia="en-US"/>
              </w:rPr>
              <w:t xml:space="preserve"> (i</w:t>
            </w:r>
            <w:r w:rsidR="3E0AC219" w:rsidRPr="54CE7160">
              <w:rPr>
                <w:rFonts w:ascii="Calibri" w:hAnsi="Calibri" w:cs="Calibri"/>
                <w:lang w:val="en-US" w:eastAsia="en-US"/>
              </w:rPr>
              <w:t xml:space="preserve">t’s generally used for sessions opened using the </w:t>
            </w:r>
            <w:proofErr w:type="spellStart"/>
            <w:r w:rsidR="3E0AC219" w:rsidRPr="54CE7160">
              <w:rPr>
                <w:rFonts w:ascii="Calibri" w:hAnsi="Calibri" w:cs="Calibri"/>
                <w:lang w:val="en-US" w:eastAsia="en-US"/>
              </w:rPr>
              <w:t>copyurl</w:t>
            </w:r>
            <w:proofErr w:type="spellEnd"/>
            <w:r w:rsidR="3E0AC219" w:rsidRPr="54CE7160">
              <w:rPr>
                <w:rFonts w:ascii="Calibri" w:hAnsi="Calibri" w:cs="Calibri"/>
                <w:lang w:val="en-US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 w:eastAsia="en-US"/>
              </w:rPr>
              <w:t>B</w:t>
            </w:r>
            <w:r w:rsidR="3E0AC219" w:rsidRPr="54CE7160">
              <w:rPr>
                <w:rFonts w:ascii="Calibri" w:hAnsi="Calibri" w:cs="Calibri"/>
                <w:lang w:val="en-US" w:eastAsia="en-US"/>
              </w:rPr>
              <w:t>et</w:t>
            </w:r>
            <w:r>
              <w:rPr>
                <w:rFonts w:ascii="Calibri" w:hAnsi="Calibri" w:cs="Calibri"/>
                <w:lang w:val="en-US" w:eastAsia="en-US"/>
              </w:rPr>
              <w:t>A</w:t>
            </w:r>
            <w:r w:rsidR="3E0AC219" w:rsidRPr="54CE7160">
              <w:rPr>
                <w:rFonts w:ascii="Calibri" w:hAnsi="Calibri" w:cs="Calibri"/>
                <w:lang w:val="en-US" w:eastAsia="en-US"/>
              </w:rPr>
              <w:t>dmin’s</w:t>
            </w:r>
            <w:proofErr w:type="spellEnd"/>
            <w:r w:rsidR="3E0AC219" w:rsidRPr="54CE7160">
              <w:rPr>
                <w:rFonts w:ascii="Calibri" w:hAnsi="Calibri" w:cs="Calibri"/>
                <w:lang w:val="en-US" w:eastAsia="en-US"/>
              </w:rPr>
              <w:t xml:space="preserve"> function</w:t>
            </w:r>
            <w:r>
              <w:rPr>
                <w:rFonts w:ascii="Calibri" w:hAnsi="Calibri" w:cs="Calibri"/>
                <w:lang w:val="en-US" w:eastAsia="en-US"/>
              </w:rPr>
              <w:t>).</w:t>
            </w:r>
          </w:p>
        </w:tc>
      </w:tr>
    </w:tbl>
    <w:p w14:paraId="3C0A6EC8" w14:textId="39C80B65" w:rsidR="00EF3B8E" w:rsidRDefault="00EF3B8E" w:rsidP="68BEFE53"/>
    <w:p w14:paraId="0C434228" w14:textId="49BB4D83" w:rsidR="00EF3B8E" w:rsidRDefault="00EF3B8E" w:rsidP="68BEFE53">
      <w:pPr>
        <w:rPr>
          <w:lang w:val="en-US"/>
        </w:rPr>
      </w:pPr>
    </w:p>
    <w:p w14:paraId="73F9FB8E" w14:textId="30CE0401" w:rsidR="00EF3B8E" w:rsidRDefault="04C5EBCB" w:rsidP="1CC20EDB">
      <w:pPr>
        <w:pStyle w:val="Titlewithnumbers"/>
      </w:pPr>
      <w:bookmarkStart w:id="54" w:name="_Toc158627456"/>
      <w:proofErr w:type="spellStart"/>
      <w:r>
        <w:t>Dwh_</w:t>
      </w:r>
      <w:proofErr w:type="gramStart"/>
      <w:r>
        <w:t>en.</w:t>
      </w:r>
      <w:r w:rsidR="1CC20EDB">
        <w:t>view</w:t>
      </w:r>
      <w:proofErr w:type="gramEnd"/>
      <w:r w:rsidR="1CC20EDB">
        <w:t>_UsersSelfexclusions</w:t>
      </w:r>
      <w:bookmarkEnd w:id="54"/>
      <w:proofErr w:type="spellEnd"/>
    </w:p>
    <w:p w14:paraId="3FF0F9B5" w14:textId="587F522E" w:rsidR="00EF3B8E" w:rsidRDefault="00EF3B8E" w:rsidP="1CC20EDB">
      <w:pPr>
        <w:pStyle w:val="Titlewithnumbers"/>
        <w:numPr>
          <w:ilvl w:val="0"/>
          <w:numId w:val="0"/>
        </w:numPr>
      </w:pPr>
    </w:p>
    <w:p w14:paraId="344667CD" w14:textId="559C9881" w:rsidR="00EF3B8E" w:rsidRDefault="04A7DF76" w:rsidP="1CC20EDB">
      <w:pPr>
        <w:rPr>
          <w:lang w:val="en-US"/>
        </w:rPr>
      </w:pPr>
      <w:r w:rsidRPr="1CC20EDB">
        <w:rPr>
          <w:lang w:val="en-US"/>
        </w:rPr>
        <w:t xml:space="preserve">This view contains </w:t>
      </w:r>
      <w:r w:rsidR="00AA41FD" w:rsidRPr="1CC20EDB">
        <w:rPr>
          <w:lang w:val="en-US"/>
        </w:rPr>
        <w:t xml:space="preserve">information </w:t>
      </w:r>
      <w:r w:rsidR="00AA41FD">
        <w:rPr>
          <w:lang w:val="en-US"/>
        </w:rPr>
        <w:t xml:space="preserve">about </w:t>
      </w:r>
      <w:r w:rsidRPr="1CC20EDB">
        <w:rPr>
          <w:lang w:val="en-US"/>
        </w:rPr>
        <w:t>users’ self</w:t>
      </w:r>
      <w:r w:rsidR="00AA41FD">
        <w:rPr>
          <w:lang w:val="en-US"/>
        </w:rPr>
        <w:t>-</w:t>
      </w:r>
      <w:r w:rsidRPr="1CC20EDB">
        <w:rPr>
          <w:lang w:val="en-US"/>
        </w:rPr>
        <w:t>exclusions.</w:t>
      </w:r>
    </w:p>
    <w:p w14:paraId="0BAD0F77" w14:textId="4B161DF9" w:rsidR="00EF3B8E" w:rsidRDefault="00EF3B8E" w:rsidP="1CC20EDB">
      <w:pPr>
        <w:rPr>
          <w:lang w:val="en-US"/>
        </w:rPr>
      </w:pPr>
    </w:p>
    <w:p w14:paraId="088DEFBB" w14:textId="334801CA" w:rsidR="00EF3B8E" w:rsidRDefault="00EF3B8E" w:rsidP="1CC20EDB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18"/>
        <w:gridCol w:w="1585"/>
        <w:gridCol w:w="1319"/>
        <w:gridCol w:w="4405"/>
      </w:tblGrid>
      <w:tr w:rsidR="1CC20EDB" w14:paraId="61B2265F" w14:textId="77777777" w:rsidTr="005162D1">
        <w:trPr>
          <w:trHeight w:val="300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1A23AD3F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Field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6D4A96F7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Type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7BDC5FB7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Nullable</w:t>
            </w: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122A00C9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Description</w:t>
            </w:r>
          </w:p>
        </w:tc>
      </w:tr>
      <w:tr w:rsidR="1CC20EDB" w14:paraId="1269717A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74034" w14:textId="13DFE184" w:rsidR="1CC20EDB" w:rsidRDefault="1CC20EDB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3250F36E">
              <w:rPr>
                <w:rFonts w:ascii="Calibri" w:hAnsi="Calibri" w:cs="Calibri"/>
                <w:b/>
                <w:bCs/>
                <w:lang w:val="en-US" w:eastAsia="en-US"/>
              </w:rPr>
              <w:t>UserId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4D63AE" w14:textId="2512B7E9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B3F16C" w14:textId="77777777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021E80" w14:textId="32489B9B" w:rsidR="04A7DF76" w:rsidRDefault="54CE7160" w:rsidP="54CE7160">
            <w:pPr>
              <w:spacing w:line="259" w:lineRule="auto"/>
            </w:pPr>
            <w:r w:rsidRPr="54CE7160">
              <w:rPr>
                <w:rFonts w:ascii="Calibri" w:hAnsi="Calibri" w:cs="Calibri"/>
                <w:lang w:val="en-US" w:eastAsia="en-US"/>
              </w:rPr>
              <w:t>Identifier of the user in the system</w:t>
            </w:r>
          </w:p>
        </w:tc>
      </w:tr>
      <w:tr w:rsidR="1CC20EDB" w14:paraId="4DE28FBB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4A63B" w14:textId="1BCBFF88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SelfExclusionTypeId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18FCEB" w14:textId="0E363058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8DA1AD" w14:textId="77777777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BBD225" w14:textId="24CC6D5C" w:rsidR="1CC20EDB" w:rsidRDefault="1CC20EDB" w:rsidP="1CC20EDB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Identifier of the self-exclusion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type</w:t>
            </w:r>
            <w:r w:rsidR="00AA41FD">
              <w:rPr>
                <w:rFonts w:ascii="Calibri" w:hAnsi="Calibri" w:cs="Calibri"/>
                <w:lang w:val="en-US" w:eastAsia="en-US"/>
              </w:rPr>
              <w:t xml:space="preserve"> :</w:t>
            </w:r>
            <w:proofErr w:type="gramEnd"/>
          </w:p>
          <w:p w14:paraId="65912B72" w14:textId="0E9E21EF" w:rsidR="1CC20EDB" w:rsidRDefault="1CC20EDB" w:rsidP="1CC20EDB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1</w:t>
            </w:r>
            <w:r>
              <w:tab/>
            </w:r>
            <w:r w:rsidRPr="1CC20EDB">
              <w:rPr>
                <w:rFonts w:ascii="Calibri" w:hAnsi="Calibri" w:cs="Calibri"/>
                <w:lang w:val="en-US" w:eastAsia="en-US"/>
              </w:rPr>
              <w:t>Undefined Time</w:t>
            </w:r>
          </w:p>
          <w:p w14:paraId="7ABA3BF1" w14:textId="6D08B8F2" w:rsidR="1CC20EDB" w:rsidRDefault="1CC20EDB" w:rsidP="1CC20EDB">
            <w:pPr>
              <w:spacing w:line="259" w:lineRule="auto"/>
            </w:pPr>
            <w:r w:rsidRPr="1CC20EDB">
              <w:rPr>
                <w:rFonts w:ascii="Calibri" w:hAnsi="Calibri" w:cs="Calibri"/>
                <w:lang w:val="en-US" w:eastAsia="en-US"/>
              </w:rPr>
              <w:t>2</w:t>
            </w:r>
            <w:r>
              <w:tab/>
            </w:r>
            <w:r w:rsidRPr="1CC20EDB">
              <w:rPr>
                <w:rFonts w:ascii="Calibri" w:hAnsi="Calibri" w:cs="Calibri"/>
                <w:lang w:val="en-US" w:eastAsia="en-US"/>
              </w:rPr>
              <w:t>Defined Time</w:t>
            </w:r>
          </w:p>
        </w:tc>
      </w:tr>
      <w:tr w:rsidR="1CC20EDB" w14:paraId="63869D82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A6711" w14:textId="0CB4B314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lastRenderedPageBreak/>
              <w:t>SelfExclusionType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15942D" w14:textId="108913B2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200)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8787F" w14:textId="77777777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E708A1" w14:textId="72991A97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self-exclusion type</w:t>
            </w:r>
          </w:p>
        </w:tc>
      </w:tr>
      <w:tr w:rsidR="1CC20EDB" w14:paraId="58311934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DE3DD" w14:textId="223D828F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SelfExclusionPeriodId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896F13" w14:textId="00A9A3D5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8C6EAF" w14:textId="04D77F8C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0BB671" w14:textId="6327CD23" w:rsidR="1CC20EDB" w:rsidRDefault="1E8AA688" w:rsidP="1CC20EDB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Self-Exclusion period Identifier</w:t>
            </w:r>
          </w:p>
        </w:tc>
      </w:tr>
      <w:tr w:rsidR="1CC20EDB" w14:paraId="2AAE0E7A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9AB03" w14:textId="1A6ED9BB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SelfExclusionPeriod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602C87" w14:textId="664C7DC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smallint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2FFE7B" w14:textId="52344F7B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77BAAD" w14:textId="6D5E9205" w:rsidR="1CC20EDB" w:rsidRDefault="1CC20EDB" w:rsidP="1CC20EDB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Period of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the self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>-exclusion</w:t>
            </w:r>
          </w:p>
        </w:tc>
      </w:tr>
      <w:tr w:rsidR="1CC20EDB" w14:paraId="3EBCE3FA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A4448" w14:textId="0BBD58FF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SelfExclusionStatusId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8262A9" w14:textId="11AEA2B8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EAB0B6" w14:textId="7E1032D1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DC187B" w14:textId="09082983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Current status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 xml:space="preserve"> of the self-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exclusion</w:t>
            </w:r>
            <w:r w:rsidR="00AA41FD">
              <w:rPr>
                <w:rFonts w:ascii="Calibri" w:hAnsi="Calibri" w:cs="Calibri"/>
                <w:lang w:val="en-US" w:eastAsia="en-US"/>
              </w:rPr>
              <w:t xml:space="preserve"> :</w:t>
            </w:r>
            <w:proofErr w:type="gramEnd"/>
          </w:p>
          <w:p w14:paraId="71C02C12" w14:textId="6AEEAD88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1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Pending</w:t>
            </w:r>
          </w:p>
          <w:p w14:paraId="37E09BEE" w14:textId="100B72F5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2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Pending Cancellation</w:t>
            </w:r>
          </w:p>
          <w:p w14:paraId="0933254A" w14:textId="6B004030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3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In Progress</w:t>
            </w:r>
          </w:p>
          <w:p w14:paraId="793A3889" w14:textId="1F4AFED5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4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Cancelled</w:t>
            </w:r>
          </w:p>
          <w:p w14:paraId="5BD33825" w14:textId="12154ECC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5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Completed</w:t>
            </w:r>
          </w:p>
        </w:tc>
      </w:tr>
      <w:tr w:rsidR="1CC20EDB" w14:paraId="180C2C1F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29C38" w14:textId="676C1234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SelfExclusionStatus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F946A7" w14:textId="1BE7C6FD" w:rsidR="1CC20EDB" w:rsidRDefault="00AA41FD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 xml:space="preserve"> </w:t>
            </w:r>
            <w:r w:rsidR="1CC20EDB" w:rsidRPr="1CC20EDB">
              <w:rPr>
                <w:rFonts w:ascii="Calibri" w:hAnsi="Calibri" w:cs="Calibri"/>
                <w:lang w:val="en-US" w:eastAsia="en-US"/>
              </w:rPr>
              <w:t>(100)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FD64B0" w14:textId="3598D78B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27B9B7" w14:textId="02D546F7" w:rsidR="1CC20EDB" w:rsidRDefault="1E8AA688" w:rsidP="1CC20EDB">
            <w:pPr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current self-exclusion status</w:t>
            </w:r>
          </w:p>
        </w:tc>
      </w:tr>
      <w:tr w:rsidR="1CC20EDB" w14:paraId="34B8B7B4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ECD669" w14:textId="37D39138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StartDate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785F1B" w14:textId="3190852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43E3E5" w14:textId="06A8091B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E60EA8" w14:textId="4B56F91C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Date when the self-exclusion started</w:t>
            </w:r>
          </w:p>
        </w:tc>
      </w:tr>
      <w:tr w:rsidR="1CC20EDB" w14:paraId="76A439D2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559B1" w14:textId="2883006D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OldUserStatusId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E8CFDB" w14:textId="5FB26B1A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1498AB" w14:textId="595BF6FF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338260" w14:textId="7CB261EA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Identifier of the user’s status before the self-exclusion was applied</w:t>
            </w:r>
          </w:p>
        </w:tc>
      </w:tr>
      <w:tr w:rsidR="1CC20EDB" w14:paraId="626DD3D8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10D79" w14:textId="13FBE52F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OldUserStatus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A7F8A1" w14:textId="05CA6F63" w:rsidR="1CC20EDB" w:rsidRDefault="00AA41FD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 xml:space="preserve"> </w:t>
            </w:r>
            <w:r w:rsidR="1CC20EDB" w:rsidRPr="1CC20EDB">
              <w:rPr>
                <w:rFonts w:ascii="Calibri" w:hAnsi="Calibri" w:cs="Calibri"/>
                <w:lang w:val="en-US" w:eastAsia="en-US"/>
              </w:rPr>
              <w:t>(100)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0EC1E" w14:textId="7425BF4F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6B193" w14:textId="64B1B73A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user’s status before the self-</w:t>
            </w:r>
            <w:proofErr w:type="spellStart"/>
            <w:r w:rsidRPr="1E8AA688">
              <w:rPr>
                <w:rFonts w:ascii="Calibri" w:hAnsi="Calibri" w:cs="Calibri"/>
                <w:lang w:val="en-US" w:eastAsia="en-US"/>
              </w:rPr>
              <w:t>eclusion</w:t>
            </w:r>
            <w:proofErr w:type="spellEnd"/>
            <w:r w:rsidRPr="1E8AA688">
              <w:rPr>
                <w:rFonts w:ascii="Calibri" w:hAnsi="Calibri" w:cs="Calibri"/>
                <w:lang w:val="en-US" w:eastAsia="en-US"/>
              </w:rPr>
              <w:t xml:space="preserve"> was applied</w:t>
            </w:r>
          </w:p>
        </w:tc>
      </w:tr>
      <w:tr w:rsidR="1CC20EDB" w14:paraId="4320C7C2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3CC12" w14:textId="1CB1EB4A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LogicTypeId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7EFDF2" w14:textId="585833F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70C717" w14:textId="37AA26D4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B168C6" w14:textId="76029C64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Identifier of the self-exclusion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logic</w:t>
            </w:r>
            <w:r w:rsidR="00AA41FD">
              <w:rPr>
                <w:rFonts w:ascii="Calibri" w:hAnsi="Calibri" w:cs="Calibri"/>
                <w:lang w:val="en-US" w:eastAsia="en-US"/>
              </w:rPr>
              <w:t xml:space="preserve"> :</w:t>
            </w:r>
            <w:proofErr w:type="gramEnd"/>
          </w:p>
          <w:p w14:paraId="6D8BBDC1" w14:textId="54706424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1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Single Concessionaire</w:t>
            </w:r>
          </w:p>
          <w:p w14:paraId="1C895EAF" w14:textId="7CB31F58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2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Transversal, enabled by this Concessionaire</w:t>
            </w:r>
          </w:p>
          <w:p w14:paraId="422CF542" w14:textId="15254402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3</w:t>
            </w:r>
            <w:r w:rsidR="1CC20EDB"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 xml:space="preserve">Transversal, enabled by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other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 xml:space="preserve"> Concessionaire</w:t>
            </w:r>
          </w:p>
        </w:tc>
      </w:tr>
      <w:tr w:rsidR="1CC20EDB" w14:paraId="2DC8F1FB" w14:textId="77777777" w:rsidTr="005162D1">
        <w:trPr>
          <w:trHeight w:val="300"/>
        </w:trPr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C3C590" w14:textId="6B5D0B5D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LogicType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CA94BB" w14:textId="32D47F75" w:rsidR="1CC20EDB" w:rsidRDefault="00AA41FD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 xml:space="preserve"> </w:t>
            </w:r>
            <w:r w:rsidR="1CC20EDB" w:rsidRPr="1CC20EDB">
              <w:rPr>
                <w:rFonts w:ascii="Calibri" w:hAnsi="Calibri" w:cs="Calibri"/>
                <w:lang w:val="en-US" w:eastAsia="en-US"/>
              </w:rPr>
              <w:t>(100)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8CAB87" w14:textId="668B2A3E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01B95A" w14:textId="3E284ABF" w:rsidR="1CC20EDB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above</w:t>
            </w:r>
          </w:p>
        </w:tc>
      </w:tr>
    </w:tbl>
    <w:p w14:paraId="09C4962D" w14:textId="543A3163" w:rsidR="00EF3B8E" w:rsidRDefault="00EF3B8E" w:rsidP="1CC20EDB">
      <w:pPr>
        <w:pStyle w:val="Titlewithnumbers"/>
        <w:numPr>
          <w:ilvl w:val="0"/>
          <w:numId w:val="0"/>
        </w:numPr>
        <w:ind w:left="349"/>
      </w:pPr>
    </w:p>
    <w:p w14:paraId="16DF3E91" w14:textId="1150B6A5" w:rsidR="00EF3B8E" w:rsidRDefault="00EF3B8E" w:rsidP="68BEFE53">
      <w:pPr>
        <w:pStyle w:val="Titlewithnumbers"/>
        <w:numPr>
          <w:ilvl w:val="0"/>
          <w:numId w:val="0"/>
        </w:numPr>
        <w:ind w:left="349"/>
      </w:pPr>
    </w:p>
    <w:p w14:paraId="6BFBC8F3" w14:textId="5F8BB078" w:rsidR="00EF3B8E" w:rsidRDefault="04C5EBCB" w:rsidP="1CC20EDB">
      <w:pPr>
        <w:pStyle w:val="Titlewithnumbers"/>
      </w:pPr>
      <w:bookmarkStart w:id="55" w:name="_Toc158627457"/>
      <w:proofErr w:type="spellStart"/>
      <w:r>
        <w:t>Dwh_</w:t>
      </w:r>
      <w:proofErr w:type="gramStart"/>
      <w:r>
        <w:t>en.</w:t>
      </w:r>
      <w:r w:rsidR="1CC20EDB">
        <w:t>view</w:t>
      </w:r>
      <w:proofErr w:type="gramEnd"/>
      <w:r w:rsidR="1CC20EDB">
        <w:t>_UsersSelfexclusionsHistorical</w:t>
      </w:r>
      <w:bookmarkEnd w:id="55"/>
      <w:proofErr w:type="spellEnd"/>
    </w:p>
    <w:p w14:paraId="0380E6E7" w14:textId="587F522E" w:rsidR="00EF3B8E" w:rsidRDefault="00EF3B8E" w:rsidP="1CC20EDB">
      <w:pPr>
        <w:pStyle w:val="Titlewithnumbers"/>
        <w:numPr>
          <w:ilvl w:val="0"/>
          <w:numId w:val="0"/>
        </w:numPr>
      </w:pPr>
    </w:p>
    <w:p w14:paraId="57528A21" w14:textId="7393701A" w:rsidR="00EF3B8E" w:rsidRDefault="04A7DF76" w:rsidP="1CC20EDB">
      <w:pPr>
        <w:rPr>
          <w:lang w:val="en-US"/>
        </w:rPr>
      </w:pPr>
      <w:r w:rsidRPr="1CC20EDB">
        <w:rPr>
          <w:lang w:val="en-US"/>
        </w:rPr>
        <w:t xml:space="preserve">This view contains </w:t>
      </w:r>
      <w:r w:rsidR="00AA41FD" w:rsidRPr="1CC20EDB">
        <w:rPr>
          <w:lang w:val="en-US"/>
        </w:rPr>
        <w:t xml:space="preserve">information </w:t>
      </w:r>
      <w:r w:rsidR="00AA41FD">
        <w:rPr>
          <w:lang w:val="en-US"/>
        </w:rPr>
        <w:t xml:space="preserve">about the history of </w:t>
      </w:r>
      <w:r w:rsidRPr="1CC20EDB">
        <w:rPr>
          <w:lang w:val="en-US"/>
        </w:rPr>
        <w:t>users’ self</w:t>
      </w:r>
      <w:r w:rsidR="00AA41FD">
        <w:rPr>
          <w:lang w:val="en-US"/>
        </w:rPr>
        <w:t>-</w:t>
      </w:r>
      <w:r w:rsidRPr="1CC20EDB">
        <w:rPr>
          <w:lang w:val="en-US"/>
        </w:rPr>
        <w:t>exclusions</w:t>
      </w:r>
      <w:r w:rsidR="00AA41FD">
        <w:rPr>
          <w:lang w:val="en-US"/>
        </w:rPr>
        <w:t xml:space="preserve"> data</w:t>
      </w:r>
      <w:r w:rsidRPr="1CC20EDB">
        <w:rPr>
          <w:lang w:val="en-US"/>
        </w:rPr>
        <w:t>.</w:t>
      </w:r>
    </w:p>
    <w:p w14:paraId="232D2405" w14:textId="6CFDE05E" w:rsidR="00EF3B8E" w:rsidRDefault="00EF3B8E" w:rsidP="1CC20EDB">
      <w:pPr>
        <w:rPr>
          <w:lang w:val="en-US"/>
        </w:rPr>
      </w:pPr>
    </w:p>
    <w:p w14:paraId="0516CB9D" w14:textId="334801CA" w:rsidR="00EF3B8E" w:rsidRDefault="00EF3B8E" w:rsidP="1CC20EDB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15"/>
        <w:gridCol w:w="1574"/>
        <w:gridCol w:w="1273"/>
        <w:gridCol w:w="4065"/>
      </w:tblGrid>
      <w:tr w:rsidR="1CC20EDB" w14:paraId="0E6835F3" w14:textId="77777777" w:rsidTr="005162D1">
        <w:trPr>
          <w:trHeight w:val="300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4BDDBFAD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Field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44546981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Type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2C37B6A5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Nullable</w:t>
            </w:r>
          </w:p>
        </w:tc>
        <w:tc>
          <w:tcPr>
            <w:tcW w:w="4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63C116E2" w14:textId="77777777" w:rsidR="04A7DF76" w:rsidRDefault="04A7DF76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CC20EDB">
              <w:rPr>
                <w:rFonts w:ascii="Calibri" w:hAnsi="Calibri" w:cs="Calibri"/>
                <w:b/>
                <w:bCs/>
                <w:lang w:val="en-US" w:eastAsia="en-US"/>
              </w:rPr>
              <w:t>Description</w:t>
            </w:r>
          </w:p>
        </w:tc>
      </w:tr>
      <w:tr w:rsidR="1CC20EDB" w14:paraId="197478F1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E7BB1B" w14:textId="2BE10DA8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HistoryId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690626" w14:textId="421226D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47EF94" w14:textId="60908DAD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76F510" w14:textId="5DD1A5B2" w:rsidR="1CC20EDB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Identifier of the historical data</w:t>
            </w:r>
          </w:p>
        </w:tc>
      </w:tr>
      <w:tr w:rsidR="1CC20EDB" w14:paraId="4FC1E656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9353C" w14:textId="355091D4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UserId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ED9CB9" w14:textId="7305F423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7D7DFC" w14:textId="049A6F27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B0E7D5" w14:textId="32489B9B" w:rsidR="7D0A65FC" w:rsidRDefault="7D0A65FC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Identifier of the user in the system</w:t>
            </w:r>
          </w:p>
        </w:tc>
      </w:tr>
      <w:tr w:rsidR="1CC20EDB" w14:paraId="16953A42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A1736" w14:textId="51DF0841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SelfExclusionTypeId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543B9E" w14:textId="0E363058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26BB9A" w14:textId="77777777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6D56C0" w14:textId="20EBB0F5" w:rsidR="1CC20EDB" w:rsidRDefault="1CC20EDB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Identifier of the self-exclusion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type</w:t>
            </w:r>
            <w:r w:rsidR="00AA41FD">
              <w:rPr>
                <w:rFonts w:ascii="Calibri" w:hAnsi="Calibri" w:cs="Calibri"/>
                <w:lang w:val="en-US" w:eastAsia="en-US"/>
              </w:rPr>
              <w:t xml:space="preserve"> :</w:t>
            </w:r>
            <w:proofErr w:type="gramEnd"/>
          </w:p>
          <w:p w14:paraId="029B8529" w14:textId="0E9E21EF" w:rsidR="1CC20EDB" w:rsidRDefault="1CC20EDB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1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Undefined Time</w:t>
            </w:r>
          </w:p>
          <w:p w14:paraId="5A0C6582" w14:textId="6D08B8F2" w:rsidR="1CC20EDB" w:rsidRDefault="1CC20EDB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2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Defined Time</w:t>
            </w:r>
          </w:p>
        </w:tc>
      </w:tr>
      <w:tr w:rsidR="1CC20EDB" w14:paraId="4DF0A415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29110" w14:textId="7E5218FE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SelfExclusionType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24F9CA" w14:textId="108913B2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200)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93F93C" w14:textId="77777777" w:rsidR="04A7DF76" w:rsidRDefault="04A7DF76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51BB42" w14:textId="72991A97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self-exclusion type</w:t>
            </w:r>
          </w:p>
        </w:tc>
      </w:tr>
      <w:tr w:rsidR="1CC20EDB" w14:paraId="384C0A9E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62CB7" w14:textId="51563BA7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SelfExclusionPeriodId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EDFEF1" w14:textId="00A9A3D5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935C22" w14:textId="47C132F0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3C2A48" w14:textId="6327CD23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Self-Exclusion period Identifier</w:t>
            </w:r>
          </w:p>
        </w:tc>
      </w:tr>
      <w:tr w:rsidR="1CC20EDB" w14:paraId="3F43F767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CCF1C" w14:textId="4633E8D0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SelfExclusionPeriod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4E45CF" w14:textId="664C7DC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smallint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980D36" w14:textId="6DDAB064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E09279" w14:textId="6D5E9205" w:rsidR="1CC20EDB" w:rsidRDefault="1CC20EDB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Period of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the self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>-exclusion</w:t>
            </w:r>
          </w:p>
        </w:tc>
      </w:tr>
      <w:tr w:rsidR="1CC20EDB" w14:paraId="646123EC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4791B" w14:textId="2A96F975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SelfExclusionStatusId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EAAE69" w14:textId="11AEA2B8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D9F7FB" w14:textId="7E1032D1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B5B8F0" w14:textId="7FEDC2C3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Current status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 xml:space="preserve"> of the self-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exclusion</w:t>
            </w:r>
            <w:r w:rsidR="00AA41FD">
              <w:rPr>
                <w:rFonts w:ascii="Calibri" w:hAnsi="Calibri" w:cs="Calibri"/>
                <w:lang w:val="en-US" w:eastAsia="en-US"/>
              </w:rPr>
              <w:t xml:space="preserve"> :</w:t>
            </w:r>
            <w:proofErr w:type="gramEnd"/>
          </w:p>
          <w:p w14:paraId="2953FA6F" w14:textId="6AEEAD88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1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Pending</w:t>
            </w:r>
          </w:p>
          <w:p w14:paraId="6C2F5FED" w14:textId="100B72F5" w:rsidR="1E8AA688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2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Pending Cancellation</w:t>
            </w:r>
          </w:p>
          <w:p w14:paraId="25592302" w14:textId="6B004030" w:rsidR="1E8AA688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3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In Progress</w:t>
            </w:r>
          </w:p>
          <w:p w14:paraId="512265A5" w14:textId="1F4AFED5" w:rsidR="1E8AA688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4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Cancelled</w:t>
            </w:r>
          </w:p>
          <w:p w14:paraId="6E92AB07" w14:textId="12154ECC" w:rsidR="1E8AA688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5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Completed</w:t>
            </w:r>
          </w:p>
        </w:tc>
      </w:tr>
      <w:tr w:rsidR="1CC20EDB" w14:paraId="17566E60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C0E07" w14:textId="5D8BD3E9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SelfExclusionStatus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94CCC8" w14:textId="79D31A57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6BFD6A" w14:textId="3598D78B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46A41" w14:textId="73239CBF" w:rsidR="1E8AA688" w:rsidRDefault="1E8AA688" w:rsidP="1E8AA688">
            <w:pPr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current self-exclusion status</w:t>
            </w:r>
          </w:p>
        </w:tc>
      </w:tr>
      <w:tr w:rsidR="1CC20EDB" w14:paraId="573EF2DF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11F7A" w14:textId="54F23EA8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StartDate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CC7A4A" w14:textId="3190852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DBE965" w14:textId="06A8091B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541188" w14:textId="4B56F91C" w:rsidR="1CC20EDB" w:rsidRDefault="1CC20EDB" w:rsidP="1E8AA688">
            <w:pPr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Date when the self-exclusion started</w:t>
            </w:r>
          </w:p>
        </w:tc>
      </w:tr>
      <w:tr w:rsidR="1CC20EDB" w14:paraId="6CA94A9B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EE379" w14:textId="2E7A54AA" w:rsidR="1CC20EDB" w:rsidRDefault="1CC20EDB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InsertDate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0D05A4" w14:textId="227834FA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08577" w14:textId="67BB629D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66F82" w14:textId="6275D8D4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Date when the data has been inserted</w:t>
            </w:r>
          </w:p>
        </w:tc>
      </w:tr>
      <w:tr w:rsidR="1CC20EDB" w14:paraId="2A4511DB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D281A" w14:textId="6F954DA3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lastRenderedPageBreak/>
              <w:t>ManagerInsertionSessionId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B08064" w14:textId="52BB357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791F4B" w14:textId="73F95522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F3FA84" w14:textId="06F84870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Session of the manager </w:t>
            </w:r>
            <w:r w:rsidR="00AA41FD">
              <w:rPr>
                <w:rFonts w:ascii="Calibri" w:hAnsi="Calibri" w:cs="Calibri"/>
                <w:lang w:val="en-US" w:eastAsia="en-US"/>
              </w:rPr>
              <w:t>who</w:t>
            </w:r>
            <w:r w:rsidRPr="1E8AA688">
              <w:rPr>
                <w:rFonts w:ascii="Calibri" w:hAnsi="Calibri" w:cs="Calibri"/>
                <w:lang w:val="en-US" w:eastAsia="en-US"/>
              </w:rPr>
              <w:t xml:space="preserve"> possibly changed the self-exclusion</w:t>
            </w:r>
          </w:p>
        </w:tc>
      </w:tr>
      <w:tr w:rsidR="1CC20EDB" w14:paraId="52875526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6B02D" w14:textId="4FCB0015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UserInsertionId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F0B5D1" w14:textId="5D915BA7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B57440" w14:textId="0C4A3A76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63B40F" w14:textId="33603E1B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 xml:space="preserve">User that started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managed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 xml:space="preserve"> the operation</w:t>
            </w:r>
          </w:p>
        </w:tc>
      </w:tr>
      <w:tr w:rsidR="1CC20EDB" w14:paraId="43787AB8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CE35B7" w14:textId="1AA908BF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ApplicationTypeId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EFE90A" w14:textId="27B40DE6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1E8400" w14:textId="583D79C1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80D655" w14:textId="55AA258F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Application used for this change</w:t>
            </w:r>
          </w:p>
        </w:tc>
      </w:tr>
      <w:tr w:rsidR="1CC20EDB" w14:paraId="599FA04E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5213C" w14:textId="1D730568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ApplicationType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843A0D" w14:textId="1AEC0986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100)</w:t>
            </w:r>
          </w:p>
          <w:p w14:paraId="0D5CCF92" w14:textId="47D74D7D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C87634" w14:textId="25AF97F8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3D85F9" w14:textId="7C04B233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above</w:t>
            </w:r>
          </w:p>
        </w:tc>
      </w:tr>
      <w:tr w:rsidR="1CC20EDB" w14:paraId="500FDCA0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588CE" w14:textId="32D3995A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OldUserStatusId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5F059C" w14:textId="5FB26B1A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C88BEA" w14:textId="5C45011C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49A3AB" w14:textId="7CB261EA" w:rsidR="1E8AA688" w:rsidRDefault="1E8AA688" w:rsidP="1E8AA688">
            <w:pPr>
              <w:spacing w:line="259" w:lineRule="auto"/>
            </w:pPr>
            <w:r w:rsidRPr="1E8AA688">
              <w:rPr>
                <w:rFonts w:ascii="Calibri" w:hAnsi="Calibri" w:cs="Calibri"/>
                <w:lang w:val="en-US" w:eastAsia="en-US"/>
              </w:rPr>
              <w:t>Identifier of the user’s status before the self-exclusion was applied</w:t>
            </w:r>
          </w:p>
        </w:tc>
      </w:tr>
      <w:tr w:rsidR="1CC20EDB" w14:paraId="48DB083A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05CB9" w14:textId="7C256EB7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OldUserStatus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28FF50" w14:textId="1AEC0986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39CE2A" w14:textId="70529B27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18B3F1" w14:textId="64B1B73A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user’s status before the self-</w:t>
            </w:r>
            <w:proofErr w:type="spellStart"/>
            <w:r w:rsidRPr="1E8AA688">
              <w:rPr>
                <w:rFonts w:ascii="Calibri" w:hAnsi="Calibri" w:cs="Calibri"/>
                <w:lang w:val="en-US" w:eastAsia="en-US"/>
              </w:rPr>
              <w:t>eclusion</w:t>
            </w:r>
            <w:proofErr w:type="spellEnd"/>
            <w:r w:rsidRPr="1E8AA688">
              <w:rPr>
                <w:rFonts w:ascii="Calibri" w:hAnsi="Calibri" w:cs="Calibri"/>
                <w:lang w:val="en-US" w:eastAsia="en-US"/>
              </w:rPr>
              <w:t xml:space="preserve"> was applied</w:t>
            </w:r>
          </w:p>
        </w:tc>
      </w:tr>
      <w:tr w:rsidR="1CC20EDB" w14:paraId="77C45828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B36D6" w14:textId="54E3FC51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LogicTypeId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BEA854" w14:textId="585833FE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CC20EDB">
              <w:rPr>
                <w:rFonts w:ascii="Calibri" w:hAnsi="Calibri" w:cs="Calibri"/>
                <w:lang w:val="en-US" w:eastAsia="en-US"/>
              </w:rPr>
              <w:t>tinyint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ED71F2" w14:textId="37AA26D4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9BF9B2" w14:textId="77777777" w:rsidR="00AA41FD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Identifier of the self-exclusion logic</w:t>
            </w:r>
          </w:p>
          <w:p w14:paraId="0C6F68DF" w14:textId="13C709D1" w:rsidR="1E8AA688" w:rsidRDefault="00AA41FD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00AA41FD">
              <w:rPr>
                <w:rFonts w:ascii="Calibri" w:hAnsi="Calibri" w:cs="Calibri"/>
                <w:lang w:val="en-US" w:eastAsia="en-US"/>
              </w:rPr>
              <w:t>1</w:t>
            </w:r>
            <w:r w:rsidR="1E8AA688">
              <w:tab/>
            </w:r>
            <w:r w:rsidR="1E8AA688" w:rsidRPr="1E8AA688">
              <w:rPr>
                <w:rFonts w:ascii="Calibri" w:hAnsi="Calibri" w:cs="Calibri"/>
                <w:lang w:val="en-US" w:eastAsia="en-US"/>
              </w:rPr>
              <w:t>Single Concessionaire</w:t>
            </w:r>
          </w:p>
          <w:p w14:paraId="4656F8E9" w14:textId="7CB31F58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2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>Transversal, enabled by this Concessionaire</w:t>
            </w:r>
          </w:p>
          <w:p w14:paraId="43EE665E" w14:textId="15254402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3</w:t>
            </w:r>
            <w:r>
              <w:tab/>
            </w:r>
            <w:r w:rsidRPr="1E8AA688">
              <w:rPr>
                <w:rFonts w:ascii="Calibri" w:hAnsi="Calibri" w:cs="Calibri"/>
                <w:lang w:val="en-US" w:eastAsia="en-US"/>
              </w:rPr>
              <w:t xml:space="preserve">Transversal, enabled by </w:t>
            </w:r>
            <w:proofErr w:type="gramStart"/>
            <w:r w:rsidRPr="1E8AA688">
              <w:rPr>
                <w:rFonts w:ascii="Calibri" w:hAnsi="Calibri" w:cs="Calibri"/>
                <w:lang w:val="en-US" w:eastAsia="en-US"/>
              </w:rPr>
              <w:t>other</w:t>
            </w:r>
            <w:proofErr w:type="gramEnd"/>
            <w:r w:rsidRPr="1E8AA688">
              <w:rPr>
                <w:rFonts w:ascii="Calibri" w:hAnsi="Calibri" w:cs="Calibri"/>
                <w:lang w:val="en-US" w:eastAsia="en-US"/>
              </w:rPr>
              <w:t xml:space="preserve"> Concessionaire</w:t>
            </w:r>
          </w:p>
        </w:tc>
      </w:tr>
      <w:tr w:rsidR="1CC20EDB" w14:paraId="6C29ABBF" w14:textId="77777777" w:rsidTr="005162D1">
        <w:trPr>
          <w:trHeight w:val="30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1BC37" w14:textId="0C90CCDF" w:rsidR="1CC20EDB" w:rsidRDefault="1E8AA688" w:rsidP="1CC20E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E8AA688">
              <w:rPr>
                <w:rFonts w:ascii="Calibri" w:hAnsi="Calibri" w:cs="Calibri"/>
                <w:b/>
                <w:bCs/>
                <w:lang w:val="en-US" w:eastAsia="en-US"/>
              </w:rPr>
              <w:t>LogicType</w:t>
            </w:r>
            <w:proofErr w:type="spellEnd"/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405494" w14:textId="3BB5095F" w:rsidR="1CC20EDB" w:rsidRDefault="1CC20EDB" w:rsidP="1CC20E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1CC20E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Pr="1CC20E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Pr="1CC20E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CB94A5" w14:textId="668B2A3E" w:rsidR="60CB41B7" w:rsidRDefault="60CB41B7" w:rsidP="1CC20EDB">
            <w:pPr>
              <w:rPr>
                <w:rFonts w:ascii="Calibri" w:hAnsi="Calibri" w:cs="Calibri"/>
                <w:lang w:val="en-US" w:eastAsia="en-US"/>
              </w:rPr>
            </w:pPr>
            <w:r w:rsidRPr="1CC20ED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7122D4" w14:textId="3E284ABF" w:rsidR="1E8AA688" w:rsidRDefault="1E8AA688" w:rsidP="1E8AA688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E8AA688">
              <w:rPr>
                <w:rFonts w:ascii="Calibri" w:hAnsi="Calibri" w:cs="Calibri"/>
                <w:lang w:val="en-US" w:eastAsia="en-US"/>
              </w:rPr>
              <w:t>Description of the above</w:t>
            </w:r>
          </w:p>
        </w:tc>
      </w:tr>
    </w:tbl>
    <w:p w14:paraId="2534DD6D" w14:textId="6AF46218" w:rsidR="00EF3B8E" w:rsidRDefault="00EF3B8E" w:rsidP="00AD0A9F">
      <w:pPr>
        <w:pStyle w:val="TitoliBase"/>
        <w:jc w:val="left"/>
        <w:rPr>
          <w:lang w:val="en-US"/>
        </w:rPr>
      </w:pPr>
    </w:p>
    <w:p w14:paraId="5937F520" w14:textId="615BB381" w:rsidR="008D382D" w:rsidRPr="00576FC4" w:rsidRDefault="008D382D" w:rsidP="2DB3108B">
      <w:pPr>
        <w:rPr>
          <w:lang w:val="en-US"/>
        </w:rPr>
      </w:pPr>
    </w:p>
    <w:p w14:paraId="1DA3A8D1" w14:textId="77777777" w:rsidR="008D382D" w:rsidRDefault="008D382D" w:rsidP="2DB3108B">
      <w:pPr>
        <w:pStyle w:val="TitoliBase"/>
        <w:jc w:val="left"/>
        <w:rPr>
          <w:lang w:val="en-US"/>
        </w:rPr>
      </w:pPr>
    </w:p>
    <w:p w14:paraId="17897072" w14:textId="3A72B4EB" w:rsidR="00C6481D" w:rsidRPr="00AA41FD" w:rsidRDefault="008D382D" w:rsidP="008D382D">
      <w:pPr>
        <w:pStyle w:val="TitoliBase"/>
        <w:rPr>
          <w:sz w:val="24"/>
        </w:rPr>
      </w:pPr>
      <w:bookmarkStart w:id="56" w:name="_Toc158627458"/>
      <w:r w:rsidRPr="00AA41FD">
        <w:rPr>
          <w:sz w:val="24"/>
        </w:rPr>
        <w:t>TRANSACTIONS</w:t>
      </w:r>
      <w:bookmarkEnd w:id="56"/>
    </w:p>
    <w:p w14:paraId="1C1A3C10" w14:textId="77777777" w:rsidR="008D382D" w:rsidRPr="008D382D" w:rsidRDefault="008D382D" w:rsidP="00AD0A9F">
      <w:pPr>
        <w:pStyle w:val="TitoliBase"/>
        <w:jc w:val="left"/>
        <w:rPr>
          <w:szCs w:val="22"/>
        </w:rPr>
      </w:pPr>
    </w:p>
    <w:p w14:paraId="3F20F84E" w14:textId="2EC805F3" w:rsidR="008D382D" w:rsidRPr="00F933CE" w:rsidRDefault="48BBA82C" w:rsidP="00AA41FD">
      <w:pPr>
        <w:pStyle w:val="Titlewithnumbers"/>
        <w:numPr>
          <w:ilvl w:val="0"/>
          <w:numId w:val="38"/>
        </w:numPr>
      </w:pPr>
      <w:bookmarkStart w:id="57" w:name="_Toc158627459"/>
      <w:proofErr w:type="spellStart"/>
      <w:r>
        <w:t>Dwh_</w:t>
      </w:r>
      <w:proofErr w:type="gramStart"/>
      <w:r>
        <w:t>en.view</w:t>
      </w:r>
      <w:proofErr w:type="gramEnd"/>
      <w:r>
        <w:t>_Transactions</w:t>
      </w:r>
      <w:bookmarkEnd w:id="57"/>
      <w:proofErr w:type="spellEnd"/>
    </w:p>
    <w:p w14:paraId="6EE2956F" w14:textId="77777777" w:rsidR="008D382D" w:rsidRDefault="008D382D" w:rsidP="008D382D">
      <w:pPr>
        <w:pStyle w:val="TitoliBase"/>
        <w:rPr>
          <w:lang w:val="en-US"/>
        </w:rPr>
      </w:pPr>
    </w:p>
    <w:p w14:paraId="058BC002" w14:textId="6B085544" w:rsidR="008D382D" w:rsidRDefault="008D382D" w:rsidP="008D382D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data </w:t>
      </w:r>
      <w:r w:rsidR="001368EC">
        <w:rPr>
          <w:lang w:val="en-US"/>
        </w:rPr>
        <w:t xml:space="preserve">and details </w:t>
      </w:r>
      <w:r w:rsidRPr="711FA16D">
        <w:rPr>
          <w:lang w:val="en-US"/>
        </w:rPr>
        <w:t>about transaction</w:t>
      </w:r>
      <w:r w:rsidR="00AA41FD">
        <w:rPr>
          <w:lang w:val="en-US"/>
        </w:rPr>
        <w:t>s</w:t>
      </w:r>
      <w:r w:rsidRPr="711FA16D">
        <w:rPr>
          <w:lang w:val="en-US"/>
        </w:rPr>
        <w:t>.</w:t>
      </w:r>
    </w:p>
    <w:p w14:paraId="5D51C9CB" w14:textId="77777777" w:rsidR="008D382D" w:rsidRDefault="008D382D" w:rsidP="008D382D">
      <w:pPr>
        <w:pStyle w:val="TitoliBase"/>
        <w:rPr>
          <w:lang w:val="en-US"/>
        </w:rPr>
      </w:pP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3392"/>
        <w:gridCol w:w="1560"/>
        <w:gridCol w:w="1134"/>
        <w:gridCol w:w="3969"/>
      </w:tblGrid>
      <w:tr w:rsidR="008D382D" w:rsidRPr="00D529E7" w14:paraId="55AA892B" w14:textId="77777777" w:rsidTr="440C66DB">
        <w:trPr>
          <w:trHeight w:val="300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5B74C03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3EBCBB6" w14:textId="77777777" w:rsidR="008D382D" w:rsidRPr="00594555" w:rsidRDefault="008D382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7F2B693" w14:textId="77777777" w:rsidR="008D382D" w:rsidRPr="00594555" w:rsidRDefault="008D382D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hAnsi="Calibri" w:cs="Calibri"/>
                <w:b/>
                <w:bCs/>
              </w:rPr>
              <w:t>Nullable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552D463" w14:textId="77777777" w:rsidR="008D382D" w:rsidRPr="00D529E7" w:rsidRDefault="008D382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8D382D" w:rsidRPr="00D529E7" w14:paraId="2128FCF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5D2119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TransactionID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CB73D4" w14:textId="449CD56D" w:rsidR="008D382D" w:rsidRPr="00594555" w:rsidRDefault="6A949F5E" w:rsidP="440C66DB">
            <w:r w:rsidRPr="440C66DB">
              <w:rPr>
                <w:rFonts w:ascii="Calibri" w:hAnsi="Calibri" w:cs="Calibri"/>
              </w:rPr>
              <w:t>bigint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276B3F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4A4AEC" w14:textId="77777777" w:rsidR="008D382D" w:rsidRPr="008B118B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Transaction ID</w:t>
            </w:r>
          </w:p>
        </w:tc>
      </w:tr>
      <w:tr w:rsidR="008D382D" w:rsidRPr="00D529E7" w14:paraId="6B82BFD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7CDF7A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962610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3EE604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0AF5C1" w14:textId="77777777" w:rsidR="008D382D" w:rsidRPr="008B118B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8D382D" w:rsidRPr="00576FC4" w14:paraId="42BAD0F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063C9A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SubjectID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4F9AEB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F6DAF9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3B65BD" w14:textId="7B954AA7" w:rsidR="008D382D" w:rsidRPr="00031F63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ID of the user who executed the transaction (for example an agent on behalf of the user)</w:t>
            </w:r>
          </w:p>
        </w:tc>
      </w:tr>
      <w:tr w:rsidR="008D382D" w:rsidRPr="00D529E7" w14:paraId="314F7620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F03EC6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ReasonID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A4E2A3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smallint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973D3E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152593" w14:textId="77777777" w:rsidR="008D382D" w:rsidRPr="00D529E7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Transaction reason ID</w:t>
            </w:r>
          </w:p>
        </w:tc>
      </w:tr>
      <w:tr w:rsidR="008D382D" w:rsidRPr="00576FC4" w14:paraId="1425975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736C3C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TransactionManagementStatusID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0C25FE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1A6634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CFA625" w14:textId="295DE799" w:rsidR="008D382D" w:rsidRPr="008E13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Transaction management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8D382D" w:rsidRPr="00576FC4" w14:paraId="5B99DE8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2B7312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TransactionManagementStatus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EA2F2F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varchar(25)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212061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E3E375" w14:textId="05C1231B" w:rsidR="008D382D" w:rsidRPr="00031F63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Transaction 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management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description (Accepted, Pending, System Transaction,</w:t>
            </w:r>
            <w:r w:rsidR="001368EC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="001368EC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8D382D" w:rsidRPr="00D529E7" w14:paraId="3BC9B3F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FA2DB8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Amount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B8B56C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decimal(19,4)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14D84E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BB3414" w14:textId="77777777" w:rsidR="008D382D" w:rsidRPr="00D529E7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Transaction amount</w:t>
            </w:r>
          </w:p>
        </w:tc>
      </w:tr>
      <w:tr w:rsidR="008D382D" w:rsidRPr="00D529E7" w14:paraId="409DF86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09D642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6D7F69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BDCC64" w14:textId="39BBFAE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594555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56EBBA" w14:textId="77777777" w:rsidR="008D382D" w:rsidRPr="00D529E7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Transaction date</w:t>
            </w:r>
          </w:p>
        </w:tc>
      </w:tr>
      <w:tr w:rsidR="008D382D" w:rsidRPr="00576FC4" w14:paraId="4772112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4FDD0B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BalanceAtLastTransaction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DF9D01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decimal(19,4)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96F712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9140DD" w14:textId="77777777" w:rsidR="008D382D" w:rsidRPr="00180F00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balance after the current transaction</w:t>
            </w:r>
          </w:p>
        </w:tc>
      </w:tr>
      <w:tr w:rsidR="008D382D" w:rsidRPr="00576FC4" w14:paraId="079FED2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09388B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TransactionAmountTypeID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CB26DB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9E6ADE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7668D2" w14:textId="23B24F53" w:rsidR="008D382D" w:rsidRPr="00CB4740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Transaction amount type ID</w:t>
            </w:r>
          </w:p>
        </w:tc>
      </w:tr>
      <w:tr w:rsidR="008D382D" w:rsidRPr="00576FC4" w14:paraId="738591C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5A8342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TransactionAmountType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6A3F63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varchar(20)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0E8C95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34253E" w14:textId="77777777" w:rsidR="008D382D" w:rsidRPr="00C960AD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Transaction amount type description (Negative or Positive)</w:t>
            </w:r>
          </w:p>
        </w:tc>
      </w:tr>
      <w:tr w:rsidR="008D382D" w:rsidRPr="00576FC4" w14:paraId="7F599CF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35E8AA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CurrencyID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2BA14B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D7846D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001CB1" w14:textId="59847E88" w:rsidR="008D382D" w:rsidRPr="00114C90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Currency ID</w:t>
            </w:r>
          </w:p>
        </w:tc>
      </w:tr>
      <w:tr w:rsidR="008D382D" w:rsidRPr="00576FC4" w14:paraId="0FD2407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E8D5A7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CurrencyExchangeID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593A9E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2A75CB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F5E801" w14:textId="5BBDFAB2" w:rsidR="008D382D" w:rsidRPr="00F93E07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Currency exchange history ID (used to identify the exchange rate </w:t>
            </w:r>
            <w:r w:rsidR="001368EC">
              <w:rPr>
                <w:rFonts w:ascii="Calibri" w:eastAsia="Calibri" w:hAnsi="Calibri" w:cs="Calibri"/>
                <w:lang w:val="en-US" w:eastAsia="it-IT"/>
              </w:rPr>
              <w:t xml:space="preserve">of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the transaction)</w:t>
            </w:r>
          </w:p>
        </w:tc>
      </w:tr>
      <w:tr w:rsidR="008D382D" w:rsidRPr="00D529E7" w14:paraId="164211C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00B1E3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B506F8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nvarchar(50)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D8FFBC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D78624" w14:textId="77777777" w:rsidR="008D382D" w:rsidRPr="00D529E7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Transaction description</w:t>
            </w:r>
          </w:p>
        </w:tc>
      </w:tr>
      <w:tr w:rsidR="008D382D" w:rsidRPr="00D529E7" w14:paraId="1CD11FA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B1057C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lastRenderedPageBreak/>
              <w:t>Notes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2C7276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nvarchar(50)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3001FE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C9410B" w14:textId="77777777" w:rsidR="008D382D" w:rsidRPr="008B118B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Transaction notes</w:t>
            </w:r>
          </w:p>
        </w:tc>
      </w:tr>
      <w:tr w:rsidR="008D382D" w:rsidRPr="003623A0" w14:paraId="4AC2BD91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B94A81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ManagerID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6BE6BE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7FE37D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46EB6E" w14:textId="77777777" w:rsidR="008D382D" w:rsidRPr="00FF79FA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BetAdmin manager ID</w:t>
            </w:r>
          </w:p>
        </w:tc>
      </w:tr>
      <w:tr w:rsidR="008D382D" w:rsidRPr="00D529E7" w14:paraId="177676D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EF3F04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ManagerUsername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51400B" w14:textId="77777777" w:rsidR="008D382D" w:rsidRPr="00594555" w:rsidRDefault="008D382D" w:rsidP="003A47CA">
            <w:pPr>
              <w:rPr>
                <w:rFonts w:ascii="Calibri" w:eastAsia="Calibri" w:hAnsi="Calibri" w:cs="Calibri"/>
              </w:rPr>
            </w:pPr>
            <w:r w:rsidRPr="00594555">
              <w:rPr>
                <w:rFonts w:ascii="Calibri" w:hAnsi="Calibri" w:cs="Calibri"/>
              </w:rPr>
              <w:t>nvarchar(50)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129355" w14:textId="77777777" w:rsidR="008D382D" w:rsidRPr="00594555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AAD33C" w14:textId="77777777" w:rsidR="008D382D" w:rsidRPr="008B118B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BetAdmin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manager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user name</w:t>
            </w:r>
            <w:proofErr w:type="gramEnd"/>
          </w:p>
        </w:tc>
      </w:tr>
      <w:tr w:rsidR="008D382D" w:rsidRPr="00576FC4" w14:paraId="274DB7A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BA1256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DateVersion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5E4D3A" w14:textId="15547998" w:rsidR="008D382D" w:rsidRPr="00594555" w:rsidRDefault="001452C1" w:rsidP="003A47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C577B3" w14:textId="77777777" w:rsidR="008D382D" w:rsidRPr="00594555" w:rsidRDefault="008D382D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DC866" w14:textId="7447E9C6" w:rsidR="008D382D" w:rsidRPr="00751860" w:rsidRDefault="008D382D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Last update </w:t>
            </w:r>
            <w:r w:rsidR="001368EC">
              <w:rPr>
                <w:rFonts w:ascii="Calibri" w:hAnsi="Calibri" w:cs="Calibri"/>
                <w:szCs w:val="22"/>
                <w:lang w:val="en-US" w:eastAsia="en-US"/>
              </w:rPr>
              <w:t>date</w:t>
            </w:r>
          </w:p>
        </w:tc>
      </w:tr>
      <w:tr w:rsidR="008D382D" w:rsidRPr="00576FC4" w14:paraId="3F5DCC0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8AC619" w14:textId="77777777" w:rsidR="008D382D" w:rsidRPr="00576FC4" w:rsidRDefault="008D382D" w:rsidP="440C66DB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440C66DB">
              <w:rPr>
                <w:rFonts w:ascii="Calibri" w:hAnsi="Calibri" w:cs="Calibri"/>
                <w:b/>
                <w:bCs/>
                <w:lang w:val="en-US" w:eastAsia="en-US"/>
              </w:rPr>
              <w:t>DetailDateVersion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DE9DC6" w14:textId="1D7E8078" w:rsidR="008D382D" w:rsidRDefault="001452C1" w:rsidP="003A47CA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5795F7" w14:textId="757D4DF7" w:rsidR="008D382D" w:rsidRPr="00594555" w:rsidRDefault="00087B7C" w:rsidP="003A47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20E0D3" w14:textId="7E32E3D3" w:rsidR="008D382D" w:rsidRDefault="008D382D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Last update</w:t>
            </w:r>
            <w:r w:rsidR="001368EC">
              <w:rPr>
                <w:rFonts w:ascii="Calibri" w:hAnsi="Calibri" w:cs="Calibri"/>
                <w:szCs w:val="22"/>
                <w:lang w:val="en-US" w:eastAsia="en-US"/>
              </w:rPr>
              <w:t xml:space="preserve"> date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of </w:t>
            </w:r>
            <w:r w:rsidR="001368EC">
              <w:rPr>
                <w:rFonts w:ascii="Calibri" w:hAnsi="Calibri" w:cs="Calibri"/>
                <w:szCs w:val="22"/>
                <w:lang w:val="en-US" w:eastAsia="en-US"/>
              </w:rPr>
              <w:t>transaction details</w:t>
            </w:r>
          </w:p>
        </w:tc>
      </w:tr>
    </w:tbl>
    <w:p w14:paraId="339F92E4" w14:textId="357EE510" w:rsidR="008D382D" w:rsidRPr="008D382D" w:rsidRDefault="008D382D" w:rsidP="008D382D">
      <w:pPr>
        <w:pStyle w:val="TitoliBase"/>
        <w:rPr>
          <w:szCs w:val="22"/>
          <w:lang w:val="en-US"/>
        </w:rPr>
      </w:pPr>
    </w:p>
    <w:p w14:paraId="602679F1" w14:textId="3C830FE1" w:rsidR="008D382D" w:rsidRDefault="008D382D">
      <w:pPr>
        <w:rPr>
          <w:szCs w:val="22"/>
          <w:lang w:val="en-US"/>
        </w:rPr>
      </w:pPr>
    </w:p>
    <w:p w14:paraId="34851661" w14:textId="77777777" w:rsidR="008F5C3C" w:rsidRDefault="008F5C3C" w:rsidP="008F5C3C">
      <w:pPr>
        <w:pStyle w:val="TitoliBase"/>
        <w:rPr>
          <w:sz w:val="28"/>
          <w:szCs w:val="28"/>
          <w:lang w:val="en-US"/>
        </w:rPr>
      </w:pPr>
    </w:p>
    <w:p w14:paraId="7FF994E4" w14:textId="0B04ED21" w:rsidR="008F5C3C" w:rsidRPr="00AD0A9F" w:rsidRDefault="008F5C3C" w:rsidP="00AD0A9F">
      <w:pPr>
        <w:pStyle w:val="TitoliBase"/>
        <w:rPr>
          <w:sz w:val="24"/>
          <w:lang w:val="en-US"/>
        </w:rPr>
      </w:pPr>
      <w:bookmarkStart w:id="58" w:name="_Toc158627460"/>
      <w:r w:rsidRPr="001368EC">
        <w:rPr>
          <w:sz w:val="24"/>
          <w:lang w:val="en-US"/>
        </w:rPr>
        <w:t>BONUS</w:t>
      </w:r>
      <w:bookmarkEnd w:id="58"/>
    </w:p>
    <w:p w14:paraId="24D1E810" w14:textId="77777777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23C083C2" w14:textId="0FF9723A" w:rsidR="008F5C3C" w:rsidRDefault="3769E6EC" w:rsidP="001368EC">
      <w:pPr>
        <w:pStyle w:val="Titlewithnumbers"/>
        <w:numPr>
          <w:ilvl w:val="0"/>
          <w:numId w:val="39"/>
        </w:numPr>
      </w:pPr>
      <w:bookmarkStart w:id="59" w:name="_Toc158627461"/>
      <w:proofErr w:type="spellStart"/>
      <w:r>
        <w:t>Dwh_</w:t>
      </w:r>
      <w:proofErr w:type="gramStart"/>
      <w:r>
        <w:t>en.view</w:t>
      </w:r>
      <w:proofErr w:type="gramEnd"/>
      <w:r>
        <w:t>_BonusCampaign</w:t>
      </w:r>
      <w:r w:rsidR="001368EC">
        <w:t>s</w:t>
      </w:r>
      <w:bookmarkEnd w:id="59"/>
      <w:proofErr w:type="spellEnd"/>
    </w:p>
    <w:p w14:paraId="2B8B6A11" w14:textId="77777777" w:rsidR="008F5C3C" w:rsidRDefault="008F5C3C" w:rsidP="008F5C3C">
      <w:pPr>
        <w:pStyle w:val="TitoliBase"/>
        <w:rPr>
          <w:lang w:val="en-US"/>
        </w:rPr>
      </w:pPr>
    </w:p>
    <w:p w14:paraId="1E70D7AF" w14:textId="4A6EA489" w:rsidR="008F5C3C" w:rsidRDefault="008F5C3C" w:rsidP="008F5C3C">
      <w:pPr>
        <w:rPr>
          <w:lang w:val="en-US"/>
        </w:rPr>
      </w:pPr>
      <w:r w:rsidRPr="440C66DB">
        <w:rPr>
          <w:lang w:val="en-US"/>
        </w:rPr>
        <w:t>This view shows d</w:t>
      </w:r>
      <w:r w:rsidR="7E8ABB72" w:rsidRPr="440C66DB">
        <w:rPr>
          <w:lang w:val="en-US"/>
        </w:rPr>
        <w:t>a</w:t>
      </w:r>
      <w:r w:rsidRPr="440C66DB">
        <w:rPr>
          <w:lang w:val="en-US"/>
        </w:rPr>
        <w:t>ta about the Bonus Campaigns like the bonus type and withdrawal type rule</w:t>
      </w:r>
      <w:r w:rsidR="00A00920">
        <w:rPr>
          <w:lang w:val="en-US"/>
        </w:rPr>
        <w:t>s</w:t>
      </w:r>
      <w:r w:rsidRPr="440C66DB">
        <w:rPr>
          <w:lang w:val="en-US"/>
        </w:rPr>
        <w:t xml:space="preserve">, start and end date of the campaign and the status. </w:t>
      </w:r>
    </w:p>
    <w:p w14:paraId="6A0F0F51" w14:textId="77777777" w:rsidR="008F5C3C" w:rsidRDefault="008F5C3C" w:rsidP="008F5C3C">
      <w:pPr>
        <w:pStyle w:val="TitoliBase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2880"/>
        <w:gridCol w:w="1599"/>
        <w:gridCol w:w="1185"/>
        <w:gridCol w:w="3961"/>
      </w:tblGrid>
      <w:tr w:rsidR="008F5C3C" w:rsidRPr="001F5A25" w14:paraId="4BC54EF7" w14:textId="77777777" w:rsidTr="440C66D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ECB7FD9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FF4977A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563EF86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3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5E8B71C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8F5C3C" w:rsidRPr="00576FC4" w14:paraId="7CE512A7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307F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CampaignID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5F04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DF10" w14:textId="77777777" w:rsidR="008F5C3C" w:rsidRPr="001F5A25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75502" w14:textId="1A566A03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Bonus campaign ID used to place the bet in case of </w:t>
            </w:r>
            <w:r w:rsidR="00A00920" w:rsidRPr="00114C90">
              <w:rPr>
                <w:rFonts w:ascii="Calibri" w:eastAsia="Calibri" w:hAnsi="Calibri" w:cs="Calibri"/>
                <w:lang w:val="en-US" w:eastAsia="it-IT"/>
              </w:rPr>
              <w:t xml:space="preserve">bonus 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>credit type</w:t>
            </w:r>
          </w:p>
        </w:tc>
      </w:tr>
      <w:tr w:rsidR="008F5C3C" w:rsidRPr="001F5A25" w14:paraId="747E2AB1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98434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BookmakerID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1C2B1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C743" w14:textId="77777777" w:rsidR="008F5C3C" w:rsidRPr="001F5A25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70957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Bookmaker ID</w:t>
            </w:r>
          </w:p>
        </w:tc>
      </w:tr>
      <w:tr w:rsidR="008F5C3C" w:rsidRPr="001F5A25" w14:paraId="4752F5BD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AB35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BonusTypeID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CE11A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47BE9" w14:textId="77777777" w:rsidR="008F5C3C" w:rsidRPr="001F5A25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6ED7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Bonus Type ID</w:t>
            </w:r>
          </w:p>
        </w:tc>
      </w:tr>
      <w:tr w:rsidR="008F5C3C" w:rsidRPr="00576FC4" w14:paraId="7E7A85C6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A2003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BonusType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AF074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7520E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3BA9B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Name of the</w:t>
            </w: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 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Bonus Type </w:t>
            </w:r>
          </w:p>
        </w:tc>
      </w:tr>
      <w:tr w:rsidR="008F5C3C" w:rsidRPr="00576FC4" w14:paraId="74C76701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0959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BonusTypeDescription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25E18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0927D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0A219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Description of the Bonus Type</w:t>
            </w:r>
          </w:p>
        </w:tc>
      </w:tr>
      <w:tr w:rsidR="008F5C3C" w:rsidRPr="001F5A25" w14:paraId="06976B92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78DF9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WithdrawalTypeID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3FA2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BE9D8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6BB96" w14:textId="70A08CBD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>Withdraw</w:t>
            </w:r>
            <w:r w:rsidR="21F5AED5" w:rsidRPr="440C66DB">
              <w:rPr>
                <w:rFonts w:ascii="Calibri" w:hAnsi="Calibri" w:cs="Calibri"/>
                <w:lang w:val="en-US" w:eastAsia="en-US"/>
              </w:rPr>
              <w:t>a</w:t>
            </w:r>
            <w:r w:rsidRPr="440C66DB">
              <w:rPr>
                <w:rFonts w:ascii="Calibri" w:hAnsi="Calibri" w:cs="Calibri"/>
                <w:lang w:val="en-US" w:eastAsia="en-US"/>
              </w:rPr>
              <w:t xml:space="preserve">l </w:t>
            </w:r>
            <w:r w:rsidR="485ADAB6" w:rsidRPr="440C66DB">
              <w:rPr>
                <w:rFonts w:ascii="Calibri" w:hAnsi="Calibri" w:cs="Calibri"/>
                <w:lang w:val="en-US" w:eastAsia="en-US"/>
              </w:rPr>
              <w:t xml:space="preserve">Rule </w:t>
            </w:r>
            <w:r w:rsidRPr="440C66DB">
              <w:rPr>
                <w:rFonts w:ascii="Calibri" w:hAnsi="Calibri" w:cs="Calibri"/>
                <w:lang w:val="en-US" w:eastAsia="en-US"/>
              </w:rPr>
              <w:t>ID</w:t>
            </w:r>
          </w:p>
        </w:tc>
      </w:tr>
      <w:tr w:rsidR="008F5C3C" w:rsidRPr="00576FC4" w14:paraId="20ACE33D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68019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WithdrawalType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4AE5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F314D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2FEFC" w14:textId="37D6F9A4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 xml:space="preserve">Name Bonus Withdrawal </w:t>
            </w:r>
            <w:r w:rsidR="1824592A" w:rsidRPr="440C66DB">
              <w:rPr>
                <w:rFonts w:ascii="Calibri" w:hAnsi="Calibri" w:cs="Calibri"/>
                <w:lang w:val="en-US" w:eastAsia="en-US"/>
              </w:rPr>
              <w:t>Rule</w:t>
            </w:r>
          </w:p>
        </w:tc>
      </w:tr>
      <w:tr w:rsidR="008F5C3C" w:rsidRPr="00576FC4" w14:paraId="33E4A5D8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65EE6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WithdrawalTypeDescription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58D2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36422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18C9" w14:textId="78EC6589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>Description of the Bonus Withdrawal</w:t>
            </w:r>
            <w:r w:rsidR="0AD387A4" w:rsidRPr="440C66DB">
              <w:rPr>
                <w:rFonts w:ascii="Calibri" w:hAnsi="Calibri" w:cs="Calibri"/>
                <w:lang w:val="en-US" w:eastAsia="en-US"/>
              </w:rPr>
              <w:t xml:space="preserve"> Rule</w:t>
            </w:r>
          </w:p>
        </w:tc>
      </w:tr>
      <w:tr w:rsidR="008F5C3C" w:rsidRPr="00576FC4" w14:paraId="58C4D56E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B2C9A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CampaignStatusID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07AE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28217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58B10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Status of the Campaign</w:t>
            </w:r>
          </w:p>
        </w:tc>
      </w:tr>
      <w:tr w:rsidR="008F5C3C" w:rsidRPr="00576FC4" w14:paraId="7D748D2A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CB707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CampaignStatus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647C2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BAA81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8E636" w14:textId="17CFAFA0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Status of the Campaign (Active, Finished,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proofErr w:type="spellStart"/>
            <w:r w:rsidR="00A00920">
              <w:rPr>
                <w:rFonts w:ascii="Calibri" w:hAnsi="Calibri" w:cs="Calibri"/>
                <w:szCs w:val="22"/>
                <w:lang w:val="en-US" w:eastAsia="en-US"/>
              </w:rPr>
              <w:t>etc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>)</w:t>
            </w:r>
          </w:p>
        </w:tc>
      </w:tr>
      <w:tr w:rsidR="008F5C3C" w:rsidRPr="001F5A25" w14:paraId="26441D08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885A8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Name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728C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329B9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44EE9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Name of the Campaign</w:t>
            </w:r>
          </w:p>
        </w:tc>
      </w:tr>
      <w:tr w:rsidR="008F5C3C" w:rsidRPr="001F5A25" w14:paraId="67BE2C5C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A9453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Code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8F483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46EA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26CA1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Code of the Campaign</w:t>
            </w:r>
          </w:p>
        </w:tc>
      </w:tr>
      <w:tr w:rsidR="008F5C3C" w:rsidRPr="00576FC4" w14:paraId="3C512E5D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8B764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InsertDate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0355F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C4045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A9133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Date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in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which the record was inserted</w:t>
            </w:r>
          </w:p>
        </w:tc>
      </w:tr>
      <w:tr w:rsidR="008F5C3C" w:rsidRPr="00576FC4" w14:paraId="78389748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C81A7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ValidityStartDate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68B4F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0C8D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2F32" w14:textId="159148FF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 of beginning of the Bonus Campaign</w:t>
            </w:r>
          </w:p>
        </w:tc>
      </w:tr>
      <w:tr w:rsidR="008F5C3C" w:rsidRPr="00576FC4" w14:paraId="487C35A7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AAC1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ValidityEndDate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82DB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F61A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14EE3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 of the end of the Bonus Campaign</w:t>
            </w:r>
          </w:p>
        </w:tc>
      </w:tr>
      <w:tr w:rsidR="008F5C3C" w:rsidRPr="00576FC4" w14:paraId="20F65D89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323AE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ManualBonusEnabled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CA626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bit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D4C6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8905" w14:textId="14E4CF7C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>If 1</w:t>
            </w:r>
            <w:r w:rsidR="00A00920">
              <w:rPr>
                <w:rFonts w:ascii="Calibri" w:hAnsi="Calibri" w:cs="Calibri"/>
                <w:lang w:val="en-US" w:eastAsia="en-US"/>
              </w:rPr>
              <w:t xml:space="preserve"> </w:t>
            </w:r>
            <w:r w:rsidRPr="440C66DB">
              <w:rPr>
                <w:rFonts w:ascii="Calibri" w:hAnsi="Calibri" w:cs="Calibri"/>
                <w:lang w:val="en-US" w:eastAsia="en-US"/>
              </w:rPr>
              <w:t>manual bonus transactions</w:t>
            </w:r>
            <w:r w:rsidR="00A00920">
              <w:rPr>
                <w:rFonts w:ascii="Calibri" w:hAnsi="Calibri" w:cs="Calibri"/>
                <w:lang w:val="en-US" w:eastAsia="en-US"/>
              </w:rPr>
              <w:t xml:space="preserve"> are allowed</w:t>
            </w:r>
          </w:p>
        </w:tc>
      </w:tr>
      <w:tr w:rsidR="008F5C3C" w:rsidRPr="001F5A25" w14:paraId="0F270AF1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F06A5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RelatedGroupID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EB26C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A1D7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08F52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of the Group</w:t>
            </w:r>
          </w:p>
        </w:tc>
      </w:tr>
      <w:tr w:rsidR="008F5C3C" w:rsidRPr="00576FC4" w14:paraId="3D475EA7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B8455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Priority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A757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951D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5193" w14:textId="3FA24A3C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>The value of the priority</w:t>
            </w:r>
            <w:r w:rsidR="3A01DE06" w:rsidRPr="440C66DB">
              <w:rPr>
                <w:rFonts w:ascii="Calibri" w:hAnsi="Calibri" w:cs="Calibri"/>
                <w:lang w:val="en-US" w:eastAsia="en-US"/>
              </w:rPr>
              <w:t xml:space="preserve"> of Bonus Campaign</w:t>
            </w:r>
          </w:p>
        </w:tc>
      </w:tr>
      <w:tr w:rsidR="008F5C3C" w:rsidRPr="00576FC4" w14:paraId="3B42AB6F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6F605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AutomaticBalanceTransfer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175B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bit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1A326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BF46" w14:textId="33045C22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 xml:space="preserve">If 1 it </w:t>
            </w:r>
            <w:r w:rsidR="00A00920">
              <w:rPr>
                <w:rFonts w:ascii="Calibri" w:hAnsi="Calibri" w:cs="Calibri"/>
                <w:lang w:val="en-US" w:eastAsia="en-US"/>
              </w:rPr>
              <w:t>activates</w:t>
            </w:r>
            <w:r w:rsidRPr="440C66DB">
              <w:rPr>
                <w:rFonts w:ascii="Calibri" w:hAnsi="Calibri" w:cs="Calibri"/>
                <w:lang w:val="en-US" w:eastAsia="en-US"/>
              </w:rPr>
              <w:t xml:space="preserve"> the automatic balance transfer </w:t>
            </w:r>
            <w:r w:rsidR="6B11C4AA" w:rsidRPr="440C66DB">
              <w:rPr>
                <w:rFonts w:ascii="Calibri" w:hAnsi="Calibri" w:cs="Calibri"/>
                <w:lang w:val="en-US" w:eastAsia="en-US"/>
              </w:rPr>
              <w:t xml:space="preserve">to real wallet </w:t>
            </w:r>
            <w:r w:rsidRPr="440C66DB">
              <w:rPr>
                <w:rFonts w:ascii="Calibri" w:hAnsi="Calibri" w:cs="Calibri"/>
                <w:lang w:val="en-US" w:eastAsia="en-US"/>
              </w:rPr>
              <w:t>when the user meets the requirements</w:t>
            </w:r>
          </w:p>
        </w:tc>
      </w:tr>
      <w:tr w:rsidR="008F5C3C" w:rsidRPr="00576FC4" w14:paraId="5BBB5368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79459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AutomaticBonusCredit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D7B3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bit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BECD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90F9" w14:textId="69035E8F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 xml:space="preserve">If 1 it </w:t>
            </w:r>
            <w:r w:rsidR="00A00920">
              <w:rPr>
                <w:rFonts w:ascii="Calibri" w:hAnsi="Calibri" w:cs="Calibri"/>
                <w:lang w:val="en-US" w:eastAsia="en-US"/>
              </w:rPr>
              <w:t>activates</w:t>
            </w:r>
            <w:r w:rsidR="00A00920" w:rsidRPr="440C66DB">
              <w:rPr>
                <w:rFonts w:ascii="Calibri" w:hAnsi="Calibri" w:cs="Calibri"/>
                <w:lang w:val="en-US" w:eastAsia="en-US"/>
              </w:rPr>
              <w:t xml:space="preserve"> </w:t>
            </w:r>
            <w:r w:rsidRPr="440C66DB">
              <w:rPr>
                <w:rFonts w:ascii="Calibri" w:hAnsi="Calibri" w:cs="Calibri"/>
                <w:lang w:val="en-US" w:eastAsia="en-US"/>
              </w:rPr>
              <w:t xml:space="preserve">the automatic bonus </w:t>
            </w:r>
            <w:r w:rsidR="26ADC311" w:rsidRPr="440C66DB">
              <w:rPr>
                <w:rFonts w:ascii="Calibri" w:hAnsi="Calibri" w:cs="Calibri"/>
                <w:lang w:val="en-US" w:eastAsia="en-US"/>
              </w:rPr>
              <w:t>ac</w:t>
            </w:r>
            <w:r w:rsidRPr="440C66DB">
              <w:rPr>
                <w:rFonts w:ascii="Calibri" w:hAnsi="Calibri" w:cs="Calibri"/>
                <w:lang w:val="en-US" w:eastAsia="en-US"/>
              </w:rPr>
              <w:t>creditation when the user meets the requirements</w:t>
            </w:r>
          </w:p>
        </w:tc>
      </w:tr>
      <w:tr w:rsidR="008F5C3C" w:rsidRPr="001F5A25" w14:paraId="1C1538CB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BAA67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URL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5014A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F65D9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31A50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Url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of the campaign</w:t>
            </w:r>
          </w:p>
        </w:tc>
      </w:tr>
      <w:tr w:rsidR="008F5C3C" w:rsidRPr="00576FC4" w14:paraId="4146B9C2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9364" w14:textId="77777777" w:rsidR="008F5C3C" w:rsidRPr="001F5A25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CreditPriority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366C0" w14:textId="77777777" w:rsidR="008F5C3C" w:rsidRPr="001F5A25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F5A25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C4AB" w14:textId="77777777" w:rsidR="008F5C3C" w:rsidRPr="001F5A25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AA3B2" w14:textId="60B52D1F" w:rsidR="008F5C3C" w:rsidRPr="001F5A25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 xml:space="preserve">Value of the </w:t>
            </w:r>
            <w:r w:rsidR="4C9D6B1C" w:rsidRPr="440C66DB">
              <w:rPr>
                <w:rFonts w:ascii="Calibri" w:hAnsi="Calibri" w:cs="Calibri"/>
                <w:lang w:val="en-US" w:eastAsia="en-US"/>
              </w:rPr>
              <w:t>ac</w:t>
            </w:r>
            <w:r w:rsidRPr="440C66DB">
              <w:rPr>
                <w:rFonts w:ascii="Calibri" w:hAnsi="Calibri" w:cs="Calibri"/>
                <w:lang w:val="en-US" w:eastAsia="en-US"/>
              </w:rPr>
              <w:t>creditation priority</w:t>
            </w:r>
          </w:p>
        </w:tc>
      </w:tr>
      <w:tr w:rsidR="00245083" w:rsidRPr="00576FC4" w14:paraId="0EFC75E0" w14:textId="77777777" w:rsidTr="440C66D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18F55" w14:textId="43D64CDF" w:rsidR="00245083" w:rsidRPr="001F5A25" w:rsidRDefault="6052A82D" w:rsidP="440C66D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440C66DB">
              <w:rPr>
                <w:rFonts w:ascii="Calibri" w:hAnsi="Calibri" w:cs="Calibri"/>
                <w:b/>
                <w:bCs/>
                <w:lang w:val="en-US" w:eastAsia="en-US"/>
              </w:rPr>
              <w:t>MasterCampaignI</w:t>
            </w:r>
            <w:r w:rsidR="11852338" w:rsidRPr="440C66DB">
              <w:rPr>
                <w:rFonts w:ascii="Calibri" w:hAnsi="Calibri" w:cs="Calibri"/>
                <w:b/>
                <w:bCs/>
                <w:lang w:val="en-US" w:eastAsia="en-US"/>
              </w:rPr>
              <w:t>D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47B8E" w14:textId="12557653" w:rsidR="00245083" w:rsidRPr="001F5A25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4E1F6" w14:textId="73A91362" w:rsidR="00245083" w:rsidRPr="2DB3108B" w:rsidRDefault="00245083" w:rsidP="003A47CA">
            <w:pPr>
              <w:rPr>
                <w:rFonts w:ascii="Calibri" w:hAnsi="Calibri" w:cs="Calibri"/>
                <w:lang w:val="en-US" w:eastAsia="en-US"/>
              </w:rPr>
            </w:pPr>
            <w:r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D5902" w14:textId="742CD913" w:rsidR="00245083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If this campaign is a </w:t>
            </w: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Child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it contains the Master campaign’s I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D, o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therwise 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it’s 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null</w:t>
            </w:r>
          </w:p>
        </w:tc>
      </w:tr>
    </w:tbl>
    <w:p w14:paraId="6D6D38DD" w14:textId="5709BBEA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122B5C44" w14:textId="77777777" w:rsidR="008F5C3C" w:rsidRDefault="008F5C3C" w:rsidP="008F5C3C">
      <w:pPr>
        <w:pStyle w:val="TitoliBase"/>
        <w:rPr>
          <w:lang w:val="en-US"/>
        </w:rPr>
      </w:pPr>
    </w:p>
    <w:p w14:paraId="247F586C" w14:textId="77777777" w:rsidR="008F5C3C" w:rsidRDefault="3769E6EC" w:rsidP="008F5C3C">
      <w:pPr>
        <w:pStyle w:val="Titlewithnumbers"/>
      </w:pPr>
      <w:bookmarkStart w:id="60" w:name="_Toc158627462"/>
      <w:proofErr w:type="spellStart"/>
      <w:r>
        <w:t>Dwh_</w:t>
      </w:r>
      <w:proofErr w:type="gramStart"/>
      <w:r>
        <w:t>en.view</w:t>
      </w:r>
      <w:proofErr w:type="gramEnd"/>
      <w:r>
        <w:t>_BonusUsersCampaigns</w:t>
      </w:r>
      <w:bookmarkEnd w:id="60"/>
      <w:proofErr w:type="spellEnd"/>
    </w:p>
    <w:p w14:paraId="446FF828" w14:textId="77777777" w:rsidR="008F5C3C" w:rsidRDefault="008F5C3C" w:rsidP="008F5C3C">
      <w:pPr>
        <w:pStyle w:val="TitoliBase"/>
        <w:rPr>
          <w:lang w:val="en-US"/>
        </w:rPr>
      </w:pPr>
    </w:p>
    <w:p w14:paraId="168FF6F8" w14:textId="5327F507" w:rsidR="008F5C3C" w:rsidRDefault="008F5C3C" w:rsidP="008F5C3C">
      <w:pPr>
        <w:rPr>
          <w:lang w:val="en-US"/>
        </w:rPr>
      </w:pPr>
      <w:r w:rsidRPr="711FA16D">
        <w:rPr>
          <w:lang w:val="en-US"/>
        </w:rPr>
        <w:t>This view</w:t>
      </w:r>
      <w:r>
        <w:rPr>
          <w:lang w:val="en-US"/>
        </w:rPr>
        <w:t xml:space="preserve"> shows the user</w:t>
      </w:r>
      <w:r w:rsidR="00A00920">
        <w:rPr>
          <w:lang w:val="en-US"/>
        </w:rPr>
        <w:t>s</w:t>
      </w:r>
      <w:r>
        <w:rPr>
          <w:lang w:val="en-US"/>
        </w:rPr>
        <w:t xml:space="preserve"> list preloaded </w:t>
      </w:r>
      <w:r w:rsidR="00A00920">
        <w:rPr>
          <w:lang w:val="en-US"/>
        </w:rPr>
        <w:t>on</w:t>
      </w:r>
      <w:r>
        <w:rPr>
          <w:lang w:val="en-US"/>
        </w:rPr>
        <w:t xml:space="preserve"> each bonus campaign.</w:t>
      </w:r>
    </w:p>
    <w:p w14:paraId="2C0232CE" w14:textId="77777777" w:rsidR="008F5C3C" w:rsidRDefault="008F5C3C" w:rsidP="008F5C3C">
      <w:pPr>
        <w:pStyle w:val="TitoliBase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1915"/>
        <w:gridCol w:w="1185"/>
        <w:gridCol w:w="1185"/>
        <w:gridCol w:w="5340"/>
      </w:tblGrid>
      <w:tr w:rsidR="008F5C3C" w:rsidRPr="00C23AB7" w14:paraId="37AE9EFD" w14:textId="77777777" w:rsidTr="003A47CA">
        <w:trPr>
          <w:trHeight w:val="300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B63D0D7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F4FB74C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037CDBA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7DC40CB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8F5C3C" w:rsidRPr="00C23AB7" w14:paraId="55666227" w14:textId="77777777" w:rsidTr="003A47CA">
        <w:trPr>
          <w:trHeight w:val="300"/>
        </w:trPr>
        <w:tc>
          <w:tcPr>
            <w:tcW w:w="1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1153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36696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33C45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BEA40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Campaign ID</w:t>
            </w:r>
          </w:p>
        </w:tc>
      </w:tr>
      <w:tr w:rsidR="008F5C3C" w:rsidRPr="00C23AB7" w14:paraId="501A142F" w14:textId="77777777" w:rsidTr="003A47CA">
        <w:trPr>
          <w:trHeight w:val="300"/>
        </w:trPr>
        <w:tc>
          <w:tcPr>
            <w:tcW w:w="1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06841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69A4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A53A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8643B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8F5C3C" w:rsidRPr="00576FC4" w14:paraId="44672123" w14:textId="77777777" w:rsidTr="003A47CA">
        <w:trPr>
          <w:trHeight w:val="300"/>
        </w:trPr>
        <w:tc>
          <w:tcPr>
            <w:tcW w:w="1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265E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LastModifiedDate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AF13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5E51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9315B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Date of the last change in the campaign</w:t>
            </w:r>
          </w:p>
        </w:tc>
      </w:tr>
      <w:tr w:rsidR="008F5C3C" w:rsidRPr="00C23AB7" w14:paraId="4AE208DA" w14:textId="77777777" w:rsidTr="003A47CA">
        <w:trPr>
          <w:trHeight w:val="300"/>
        </w:trPr>
        <w:tc>
          <w:tcPr>
            <w:tcW w:w="1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F1495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ManagerID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56768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BB01" w14:textId="77777777" w:rsidR="008F5C3C" w:rsidRPr="00C23AB7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CE03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BetAdmin manager ID</w:t>
            </w:r>
          </w:p>
        </w:tc>
      </w:tr>
      <w:tr w:rsidR="008F5C3C" w:rsidRPr="00576FC4" w14:paraId="031E1FFA" w14:textId="77777777" w:rsidTr="003A47CA">
        <w:trPr>
          <w:trHeight w:val="300"/>
        </w:trPr>
        <w:tc>
          <w:tcPr>
            <w:tcW w:w="1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8323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ManagerSessionID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5BDCA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D3AF" w14:textId="77777777" w:rsidR="008F5C3C" w:rsidRPr="00C23AB7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BD097" w14:textId="17274E46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Session 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BetAdmin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m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anager</w:t>
            </w:r>
          </w:p>
        </w:tc>
      </w:tr>
    </w:tbl>
    <w:p w14:paraId="48760DD1" w14:textId="77777777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73FCF851" w14:textId="77777777" w:rsidR="008F5C3C" w:rsidRDefault="008F5C3C" w:rsidP="008F5C3C">
      <w:pPr>
        <w:pStyle w:val="TitoliBase"/>
        <w:rPr>
          <w:lang w:val="en-US"/>
        </w:rPr>
      </w:pPr>
    </w:p>
    <w:p w14:paraId="4ACF431F" w14:textId="77777777" w:rsidR="008F5C3C" w:rsidRDefault="3769E6EC" w:rsidP="008F5C3C">
      <w:pPr>
        <w:pStyle w:val="Titlewithnumbers"/>
      </w:pPr>
      <w:bookmarkStart w:id="61" w:name="_Toc158627463"/>
      <w:proofErr w:type="spellStart"/>
      <w:r>
        <w:t>Dwh_</w:t>
      </w:r>
      <w:proofErr w:type="gramStart"/>
      <w:r>
        <w:t>en.view</w:t>
      </w:r>
      <w:proofErr w:type="gramEnd"/>
      <w:r>
        <w:t>_BonusTransactions</w:t>
      </w:r>
      <w:bookmarkEnd w:id="61"/>
      <w:proofErr w:type="spellEnd"/>
    </w:p>
    <w:p w14:paraId="0C4ED44E" w14:textId="77777777" w:rsidR="008F5C3C" w:rsidRDefault="008F5C3C" w:rsidP="008F5C3C">
      <w:pPr>
        <w:pStyle w:val="TitoliBase"/>
        <w:rPr>
          <w:lang w:val="en-US"/>
        </w:rPr>
      </w:pPr>
    </w:p>
    <w:p w14:paraId="47337839" w14:textId="15F864A7" w:rsidR="008F5C3C" w:rsidRDefault="008F5C3C" w:rsidP="008F5C3C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data about each </w:t>
      </w:r>
      <w:r>
        <w:rPr>
          <w:lang w:val="en-US"/>
        </w:rPr>
        <w:t xml:space="preserve">bonus </w:t>
      </w:r>
      <w:r w:rsidRPr="711FA16D">
        <w:rPr>
          <w:lang w:val="en-US"/>
        </w:rPr>
        <w:t xml:space="preserve">transaction (user, amount, </w:t>
      </w:r>
      <w:r>
        <w:rPr>
          <w:lang w:val="en-US"/>
        </w:rPr>
        <w:t>status</w:t>
      </w:r>
      <w:r w:rsidRPr="711FA16D">
        <w:rPr>
          <w:lang w:val="en-US"/>
        </w:rPr>
        <w:t>, am</w:t>
      </w:r>
      <w:r>
        <w:rPr>
          <w:lang w:val="en-US"/>
        </w:rPr>
        <w:t xml:space="preserve">ount type, reason, notes,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1C97EBEA" w14:textId="77777777" w:rsidR="008F5C3C" w:rsidRDefault="008F5C3C" w:rsidP="008F5C3C">
      <w:pPr>
        <w:pStyle w:val="TitoliBase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2576"/>
        <w:gridCol w:w="1498"/>
        <w:gridCol w:w="1215"/>
        <w:gridCol w:w="4336"/>
      </w:tblGrid>
      <w:tr w:rsidR="008F5C3C" w:rsidRPr="00C23AB7" w14:paraId="5E018D75" w14:textId="77777777" w:rsidTr="003A47CA">
        <w:trPr>
          <w:trHeight w:val="300"/>
        </w:trPr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B42353F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6015F13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DA8FD51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70B0D14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8F5C3C" w:rsidRPr="00C23AB7" w14:paraId="1AF841B2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AF7F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BonusTransactionID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58DDB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FC1A1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42ABC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Bonus Transaction ID</w:t>
            </w:r>
          </w:p>
        </w:tc>
      </w:tr>
      <w:tr w:rsidR="008F5C3C" w:rsidRPr="00C23AB7" w14:paraId="429FF774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0382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74C2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80AD8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4EE8A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User ID</w:t>
            </w:r>
          </w:p>
        </w:tc>
      </w:tr>
      <w:tr w:rsidR="008F5C3C" w:rsidRPr="00C23AB7" w14:paraId="477A33AB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4F662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CCDE4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377D4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8A4E2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Campaign ID</w:t>
            </w:r>
          </w:p>
        </w:tc>
      </w:tr>
      <w:tr w:rsidR="008F5C3C" w:rsidRPr="00C23AB7" w14:paraId="799CD7B6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CEF21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ReasonID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8DD2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37A0C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DE025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Reason ID</w:t>
            </w:r>
          </w:p>
        </w:tc>
      </w:tr>
      <w:tr w:rsidR="008F5C3C" w:rsidRPr="00576FC4" w14:paraId="0593C3A6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C4D04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Amount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35B83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67E3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4B40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Amount of the bonus transaction</w:t>
            </w:r>
          </w:p>
        </w:tc>
      </w:tr>
      <w:tr w:rsidR="008F5C3C" w:rsidRPr="00C23AB7" w14:paraId="534B2BE1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7247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DBF66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468F8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E5CA" w14:textId="6D138602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 of the transa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c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tion</w:t>
            </w:r>
          </w:p>
        </w:tc>
      </w:tr>
      <w:tr w:rsidR="008F5C3C" w:rsidRPr="00576FC4" w14:paraId="1F005427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4B1B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CurrencyID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01A8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9625F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B645" w14:textId="5C66C153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Currency ID</w:t>
            </w:r>
          </w:p>
        </w:tc>
      </w:tr>
      <w:tr w:rsidR="008F5C3C" w:rsidRPr="00576FC4" w14:paraId="20436D0E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22E6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CurrencyExchangeID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BD60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F452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EF615" w14:textId="40C86282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C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urrency Exchange ID (used to identify the exchange rate </w:t>
            </w:r>
            <w:r w:rsidR="00A00920">
              <w:rPr>
                <w:rFonts w:ascii="Calibri" w:eastAsia="Calibri" w:hAnsi="Calibri" w:cs="Calibri"/>
                <w:lang w:val="en-US" w:eastAsia="it-IT"/>
              </w:rPr>
              <w:t>of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the transaction)</w:t>
            </w:r>
          </w:p>
        </w:tc>
      </w:tr>
      <w:tr w:rsidR="008F5C3C" w:rsidRPr="00576FC4" w14:paraId="0DA4D103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B7B71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BalanceAtLastTransaction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7139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6302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A329F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User’s balance after the current transaction</w:t>
            </w:r>
          </w:p>
        </w:tc>
      </w:tr>
      <w:tr w:rsidR="008F5C3C" w:rsidRPr="00C23AB7" w14:paraId="4ED1A6CF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0C00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BetslipID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2069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bigint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2FC4" w14:textId="77777777" w:rsidR="008F5C3C" w:rsidRPr="00C23AB7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40F3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8F5C3C" w:rsidRPr="00576FC4" w14:paraId="1AF208B4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928D7" w14:textId="77777777" w:rsidR="008F5C3C" w:rsidRPr="00C23AB7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IPAddressID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0B18D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821D9" w14:textId="77777777" w:rsidR="008F5C3C" w:rsidRPr="00C23AB7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6171" w14:textId="77777777" w:rsidR="008F5C3C" w:rsidRPr="00C23AB7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of the Address IP </w:t>
            </w:r>
          </w:p>
        </w:tc>
      </w:tr>
      <w:tr w:rsidR="00245083" w:rsidRPr="00576FC4" w14:paraId="2360AD10" w14:textId="77777777" w:rsidTr="003A47CA">
        <w:trPr>
          <w:trHeight w:val="300"/>
        </w:trPr>
        <w:tc>
          <w:tcPr>
            <w:tcW w:w="2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147B7" w14:textId="2E624FD4" w:rsidR="00245083" w:rsidRPr="00C23AB7" w:rsidRDefault="00245083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MasterCampaignId</w:t>
            </w:r>
            <w:proofErr w:type="spellEnd"/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93A76" w14:textId="26DA0A67" w:rsidR="00245083" w:rsidRPr="00C23AB7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46175" w14:textId="15CDCB1E" w:rsidR="00245083" w:rsidRPr="2DB3108B" w:rsidRDefault="00245083" w:rsidP="003A47CA">
            <w:pPr>
              <w:rPr>
                <w:rFonts w:ascii="Calibri" w:hAnsi="Calibri" w:cs="Calibri"/>
                <w:lang w:val="en-US" w:eastAsia="en-US"/>
              </w:rPr>
            </w:pPr>
            <w:r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BC63B" w14:textId="667D68DD" w:rsidR="00245083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If this campaign is a </w:t>
            </w: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Child</w:t>
            </w:r>
            <w:proofErr w:type="gramEnd"/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it contains the Master campaign’s I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D,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otherwise it’s 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null</w:t>
            </w:r>
          </w:p>
        </w:tc>
      </w:tr>
    </w:tbl>
    <w:p w14:paraId="77B84568" w14:textId="2B7AF14D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734BA3AF" w14:textId="77777777" w:rsidR="008F5C3C" w:rsidRDefault="008F5C3C" w:rsidP="008F5C3C">
      <w:pPr>
        <w:pStyle w:val="TitoliBase"/>
        <w:jc w:val="left"/>
        <w:rPr>
          <w:lang w:val="en-US"/>
        </w:rPr>
      </w:pPr>
    </w:p>
    <w:p w14:paraId="37D368FC" w14:textId="77777777" w:rsidR="008F5C3C" w:rsidRDefault="3769E6EC" w:rsidP="008F5C3C">
      <w:pPr>
        <w:pStyle w:val="Titlewithnumbers"/>
      </w:pPr>
      <w:bookmarkStart w:id="62" w:name="_Toc158627464"/>
      <w:proofErr w:type="spellStart"/>
      <w:r>
        <w:t>Dwh_</w:t>
      </w:r>
      <w:proofErr w:type="gramStart"/>
      <w:r>
        <w:t>en.view</w:t>
      </w:r>
      <w:proofErr w:type="gramEnd"/>
      <w:r>
        <w:t>_BonusBonuses</w:t>
      </w:r>
      <w:bookmarkEnd w:id="62"/>
      <w:proofErr w:type="spellEnd"/>
    </w:p>
    <w:p w14:paraId="446F617D" w14:textId="77777777" w:rsidR="008F5C3C" w:rsidRDefault="008F5C3C" w:rsidP="008F5C3C">
      <w:pPr>
        <w:pStyle w:val="TitoliBase"/>
        <w:rPr>
          <w:lang w:val="en-US"/>
        </w:rPr>
      </w:pPr>
    </w:p>
    <w:p w14:paraId="7FFBDF5C" w14:textId="64A73788" w:rsidR="008F5C3C" w:rsidRDefault="008F5C3C" w:rsidP="008F5C3C">
      <w:pPr>
        <w:rPr>
          <w:lang w:val="en-US"/>
        </w:rPr>
      </w:pPr>
      <w:r>
        <w:rPr>
          <w:rFonts w:eastAsia="Calibri"/>
          <w:lang w:val="en-US" w:eastAsia="it-IT"/>
        </w:rPr>
        <w:t xml:space="preserve">This view shows the data </w:t>
      </w:r>
      <w:proofErr w:type="gramStart"/>
      <w:r>
        <w:rPr>
          <w:rFonts w:eastAsia="Calibri"/>
          <w:lang w:val="en-US" w:eastAsia="it-IT"/>
        </w:rPr>
        <w:t>of</w:t>
      </w:r>
      <w:proofErr w:type="gramEnd"/>
      <w:r>
        <w:rPr>
          <w:rFonts w:eastAsia="Calibri"/>
          <w:lang w:val="en-US" w:eastAsia="it-IT"/>
        </w:rPr>
        <w:t xml:space="preserve"> users</w:t>
      </w:r>
      <w:r w:rsidR="00A00920">
        <w:rPr>
          <w:rFonts w:eastAsia="Calibri"/>
          <w:lang w:val="en-US" w:eastAsia="it-IT"/>
        </w:rPr>
        <w:t>’ bonuses</w:t>
      </w:r>
      <w:r>
        <w:rPr>
          <w:rFonts w:eastAsia="Calibri"/>
          <w:lang w:val="en-US" w:eastAsia="it-IT"/>
        </w:rPr>
        <w:t xml:space="preserve"> </w:t>
      </w:r>
      <w:proofErr w:type="gramStart"/>
      <w:r w:rsidR="00A00920">
        <w:rPr>
          <w:rFonts w:eastAsia="Calibri"/>
          <w:lang w:val="en-US" w:eastAsia="it-IT"/>
        </w:rPr>
        <w:t>of</w:t>
      </w:r>
      <w:proofErr w:type="gramEnd"/>
      <w:r>
        <w:rPr>
          <w:rFonts w:eastAsia="Calibri"/>
          <w:lang w:val="en-US" w:eastAsia="it-IT"/>
        </w:rPr>
        <w:t xml:space="preserve"> every bonus campaign. </w:t>
      </w:r>
      <w:r w:rsidR="00A00920">
        <w:rPr>
          <w:rFonts w:eastAsia="Calibri"/>
          <w:lang w:val="en-US" w:eastAsia="it-IT"/>
        </w:rPr>
        <w:t>S</w:t>
      </w:r>
      <w:r>
        <w:rPr>
          <w:rFonts w:eastAsia="Calibri"/>
          <w:lang w:val="en-US" w:eastAsia="it-IT"/>
        </w:rPr>
        <w:t>tatus,</w:t>
      </w:r>
      <w:r w:rsidR="00A00920">
        <w:rPr>
          <w:rFonts w:eastAsia="Calibri"/>
          <w:lang w:val="en-US" w:eastAsia="it-IT"/>
        </w:rPr>
        <w:t xml:space="preserve"> </w:t>
      </w:r>
      <w:r>
        <w:rPr>
          <w:rFonts w:eastAsia="Calibri"/>
          <w:lang w:val="en-US" w:eastAsia="it-IT"/>
        </w:rPr>
        <w:t>expiration data and other additional info</w:t>
      </w:r>
      <w:r w:rsidR="00A00920">
        <w:rPr>
          <w:rFonts w:eastAsia="Calibri"/>
          <w:lang w:val="en-US" w:eastAsia="it-IT"/>
        </w:rPr>
        <w:t xml:space="preserve"> are listed</w:t>
      </w:r>
      <w:r>
        <w:rPr>
          <w:rFonts w:eastAsia="Calibri"/>
          <w:lang w:val="en-US" w:eastAsia="it-IT"/>
        </w:rPr>
        <w:t>.</w:t>
      </w:r>
    </w:p>
    <w:p w14:paraId="7CB4BC49" w14:textId="77777777" w:rsidR="008F5C3C" w:rsidRDefault="008F5C3C" w:rsidP="008F5C3C">
      <w:pPr>
        <w:pStyle w:val="TitoliBase"/>
        <w:jc w:val="left"/>
        <w:rPr>
          <w:lang w:val="en-US"/>
        </w:rPr>
      </w:pPr>
    </w:p>
    <w:tbl>
      <w:tblPr>
        <w:tblW w:w="9630" w:type="dxa"/>
        <w:tblInd w:w="-5" w:type="dxa"/>
        <w:tblLook w:val="04A0" w:firstRow="1" w:lastRow="0" w:firstColumn="1" w:lastColumn="0" w:noHBand="0" w:noVBand="1"/>
      </w:tblPr>
      <w:tblGrid>
        <w:gridCol w:w="3096"/>
        <w:gridCol w:w="1869"/>
        <w:gridCol w:w="1272"/>
        <w:gridCol w:w="3393"/>
      </w:tblGrid>
      <w:tr w:rsidR="008F5C3C" w:rsidRPr="006A1804" w14:paraId="2E9B1319" w14:textId="77777777" w:rsidTr="440C66DB">
        <w:trPr>
          <w:trHeight w:val="300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CA84411" w14:textId="77777777" w:rsidR="008F5C3C" w:rsidRPr="006A1804" w:rsidRDefault="008F5C3C" w:rsidP="003A47CA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E480A48" w14:textId="77777777" w:rsidR="008F5C3C" w:rsidRPr="006A1804" w:rsidRDefault="008F5C3C" w:rsidP="003A47CA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b/>
                <w:bCs/>
                <w:lang w:val="en-US" w:eastAsia="it-IT"/>
              </w:rPr>
              <w:t>Type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CBF3848" w14:textId="77777777" w:rsidR="008F5C3C" w:rsidRPr="006A1804" w:rsidRDefault="008F5C3C" w:rsidP="003A47CA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b/>
                <w:bCs/>
                <w:lang w:val="en-US" w:eastAsia="it-IT"/>
              </w:rPr>
              <w:t>Nullable</w:t>
            </w:r>
          </w:p>
        </w:tc>
        <w:tc>
          <w:tcPr>
            <w:tcW w:w="3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EDF10F9" w14:textId="77777777" w:rsidR="008F5C3C" w:rsidRPr="006A1804" w:rsidRDefault="008F5C3C" w:rsidP="003A47CA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8F5C3C" w:rsidRPr="006A1804" w14:paraId="5A85FF8B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87C7A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185B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3233" w14:textId="77777777" w:rsidR="008F5C3C" w:rsidRPr="006A1804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B1E2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Bonus ID</w:t>
            </w: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 </w:t>
            </w:r>
          </w:p>
        </w:tc>
      </w:tr>
      <w:tr w:rsidR="008F5C3C" w:rsidRPr="006A1804" w14:paraId="471AB2DB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96C88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UserID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592F8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40DB5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BBE2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8F5C3C" w:rsidRPr="00576FC4" w14:paraId="63F30C64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48A8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CampaignID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51B7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7968B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7541F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Bonus campaign ID used to place the bet in case of credit type bonus</w:t>
            </w:r>
          </w:p>
        </w:tc>
      </w:tr>
      <w:tr w:rsidR="008F5C3C" w:rsidRPr="006A1804" w14:paraId="0601DF93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3E27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Amount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05899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3DE4A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AEB4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Transaction amount</w:t>
            </w:r>
          </w:p>
        </w:tc>
      </w:tr>
      <w:tr w:rsidR="008F5C3C" w:rsidRPr="00576FC4" w14:paraId="6F0684A4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B604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CurrencyID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5FFE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05104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0D3B4" w14:textId="6DCF0702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Currency ID</w:t>
            </w:r>
          </w:p>
        </w:tc>
      </w:tr>
      <w:tr w:rsidR="008F5C3C" w:rsidRPr="00576FC4" w14:paraId="4A0B15D3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B8921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lastRenderedPageBreak/>
              <w:t>CurrencyExchangeID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89314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F22CE" w14:textId="77777777" w:rsidR="008F5C3C" w:rsidRPr="006A1804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7300C" w14:textId="6A198123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Currency Exchange ID (used to identify the exchange rate </w:t>
            </w:r>
            <w:r w:rsidR="00A00920">
              <w:rPr>
                <w:rFonts w:ascii="Calibri" w:eastAsia="Calibri" w:hAnsi="Calibri" w:cs="Calibri"/>
                <w:lang w:val="en-US" w:eastAsia="it-IT"/>
              </w:rPr>
              <w:t>of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transaction)</w:t>
            </w:r>
          </w:p>
        </w:tc>
      </w:tr>
      <w:tr w:rsidR="008F5C3C" w:rsidRPr="006A1804" w14:paraId="2D97A7B0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14D9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BonusStatusID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9077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F196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BE7E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ID Bonus Status</w:t>
            </w:r>
          </w:p>
        </w:tc>
      </w:tr>
      <w:tr w:rsidR="008F5C3C" w:rsidRPr="00576FC4" w14:paraId="208911BA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8E275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BonusStatus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5BFA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varchar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4582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7534" w14:textId="4D53FEEF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Status of the bonus (To be credited, Credited,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 </w:t>
            </w:r>
            <w:proofErr w:type="spellStart"/>
            <w:r w:rsidR="00A00920">
              <w:rPr>
                <w:rFonts w:ascii="Calibri" w:hAnsi="Calibri" w:cs="Calibri"/>
                <w:szCs w:val="22"/>
                <w:lang w:val="en-US" w:eastAsia="en-US"/>
              </w:rPr>
              <w:t>etc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>)</w:t>
            </w:r>
          </w:p>
        </w:tc>
      </w:tr>
      <w:tr w:rsidR="008F5C3C" w:rsidRPr="00576FC4" w14:paraId="517E4EFA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CB23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CalculationBaseAmount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CAE3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E6A1E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B9EC" w14:textId="2843EA82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Amount used 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to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calculate the bonus</w:t>
            </w:r>
          </w:p>
        </w:tc>
      </w:tr>
      <w:tr w:rsidR="008F5C3C" w:rsidRPr="006A1804" w14:paraId="6CD004FB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A828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BonusTransactionID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F07A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17286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388B2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Bonus Transaction ID</w:t>
            </w:r>
          </w:p>
        </w:tc>
      </w:tr>
      <w:tr w:rsidR="008F5C3C" w:rsidRPr="00576FC4" w14:paraId="0B79CDAE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F5D1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InsertDate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044D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BF2B6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B09F4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Date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in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which the record was inserted</w:t>
            </w:r>
          </w:p>
        </w:tc>
      </w:tr>
      <w:tr w:rsidR="008F5C3C" w:rsidRPr="00576FC4" w14:paraId="60B8BFE8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43F63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Manual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9521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bit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D680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B93B" w14:textId="7DEB2CEF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If 1 the transaction is manual</w:t>
            </w:r>
          </w:p>
        </w:tc>
      </w:tr>
      <w:tr w:rsidR="008F5C3C" w:rsidRPr="00576FC4" w14:paraId="2EB2BBB7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71F51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CreationManagerSessionID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93FD0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0327" w14:textId="77777777" w:rsidR="008F5C3C" w:rsidRPr="006A1804" w:rsidRDefault="008F5C3C" w:rsidP="003A47CA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BAEC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Manager Session ID of the creation of the record </w:t>
            </w:r>
          </w:p>
        </w:tc>
      </w:tr>
      <w:tr w:rsidR="008F5C3C" w:rsidRPr="00576FC4" w14:paraId="67EC2C67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1601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CreditManagerSessionID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0D286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90DF6" w14:textId="77777777" w:rsidR="008F5C3C" w:rsidRPr="006A1804" w:rsidRDefault="008F5C3C" w:rsidP="003A47CA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96172" w14:textId="6B3306F4" w:rsidR="008F5C3C" w:rsidRPr="006A1804" w:rsidRDefault="008F5C3C" w:rsidP="440C66DB">
            <w:pPr>
              <w:rPr>
                <w:rFonts w:ascii="Calibri" w:hAnsi="Calibri" w:cs="Calibri"/>
                <w:lang w:val="en-US" w:eastAsia="en-US"/>
              </w:rPr>
            </w:pPr>
            <w:r w:rsidRPr="440C66DB">
              <w:rPr>
                <w:rFonts w:ascii="Calibri" w:hAnsi="Calibri" w:cs="Calibri"/>
                <w:lang w:val="en-US" w:eastAsia="en-US"/>
              </w:rPr>
              <w:t xml:space="preserve">Manager Session ID for the </w:t>
            </w:r>
            <w:r w:rsidR="1A9A3395" w:rsidRPr="440C66DB">
              <w:rPr>
                <w:rFonts w:ascii="Calibri" w:hAnsi="Calibri" w:cs="Calibri"/>
                <w:lang w:val="en-US" w:eastAsia="en-US"/>
              </w:rPr>
              <w:t>Accreditation</w:t>
            </w:r>
          </w:p>
        </w:tc>
      </w:tr>
      <w:tr w:rsidR="008F5C3C" w:rsidRPr="00576FC4" w14:paraId="2980EED0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4B06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CancellationBonusTransazionID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B1CB0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88146" w14:textId="77777777" w:rsidR="008F5C3C" w:rsidRPr="00245083" w:rsidRDefault="008F5C3C" w:rsidP="00245083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445A7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Bonus Transaction ID of the Cancellation</w:t>
            </w:r>
          </w:p>
        </w:tc>
      </w:tr>
      <w:tr w:rsidR="008F5C3C" w:rsidRPr="00576FC4" w14:paraId="751199B9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65E8E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CancellationManagerSessionID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641E1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A3BD8" w14:textId="77777777" w:rsidR="008F5C3C" w:rsidRPr="00245083" w:rsidRDefault="008F5C3C" w:rsidP="002450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7E8D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Manager Session ID for the Cancellation</w:t>
            </w:r>
          </w:p>
        </w:tc>
      </w:tr>
      <w:tr w:rsidR="008F5C3C" w:rsidRPr="00576FC4" w14:paraId="1B088B24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33861" w14:textId="77777777" w:rsidR="008F5C3C" w:rsidRPr="006A1804" w:rsidRDefault="008F5C3C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ExpiryDate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C9EB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6A1804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CE655" w14:textId="77777777" w:rsidR="008F5C3C" w:rsidRPr="00245083" w:rsidRDefault="008F5C3C" w:rsidP="002450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19ED" w14:textId="77777777" w:rsidR="008F5C3C" w:rsidRPr="006A1804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Expiry Date of the Bonus</w:t>
            </w:r>
          </w:p>
        </w:tc>
      </w:tr>
      <w:tr w:rsidR="00245083" w:rsidRPr="00576FC4" w14:paraId="002BA53F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33F50" w14:textId="3B7565EE" w:rsidR="00245083" w:rsidRPr="006A1804" w:rsidRDefault="00245083" w:rsidP="003A47CA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M</w:t>
            </w:r>
            <w:r w:rsidRPr="00245083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asterCampaignId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0A24E" w14:textId="4A35A0DD" w:rsidR="00245083" w:rsidRPr="006A1804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i</w:t>
            </w: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>nt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F2D54" w14:textId="46E4A74A" w:rsidR="00245083" w:rsidRPr="00245083" w:rsidRDefault="00245083" w:rsidP="002450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Y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AC2B0" w14:textId="1066F553" w:rsidR="00245083" w:rsidRDefault="00245083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If this campaign is a </w:t>
            </w: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Child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it contains the Master campaign’s ID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, o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therwise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 xml:space="preserve"> it’s 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null.</w:t>
            </w:r>
          </w:p>
        </w:tc>
      </w:tr>
      <w:tr w:rsidR="008F5C3C" w:rsidRPr="00576FC4" w14:paraId="011FA951" w14:textId="77777777" w:rsidTr="440C66DB">
        <w:trPr>
          <w:trHeight w:val="300"/>
        </w:trPr>
        <w:tc>
          <w:tcPr>
            <w:tcW w:w="3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7B392" w14:textId="77777777" w:rsidR="008F5C3C" w:rsidRDefault="008F5C3C" w:rsidP="003A47C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466CF4BF">
              <w:rPr>
                <w:rFonts w:ascii="Calibri" w:hAnsi="Calibri" w:cs="Calibri"/>
                <w:b/>
                <w:bCs/>
                <w:lang w:val="en-US" w:eastAsia="en-US"/>
              </w:rPr>
              <w:t>DateVersion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0D942" w14:textId="77777777" w:rsidR="008F5C3C" w:rsidRPr="00245083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>datetime2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89AC" w14:textId="77777777" w:rsidR="008F5C3C" w:rsidRPr="00245083" w:rsidRDefault="008F5C3C" w:rsidP="003A47CA">
            <w:pPr>
              <w:spacing w:line="259" w:lineRule="auto"/>
              <w:rPr>
                <w:rFonts w:ascii="Calibri" w:hAnsi="Calibri" w:cs="Calibri"/>
                <w:szCs w:val="22"/>
                <w:lang w:val="en-US" w:eastAsia="en-US"/>
              </w:rPr>
            </w:pP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>N</w:t>
            </w:r>
          </w:p>
        </w:tc>
        <w:tc>
          <w:tcPr>
            <w:tcW w:w="3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7D60" w14:textId="6C3EFFC0" w:rsidR="008F5C3C" w:rsidRPr="00245083" w:rsidRDefault="008F5C3C" w:rsidP="003A47CA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245083">
              <w:rPr>
                <w:rFonts w:ascii="Calibri" w:hAnsi="Calibri" w:cs="Calibri"/>
                <w:szCs w:val="22"/>
                <w:lang w:val="en-US" w:eastAsia="en-US"/>
              </w:rPr>
              <w:t xml:space="preserve">Last update </w:t>
            </w:r>
            <w:r w:rsidR="00A00920">
              <w:rPr>
                <w:rFonts w:ascii="Calibri" w:hAnsi="Calibri" w:cs="Calibri"/>
                <w:szCs w:val="22"/>
                <w:lang w:val="en-US" w:eastAsia="en-US"/>
              </w:rPr>
              <w:t>date</w:t>
            </w:r>
          </w:p>
        </w:tc>
      </w:tr>
    </w:tbl>
    <w:p w14:paraId="78C29F4F" w14:textId="2687E307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5D66855F" w14:textId="77777777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4117681A" w14:textId="77777777" w:rsidR="00445C1E" w:rsidRPr="00F933CE" w:rsidRDefault="4B004E11" w:rsidP="008F5C3C">
      <w:pPr>
        <w:pStyle w:val="Titlewithnumbers"/>
      </w:pPr>
      <w:bookmarkStart w:id="63" w:name="_Toc476328699"/>
      <w:bookmarkStart w:id="64" w:name="_Toc158627465"/>
      <w:proofErr w:type="spellStart"/>
      <w:r>
        <w:t>Dwh_</w:t>
      </w:r>
      <w:proofErr w:type="gramStart"/>
      <w:r>
        <w:t>en.view</w:t>
      </w:r>
      <w:proofErr w:type="gramEnd"/>
      <w:r>
        <w:t>_BonusBalances</w:t>
      </w:r>
      <w:bookmarkEnd w:id="63"/>
      <w:bookmarkEnd w:id="64"/>
      <w:proofErr w:type="spellEnd"/>
    </w:p>
    <w:p w14:paraId="3A017813" w14:textId="77777777" w:rsidR="009E025B" w:rsidRDefault="009E025B" w:rsidP="00445C1E">
      <w:pPr>
        <w:pStyle w:val="TitoliBase"/>
        <w:rPr>
          <w:lang w:val="en-US"/>
        </w:rPr>
      </w:pPr>
    </w:p>
    <w:p w14:paraId="65684771" w14:textId="48A85F4D" w:rsidR="009E025B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>This view contains data about bonus balances.</w:t>
      </w:r>
    </w:p>
    <w:p w14:paraId="6C89B262" w14:textId="77777777" w:rsidR="00445C1E" w:rsidRDefault="00445C1E" w:rsidP="00445C1E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542"/>
        <w:gridCol w:w="1559"/>
        <w:gridCol w:w="1134"/>
        <w:gridCol w:w="4382"/>
      </w:tblGrid>
      <w:tr w:rsidR="008F5C3C" w:rsidRPr="00345C8B" w14:paraId="56746819" w14:textId="77777777" w:rsidTr="440C66DB">
        <w:trPr>
          <w:trHeight w:val="300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98D4EDC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bookmarkStart w:id="65" w:name="_Toc476328700"/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D175877" w14:textId="77777777" w:rsidR="008F5C3C" w:rsidRPr="00345C8B" w:rsidRDefault="008F5C3C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3A9A186" w14:textId="77777777" w:rsidR="008F5C3C" w:rsidRPr="711FA16D" w:rsidRDefault="008F5C3C" w:rsidP="440C66D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Nullable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DA678C8" w14:textId="77777777" w:rsidR="008F5C3C" w:rsidRPr="00345C8B" w:rsidRDefault="008F5C3C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008F5C3C" w:rsidRPr="00345C8B" w14:paraId="79E1739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CA5FF2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CFB116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C98197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7D6D93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8F5C3C" w:rsidRPr="00345C8B" w14:paraId="74C2B5E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1B99B4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Balance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E47D5D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decimal(19,4)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AA0CA2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B3975E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Balance value amount</w:t>
            </w:r>
          </w:p>
        </w:tc>
      </w:tr>
      <w:tr w:rsidR="008F5C3C" w:rsidRPr="00345C8B" w14:paraId="310CF69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CA61EC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BonusCampaignID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1B7B52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56B182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E4B553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ID</w:t>
            </w:r>
          </w:p>
        </w:tc>
      </w:tr>
      <w:tr w:rsidR="008F5C3C" w:rsidRPr="00345C8B" w14:paraId="647E93A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5DA71F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BonusCampaignName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E1320A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varchar(250)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49AB68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41A5B4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name</w:t>
            </w:r>
          </w:p>
        </w:tc>
      </w:tr>
      <w:tr w:rsidR="008F5C3C" w:rsidRPr="00345C8B" w14:paraId="1713985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F430E8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BonusCampaignCode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05250C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6B255B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8518C2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code</w:t>
            </w:r>
          </w:p>
        </w:tc>
      </w:tr>
      <w:tr w:rsidR="008F5C3C" w:rsidRPr="00345C8B" w14:paraId="275ABEF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C79DCA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ValidityStartDate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FD2EF7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smalldatetime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FF98BD" w14:textId="77777777" w:rsidR="008F5C3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9370CB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Validity start date</w:t>
            </w:r>
          </w:p>
        </w:tc>
      </w:tr>
      <w:tr w:rsidR="008F5C3C" w:rsidRPr="00345C8B" w14:paraId="6FAAF21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5CCB71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ValidityEndDate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F5935C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smalldatetime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22D3B7" w14:textId="77777777" w:rsidR="008F5C3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20DC2A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Validity expiration date</w:t>
            </w:r>
          </w:p>
        </w:tc>
      </w:tr>
      <w:tr w:rsidR="008F5C3C" w:rsidRPr="00576FC4" w14:paraId="41E6F1E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15B34C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BonusCampaignStatusID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8C2FC5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116525" w14:textId="77777777" w:rsidR="008F5C3C" w:rsidRPr="00114C90" w:rsidRDefault="008F5C3C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620857" w14:textId="2D9B04C6" w:rsidR="008F5C3C" w:rsidRPr="00114C90" w:rsidRDefault="008F5C3C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Bonus campaign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8F5C3C" w:rsidRPr="00345C8B" w14:paraId="2BD8F86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DA43BE" w14:textId="77777777" w:rsidR="008F5C3C" w:rsidRPr="00576FC4" w:rsidRDefault="008F5C3C" w:rsidP="440C66DB">
            <w:pPr>
              <w:rPr>
                <w:rFonts w:ascii="Calibri" w:eastAsia="Calibri" w:hAnsi="Calibri" w:cs="Calibri"/>
                <w:b/>
                <w:bCs/>
              </w:rPr>
            </w:pPr>
            <w:r w:rsidRPr="440C66DB">
              <w:rPr>
                <w:rFonts w:ascii="Calibri" w:eastAsia="Calibri" w:hAnsi="Calibri" w:cs="Calibri"/>
                <w:b/>
                <w:bCs/>
              </w:rPr>
              <w:t>BonusCampaignStatus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65A54A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A233AD">
              <w:rPr>
                <w:rFonts w:ascii="Calibri" w:eastAsia="Calibri" w:hAnsi="Calibri" w:cs="Calibri"/>
                <w:lang w:eastAsia="it-IT"/>
              </w:rPr>
              <w:t>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82FCD9" w14:textId="77777777" w:rsidR="008F5C3C" w:rsidRPr="711FA16D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2AD923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 xml:space="preserve">Bonus campaign </w:t>
            </w:r>
            <w:r>
              <w:rPr>
                <w:rFonts w:ascii="Calibri" w:eastAsia="Calibri" w:hAnsi="Calibri" w:cs="Calibri"/>
                <w:lang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description</w:t>
            </w:r>
          </w:p>
        </w:tc>
      </w:tr>
    </w:tbl>
    <w:p w14:paraId="7E8C7181" w14:textId="77777777" w:rsidR="008F5C3C" w:rsidRDefault="008F5C3C" w:rsidP="008F5C3C">
      <w:pPr>
        <w:rPr>
          <w:rFonts w:cs="Times-Bold"/>
          <w:b/>
          <w:bCs/>
          <w:color w:val="1B4164"/>
          <w:lang w:val="en-US"/>
        </w:rPr>
      </w:pPr>
    </w:p>
    <w:p w14:paraId="6CEB6DE7" w14:textId="77777777" w:rsidR="008F5C3C" w:rsidRDefault="008F5C3C" w:rsidP="008F5C3C">
      <w:pPr>
        <w:pStyle w:val="TitoliBase"/>
        <w:jc w:val="left"/>
        <w:rPr>
          <w:lang w:val="en-US"/>
        </w:rPr>
      </w:pPr>
    </w:p>
    <w:p w14:paraId="1EE4237E" w14:textId="77777777" w:rsidR="008F5C3C" w:rsidRDefault="3769E6EC" w:rsidP="008F5C3C">
      <w:pPr>
        <w:pStyle w:val="Titlewithnumbers"/>
      </w:pPr>
      <w:bookmarkStart w:id="66" w:name="_Toc158627466"/>
      <w:proofErr w:type="spellStart"/>
      <w:r>
        <w:t>Dwh_</w:t>
      </w:r>
      <w:proofErr w:type="gramStart"/>
      <w:r>
        <w:t>en.view</w:t>
      </w:r>
      <w:proofErr w:type="gramEnd"/>
      <w:r>
        <w:t>_CurrentBonusBalances</w:t>
      </w:r>
      <w:bookmarkEnd w:id="66"/>
      <w:proofErr w:type="spellEnd"/>
    </w:p>
    <w:p w14:paraId="313253E5" w14:textId="77777777" w:rsidR="008F5C3C" w:rsidRDefault="008F5C3C" w:rsidP="008F5C3C">
      <w:pPr>
        <w:rPr>
          <w:lang w:val="en-US"/>
        </w:rPr>
      </w:pPr>
    </w:p>
    <w:p w14:paraId="72C937BA" w14:textId="7F92185B" w:rsidR="008F5C3C" w:rsidRDefault="008F5C3C" w:rsidP="008F5C3C">
      <w:pPr>
        <w:jc w:val="both"/>
        <w:rPr>
          <w:lang w:val="en-US"/>
        </w:rPr>
      </w:pPr>
      <w:r w:rsidRPr="711FA16D">
        <w:rPr>
          <w:lang w:val="en-US"/>
        </w:rPr>
        <w:t xml:space="preserve">This view has the same structure </w:t>
      </w:r>
      <w:proofErr w:type="gramStart"/>
      <w:r w:rsidRPr="711FA16D">
        <w:rPr>
          <w:lang w:val="en-US"/>
        </w:rPr>
        <w:t>of</w:t>
      </w:r>
      <w:proofErr w:type="gramEnd"/>
      <w:r w:rsidRPr="711FA16D">
        <w:rPr>
          <w:lang w:val="en-US"/>
        </w:rPr>
        <w:t xml:space="preserve"> </w:t>
      </w:r>
      <w:proofErr w:type="spellStart"/>
      <w:r w:rsidRPr="711FA16D">
        <w:rPr>
          <w:lang w:val="en-US"/>
        </w:rPr>
        <w:t>Dwh_</w:t>
      </w:r>
      <w:proofErr w:type="gramStart"/>
      <w:r w:rsidRPr="711FA16D">
        <w:rPr>
          <w:lang w:val="en-US"/>
        </w:rPr>
        <w:t>en.view</w:t>
      </w:r>
      <w:proofErr w:type="gramEnd"/>
      <w:r w:rsidRPr="711FA16D">
        <w:rPr>
          <w:lang w:val="en-US"/>
        </w:rPr>
        <w:t>_BonusBalances</w:t>
      </w:r>
      <w:proofErr w:type="spellEnd"/>
      <w:r w:rsidRPr="711FA16D">
        <w:rPr>
          <w:lang w:val="en-US"/>
        </w:rPr>
        <w:t xml:space="preserve">, but </w:t>
      </w:r>
      <w:r w:rsidR="001452C1">
        <w:rPr>
          <w:lang w:val="en-US"/>
        </w:rPr>
        <w:t>it only shows users whose bonus balance is bigger than 0</w:t>
      </w:r>
      <w:r w:rsidRPr="711FA16D">
        <w:rPr>
          <w:lang w:val="en-US"/>
        </w:rPr>
        <w:t xml:space="preserve"> </w:t>
      </w:r>
      <w:r w:rsidR="00A00920">
        <w:rPr>
          <w:lang w:val="en-US"/>
        </w:rPr>
        <w:t>(</w:t>
      </w:r>
      <w:r w:rsidRPr="711FA16D">
        <w:rPr>
          <w:lang w:val="en-US"/>
        </w:rPr>
        <w:t xml:space="preserve">one row for </w:t>
      </w:r>
      <w:r w:rsidR="00A00920">
        <w:rPr>
          <w:lang w:val="en-US"/>
        </w:rPr>
        <w:t>every</w:t>
      </w:r>
      <w:r w:rsidRPr="711FA16D">
        <w:rPr>
          <w:lang w:val="en-US"/>
        </w:rPr>
        <w:t xml:space="preserve"> </w:t>
      </w:r>
      <w:proofErr w:type="spellStart"/>
      <w:r w:rsidRPr="711FA16D">
        <w:rPr>
          <w:lang w:val="en-US"/>
        </w:rPr>
        <w:t>UserID</w:t>
      </w:r>
      <w:proofErr w:type="spellEnd"/>
      <w:r w:rsidR="00A00920">
        <w:rPr>
          <w:lang w:val="en-US"/>
        </w:rPr>
        <w:t>)</w:t>
      </w:r>
      <w:r w:rsidRPr="711FA16D">
        <w:rPr>
          <w:lang w:val="en-US"/>
        </w:rPr>
        <w:t>.</w:t>
      </w:r>
    </w:p>
    <w:p w14:paraId="2C6BDBF9" w14:textId="77777777" w:rsidR="008F5C3C" w:rsidRPr="00103851" w:rsidRDefault="008F5C3C" w:rsidP="008F5C3C">
      <w:pPr>
        <w:pStyle w:val="TitoliBase"/>
        <w:jc w:val="left"/>
        <w:rPr>
          <w:rFonts w:cs="Times New Roman"/>
          <w:b w:val="0"/>
          <w:bCs w:val="0"/>
          <w:color w:val="000000"/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510"/>
        <w:gridCol w:w="1530"/>
        <w:gridCol w:w="1089"/>
        <w:gridCol w:w="4488"/>
      </w:tblGrid>
      <w:tr w:rsidR="008F5C3C" w:rsidRPr="00345C8B" w14:paraId="3777EC2F" w14:textId="77777777" w:rsidTr="00971E40">
        <w:trPr>
          <w:trHeight w:val="300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0E2AD9C" w14:textId="77777777" w:rsidR="008F5C3C" w:rsidRPr="00576FC4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576FC4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32AFE75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0097318C">
              <w:rPr>
                <w:rFonts w:ascii="Calibri" w:hAnsi="Calibri" w:cs="Calibri"/>
              </w:rPr>
              <w:t>Type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3709E9A" w14:textId="77777777" w:rsidR="008F5C3C" w:rsidRPr="0097318C" w:rsidRDefault="008F5C3C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318C">
              <w:rPr>
                <w:rFonts w:ascii="Calibri" w:hAnsi="Calibri" w:cs="Calibri"/>
              </w:rPr>
              <w:t>Nullable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2815A75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8F5C3C" w:rsidRPr="00345C8B" w14:paraId="70AF82DE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AC8AF7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5BDF94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int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9CECEF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3A6132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008F5C3C" w:rsidRPr="00345C8B" w14:paraId="385863A6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3C7856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lastRenderedPageBreak/>
              <w:t>Balance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E12E1E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decimal(19,4)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B31B8C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34C438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Balance value</w:t>
            </w:r>
          </w:p>
        </w:tc>
      </w:tr>
      <w:tr w:rsidR="008F5C3C" w:rsidRPr="00345C8B" w14:paraId="288B7AAB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F39FD6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BonusCampaignID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47A7FC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int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04672E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F73A7B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ID</w:t>
            </w:r>
          </w:p>
        </w:tc>
      </w:tr>
      <w:tr w:rsidR="008F5C3C" w:rsidRPr="00345C8B" w14:paraId="1D4B5577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EDC0E0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BonusCampaignName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0D012F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varchar(250)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F31734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CE0966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name</w:t>
            </w:r>
          </w:p>
        </w:tc>
      </w:tr>
      <w:tr w:rsidR="008F5C3C" w:rsidRPr="00345C8B" w14:paraId="7B1F6EE9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1A6DAD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BonusCampaignCode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EE6F93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varchar(50)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1945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452EC0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Bonus campaign code</w:t>
            </w:r>
          </w:p>
        </w:tc>
      </w:tr>
      <w:tr w:rsidR="008F5C3C" w:rsidRPr="00345C8B" w14:paraId="6525D610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EEE7D0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ValidityStartDate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400A7B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smalldatetime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DEC429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182A91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Validity start date</w:t>
            </w:r>
          </w:p>
        </w:tc>
      </w:tr>
      <w:tr w:rsidR="008F5C3C" w:rsidRPr="00345C8B" w14:paraId="588555A9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921866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ValidityEndDate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BEF32C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smalldatetime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83AB09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45601F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Validity expiration date</w:t>
            </w:r>
          </w:p>
        </w:tc>
      </w:tr>
      <w:tr w:rsidR="008F5C3C" w:rsidRPr="00576FC4" w14:paraId="5E08E99A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340A6A" w14:textId="7F20CE13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BonusCampaignStatus</w:t>
            </w:r>
            <w:r w:rsidR="00971E40"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804C10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tinyint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F2ED8F" w14:textId="77777777" w:rsidR="008F5C3C" w:rsidRPr="0097318C" w:rsidRDefault="008F5C3C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906895" w14:textId="422C6B1B" w:rsidR="008F5C3C" w:rsidRPr="00114C90" w:rsidRDefault="008F5C3C" w:rsidP="003A47CA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Bonus campaign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8F5C3C" w:rsidRPr="00345C8B" w14:paraId="7CF0AC08" w14:textId="77777777" w:rsidTr="00971E4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F6B21B" w14:textId="77777777" w:rsidR="008F5C3C" w:rsidRPr="00971E40" w:rsidRDefault="008F5C3C" w:rsidP="003A47CA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BonusCampaignStatus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1B84A3" w14:textId="77777777" w:rsidR="008F5C3C" w:rsidRPr="0097318C" w:rsidRDefault="008F5C3C" w:rsidP="003A47CA">
            <w:pPr>
              <w:rPr>
                <w:rFonts w:ascii="Calibri" w:eastAsia="Calibri" w:hAnsi="Calibri" w:cs="Calibri"/>
              </w:rPr>
            </w:pPr>
            <w:r w:rsidRPr="0097318C">
              <w:rPr>
                <w:rFonts w:ascii="Calibri" w:hAnsi="Calibri" w:cs="Calibri"/>
              </w:rPr>
              <w:t>varchar(50)</w:t>
            </w: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BC17FC" w14:textId="77777777" w:rsidR="008F5C3C" w:rsidRPr="0097318C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F11649" w14:textId="77777777" w:rsidR="008F5C3C" w:rsidRPr="00345C8B" w:rsidRDefault="008F5C3C" w:rsidP="003A47CA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 xml:space="preserve">Bonus campaign </w:t>
            </w:r>
            <w:r>
              <w:rPr>
                <w:rFonts w:ascii="Calibri" w:eastAsia="Calibri" w:hAnsi="Calibri" w:cs="Calibri"/>
                <w:lang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description</w:t>
            </w:r>
          </w:p>
        </w:tc>
      </w:tr>
    </w:tbl>
    <w:p w14:paraId="1BCE16AD" w14:textId="461D4508" w:rsidR="2F94930B" w:rsidRDefault="2F94930B"/>
    <w:p w14:paraId="73A3C7A8" w14:textId="2FB505E2" w:rsidR="2F94930B" w:rsidRDefault="2F94930B" w:rsidP="2F94930B">
      <w:pPr>
        <w:rPr>
          <w:color w:val="000000" w:themeColor="text1"/>
          <w:szCs w:val="22"/>
        </w:rPr>
      </w:pPr>
    </w:p>
    <w:p w14:paraId="73242ACC" w14:textId="56A52075" w:rsidR="00445C1E" w:rsidRDefault="14485065" w:rsidP="2580270B">
      <w:pPr>
        <w:pStyle w:val="Titlewithnumbers"/>
        <w:rPr>
          <w:rFonts w:eastAsia="Verdana" w:cs="Verdana"/>
          <w:szCs w:val="22"/>
        </w:rPr>
      </w:pPr>
      <w:bookmarkStart w:id="67" w:name="_Toc158627467"/>
      <w:proofErr w:type="spellStart"/>
      <w:r>
        <w:t>Dwh_</w:t>
      </w:r>
      <w:proofErr w:type="gramStart"/>
      <w:r>
        <w:t>en.</w:t>
      </w:r>
      <w:r w:rsidR="613B502B">
        <w:t>view</w:t>
      </w:r>
      <w:proofErr w:type="gramEnd"/>
      <w:r w:rsidR="613B502B">
        <w:t>_BonusFreebets</w:t>
      </w:r>
      <w:bookmarkEnd w:id="67"/>
      <w:proofErr w:type="spellEnd"/>
    </w:p>
    <w:p w14:paraId="611CF986" w14:textId="77777777" w:rsidR="2580270B" w:rsidRDefault="2580270B" w:rsidP="2580270B">
      <w:pPr>
        <w:pStyle w:val="TitoliBase"/>
        <w:rPr>
          <w:lang w:val="en-US"/>
        </w:rPr>
      </w:pPr>
    </w:p>
    <w:p w14:paraId="7BBEB978" w14:textId="364FEF29" w:rsidR="711FA16D" w:rsidRDefault="711FA16D" w:rsidP="2580270B">
      <w:pPr>
        <w:jc w:val="both"/>
        <w:rPr>
          <w:lang w:val="en-US"/>
        </w:rPr>
      </w:pPr>
      <w:r w:rsidRPr="2580270B">
        <w:rPr>
          <w:lang w:val="en-US"/>
        </w:rPr>
        <w:t xml:space="preserve">This view contains data about </w:t>
      </w:r>
      <w:proofErr w:type="spellStart"/>
      <w:r w:rsidRPr="2580270B">
        <w:rPr>
          <w:lang w:val="en-US"/>
        </w:rPr>
        <w:t>Freebets</w:t>
      </w:r>
      <w:proofErr w:type="spellEnd"/>
      <w:r w:rsidRPr="2580270B">
        <w:rPr>
          <w:lang w:val="en-US"/>
        </w:rPr>
        <w:t>.</w:t>
      </w:r>
    </w:p>
    <w:p w14:paraId="6D8586DD" w14:textId="77777777" w:rsidR="2580270B" w:rsidRDefault="2580270B" w:rsidP="2580270B">
      <w:pPr>
        <w:pStyle w:val="TitoliBase"/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1559"/>
        <w:gridCol w:w="1134"/>
        <w:gridCol w:w="4382"/>
      </w:tblGrid>
      <w:tr w:rsidR="2580270B" w14:paraId="7BAB9146" w14:textId="77777777" w:rsidTr="6AE25A98">
        <w:trPr>
          <w:trHeight w:val="300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263380D" w14:textId="77777777" w:rsidR="008F5C3C" w:rsidRDefault="008F5C3C" w:rsidP="2580270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2580270B">
              <w:rPr>
                <w:rFonts w:ascii="Calibri" w:eastAsia="Calibri" w:hAnsi="Calibri" w:cs="Calibri"/>
                <w:b/>
                <w:bCs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C65C2E5" w14:textId="77777777" w:rsidR="008F5C3C" w:rsidRDefault="008F5C3C" w:rsidP="2580270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2580270B">
              <w:rPr>
                <w:rFonts w:ascii="Calibri" w:eastAsia="Calibri" w:hAnsi="Calibri" w:cs="Calibri"/>
                <w:b/>
                <w:bCs/>
                <w:lang w:val="en-US" w:eastAsia="it-IT"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1876705" w14:textId="77777777" w:rsidR="008F5C3C" w:rsidRDefault="008F5C3C" w:rsidP="2580270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580270B">
              <w:rPr>
                <w:rFonts w:ascii="Calibri" w:eastAsia="Calibri" w:hAnsi="Calibri" w:cs="Calibri"/>
                <w:b/>
                <w:bCs/>
                <w:lang w:val="en-US" w:eastAsia="it-IT"/>
              </w:rPr>
              <w:t>Nullable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1FBA85CE" w14:textId="77777777" w:rsidR="008F5C3C" w:rsidRDefault="008F5C3C" w:rsidP="2580270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2580270B">
              <w:rPr>
                <w:rFonts w:ascii="Calibri" w:eastAsia="Calibri" w:hAnsi="Calibri" w:cs="Calibri"/>
                <w:b/>
                <w:bCs/>
                <w:lang w:val="en-US" w:eastAsia="it-IT"/>
              </w:rPr>
              <w:t>Description</w:t>
            </w:r>
          </w:p>
        </w:tc>
      </w:tr>
      <w:tr w:rsidR="2580270B" w14:paraId="6E1E8191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018976" w14:textId="377689CF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FreeBetID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8010EE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743BFB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E113E3" w14:textId="6ADF9731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Freebet ID</w:t>
            </w:r>
          </w:p>
        </w:tc>
      </w:tr>
      <w:tr w:rsidR="2580270B" w14:paraId="05DCFAFA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594784" w14:textId="166D4D30" w:rsidR="2580270B" w:rsidRDefault="2580270B" w:rsidP="2580270B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C6C89A" w14:textId="4F47C48F" w:rsidR="008F5C3C" w:rsidRDefault="008F5C3C" w:rsidP="2580270B">
            <w:pPr>
              <w:rPr>
                <w:color w:val="000000" w:themeColor="text1"/>
                <w:szCs w:val="22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8CE5CA" w14:textId="7B4FE4B8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1AFF06" w14:textId="53609D0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User ID</w:t>
            </w:r>
          </w:p>
        </w:tc>
      </w:tr>
      <w:tr w:rsidR="2580270B" w14:paraId="5C29B8EB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D8B579" w14:textId="0F04E87D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CampaignID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968CBF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A7E8B1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3AB3C3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Bonus campaign ID</w:t>
            </w:r>
          </w:p>
        </w:tc>
      </w:tr>
      <w:tr w:rsidR="2580270B" w14:paraId="45C8ED0D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A032F8" w14:textId="786989A2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InsertDate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D5C385" w14:textId="371CA68D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3652B2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D1E47F" w14:textId="2709639D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Insert Date</w:t>
            </w:r>
          </w:p>
        </w:tc>
      </w:tr>
      <w:tr w:rsidR="2580270B" w14:paraId="541AF4B1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AD7B5C" w14:textId="0DE21E06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Amount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B8297A" w14:textId="0EB33FB6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decimal(19,4)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4EE273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D4068D" w14:textId="649CE6D7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Amount</w:t>
            </w:r>
          </w:p>
        </w:tc>
      </w:tr>
      <w:tr w:rsidR="2580270B" w14:paraId="21435985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6FD4C8" w14:textId="03368116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FreeBetStatusId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43E4FB" w14:textId="2973E6CA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E1ACEC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13509C" w14:textId="78F84C20" w:rsidR="008F5C3C" w:rsidRDefault="008F5C3C" w:rsidP="2580270B">
            <w:pPr>
              <w:rPr>
                <w:color w:val="000000" w:themeColor="text1"/>
                <w:szCs w:val="22"/>
                <w:lang w:val="en-US"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Freebet Status</w:t>
            </w:r>
            <w:r w:rsidR="2580270B" w:rsidRPr="2580270B">
              <w:rPr>
                <w:rFonts w:ascii="Calibri" w:eastAsia="Calibri" w:hAnsi="Calibri" w:cs="Calibri"/>
                <w:lang w:eastAsia="it-IT"/>
              </w:rPr>
              <w:t xml:space="preserve">  ID </w:t>
            </w:r>
          </w:p>
        </w:tc>
      </w:tr>
      <w:tr w:rsidR="2580270B" w14:paraId="543CC3A9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1090AD" w14:textId="0B88C3D2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FreeBetStatus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247616" w14:textId="211D0578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varchar(50)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14E1A5" w14:textId="77777777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FBC50F" w14:textId="10B305C6" w:rsidR="008F5C3C" w:rsidRDefault="008F5C3C" w:rsidP="2580270B">
            <w:pPr>
              <w:rPr>
                <w:color w:val="000000" w:themeColor="text1"/>
                <w:szCs w:val="22"/>
                <w:lang w:val="en-US"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Freebet Status</w:t>
            </w:r>
          </w:p>
        </w:tc>
      </w:tr>
      <w:tr w:rsidR="2580270B" w14:paraId="3A430E97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FB0F6C" w14:textId="05ACCC5F" w:rsidR="2580270B" w:rsidRDefault="2580270B" w:rsidP="2580270B">
            <w:pPr>
              <w:rPr>
                <w:rFonts w:ascii="Calibri" w:eastAsia="Calibri" w:hAnsi="Calibri" w:cs="Calibri"/>
                <w:b/>
                <w:bCs/>
              </w:rPr>
            </w:pPr>
            <w:r w:rsidRPr="2580270B">
              <w:rPr>
                <w:rFonts w:ascii="Calibri" w:eastAsia="Calibri" w:hAnsi="Calibri" w:cs="Calibri"/>
                <w:b/>
                <w:bCs/>
              </w:rPr>
              <w:t>ExpiryDate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0215A6" w14:textId="3512C5A5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datetime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4E8D53" w14:textId="72882F5B" w:rsidR="2580270B" w:rsidRDefault="2580270B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5B538F" w14:textId="0622F915" w:rsidR="008F5C3C" w:rsidRDefault="008F5C3C" w:rsidP="2580270B">
            <w:pPr>
              <w:rPr>
                <w:rFonts w:ascii="Calibri" w:eastAsia="Calibri" w:hAnsi="Calibri" w:cs="Calibri"/>
                <w:lang w:eastAsia="it-IT"/>
              </w:rPr>
            </w:pPr>
            <w:r w:rsidRPr="2580270B">
              <w:rPr>
                <w:rFonts w:ascii="Calibri" w:eastAsia="Calibri" w:hAnsi="Calibri" w:cs="Calibri"/>
                <w:lang w:eastAsia="it-IT"/>
              </w:rPr>
              <w:t>Validity expiration date</w:t>
            </w:r>
          </w:p>
        </w:tc>
      </w:tr>
      <w:tr w:rsidR="6AE25A98" w14:paraId="78F7C5C3" w14:textId="77777777" w:rsidTr="6AE25A98">
        <w:trPr>
          <w:trHeight w:val="113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7941D8" w14:textId="3C8D9E99" w:rsidR="6AE25A98" w:rsidRDefault="6AE25A98" w:rsidP="6AE25A98">
            <w:pPr>
              <w:rPr>
                <w:rFonts w:ascii="Calibri" w:eastAsia="Calibri" w:hAnsi="Calibri" w:cs="Calibri"/>
                <w:b/>
                <w:bCs/>
              </w:rPr>
            </w:pPr>
            <w:r w:rsidRPr="6AE25A98">
              <w:rPr>
                <w:rFonts w:ascii="Calibri" w:eastAsia="Calibri" w:hAnsi="Calibri" w:cs="Calibri"/>
                <w:b/>
                <w:bCs/>
              </w:rPr>
              <w:t>CreationCouponId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4D546C" w14:textId="487E22B9" w:rsidR="6AE25A98" w:rsidRDefault="6AE25A98" w:rsidP="6AE25A98">
            <w:pPr>
              <w:rPr>
                <w:rFonts w:ascii="Calibri" w:eastAsia="Calibri" w:hAnsi="Calibri" w:cs="Calibri"/>
                <w:lang w:eastAsia="it-IT"/>
              </w:rPr>
            </w:pPr>
            <w:r w:rsidRPr="6AE25A98">
              <w:rPr>
                <w:rFonts w:ascii="Calibri" w:eastAsia="Calibri" w:hAnsi="Calibri" w:cs="Calibri"/>
                <w:lang w:eastAsia="it-IT"/>
              </w:rPr>
              <w:t>bigint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91E07E" w14:textId="3F28A9EE" w:rsidR="6AE25A98" w:rsidRDefault="6AE25A98" w:rsidP="6AE25A98">
            <w:pPr>
              <w:rPr>
                <w:rFonts w:ascii="Calibri" w:eastAsia="Calibri" w:hAnsi="Calibri" w:cs="Calibri"/>
                <w:lang w:eastAsia="it-IT"/>
              </w:rPr>
            </w:pPr>
            <w:r w:rsidRPr="6AE25A98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3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413D88" w14:textId="79E3FCB7" w:rsidR="6AE25A98" w:rsidRDefault="6AE25A98" w:rsidP="6AE25A98">
            <w:pPr>
              <w:rPr>
                <w:rFonts w:ascii="Calibri" w:eastAsia="Calibri" w:hAnsi="Calibri" w:cs="Calibri"/>
                <w:lang w:eastAsia="it-IT"/>
              </w:rPr>
            </w:pPr>
            <w:r w:rsidRPr="6AE25A98">
              <w:rPr>
                <w:rFonts w:ascii="Calibri" w:eastAsia="Calibri" w:hAnsi="Calibri" w:cs="Calibri"/>
                <w:lang w:eastAsia="it-IT"/>
              </w:rPr>
              <w:t xml:space="preserve">ID of the </w:t>
            </w:r>
            <w:r w:rsidR="001452C1">
              <w:rPr>
                <w:rFonts w:ascii="Calibri" w:eastAsia="Calibri" w:hAnsi="Calibri" w:cs="Calibri"/>
                <w:lang w:eastAsia="it-IT"/>
              </w:rPr>
              <w:t>betslip</w:t>
            </w:r>
            <w:r w:rsidRPr="6AE25A98">
              <w:rPr>
                <w:rFonts w:ascii="Calibri" w:eastAsia="Calibri" w:hAnsi="Calibri" w:cs="Calibri"/>
                <w:lang w:eastAsia="it-IT"/>
              </w:rPr>
              <w:t xml:space="preserve"> </w:t>
            </w:r>
            <w:r w:rsidR="001452C1">
              <w:rPr>
                <w:rFonts w:ascii="Calibri" w:eastAsia="Calibri" w:hAnsi="Calibri" w:cs="Calibri"/>
                <w:lang w:eastAsia="it-IT"/>
              </w:rPr>
              <w:t>which</w:t>
            </w:r>
            <w:r w:rsidRPr="6AE25A98">
              <w:rPr>
                <w:rFonts w:ascii="Calibri" w:eastAsia="Calibri" w:hAnsi="Calibri" w:cs="Calibri"/>
                <w:lang w:eastAsia="it-IT"/>
              </w:rPr>
              <w:t xml:space="preserve"> generated the freebet</w:t>
            </w:r>
          </w:p>
        </w:tc>
      </w:tr>
    </w:tbl>
    <w:p w14:paraId="6AA615E8" w14:textId="77777777" w:rsidR="008F5C3C" w:rsidRPr="00C94875" w:rsidRDefault="008F5C3C" w:rsidP="00AD0A9F">
      <w:pPr>
        <w:pStyle w:val="TitoliBase"/>
        <w:jc w:val="left"/>
        <w:rPr>
          <w:lang w:val="en-US"/>
        </w:rPr>
      </w:pPr>
    </w:p>
    <w:p w14:paraId="486A2113" w14:textId="77777777" w:rsidR="008F5C3C" w:rsidRDefault="008F5C3C">
      <w:pPr>
        <w:rPr>
          <w:rFonts w:cs="Times-Bold"/>
          <w:b/>
          <w:bCs/>
          <w:color w:val="1B4164"/>
          <w:szCs w:val="22"/>
          <w:lang w:val="en-US"/>
        </w:rPr>
      </w:pPr>
    </w:p>
    <w:p w14:paraId="1E250660" w14:textId="77777777" w:rsidR="008D382D" w:rsidRPr="008D382D" w:rsidRDefault="008D382D" w:rsidP="008D382D">
      <w:pPr>
        <w:pStyle w:val="TitoliBase"/>
        <w:rPr>
          <w:szCs w:val="22"/>
          <w:lang w:val="en-US"/>
        </w:rPr>
      </w:pPr>
    </w:p>
    <w:p w14:paraId="35438649" w14:textId="6C4E4525" w:rsidR="00C6481D" w:rsidRPr="00235A5A" w:rsidRDefault="001452C1" w:rsidP="001452C1">
      <w:pPr>
        <w:pStyle w:val="TitoliBase"/>
        <w:rPr>
          <w:sz w:val="24"/>
          <w:lang w:val="en-US"/>
        </w:rPr>
      </w:pPr>
      <w:bookmarkStart w:id="68" w:name="_Toc139637689"/>
      <w:bookmarkStart w:id="69" w:name="_Toc158627468"/>
      <w:proofErr w:type="gramStart"/>
      <w:r w:rsidRPr="00235A5A">
        <w:rPr>
          <w:sz w:val="24"/>
          <w:lang w:val="en-US"/>
        </w:rPr>
        <w:t>Bets</w:t>
      </w:r>
      <w:bookmarkEnd w:id="68"/>
      <w:bookmarkEnd w:id="69"/>
      <w:proofErr w:type="gramEnd"/>
    </w:p>
    <w:p w14:paraId="59A692E9" w14:textId="665EE088" w:rsidR="00081361" w:rsidRDefault="00081361" w:rsidP="2DB3108B">
      <w:pPr>
        <w:pStyle w:val="TitoliBase"/>
        <w:jc w:val="left"/>
        <w:rPr>
          <w:lang w:val="en-US"/>
        </w:rPr>
      </w:pPr>
    </w:p>
    <w:p w14:paraId="71BA06B1" w14:textId="254ABAC6" w:rsidR="00081361" w:rsidRDefault="1937F156" w:rsidP="001452C1">
      <w:pPr>
        <w:pStyle w:val="Titlewithnumbers"/>
        <w:numPr>
          <w:ilvl w:val="0"/>
          <w:numId w:val="40"/>
        </w:numPr>
      </w:pPr>
      <w:bookmarkStart w:id="70" w:name="_Toc476328696"/>
      <w:bookmarkStart w:id="71" w:name="_Toc158627469"/>
      <w:proofErr w:type="spellStart"/>
      <w:r>
        <w:t>Dwh_</w:t>
      </w:r>
      <w:proofErr w:type="gramStart"/>
      <w:r>
        <w:t>en.view</w:t>
      </w:r>
      <w:proofErr w:type="gramEnd"/>
      <w:r>
        <w:t>_Bets</w:t>
      </w:r>
      <w:bookmarkEnd w:id="70"/>
      <w:bookmarkEnd w:id="71"/>
      <w:proofErr w:type="spellEnd"/>
    </w:p>
    <w:p w14:paraId="089FB328" w14:textId="77777777" w:rsidR="00081361" w:rsidRDefault="00081361" w:rsidP="00081361">
      <w:pPr>
        <w:rPr>
          <w:lang w:val="en-US"/>
        </w:rPr>
      </w:pPr>
    </w:p>
    <w:p w14:paraId="71A8CCEF" w14:textId="2755D707" w:rsidR="00081361" w:rsidRDefault="00081361" w:rsidP="00081361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information about </w:t>
      </w:r>
      <w:r>
        <w:rPr>
          <w:lang w:val="en-US"/>
        </w:rPr>
        <w:t>each</w:t>
      </w:r>
      <w:r w:rsidRPr="711FA16D">
        <w:rPr>
          <w:lang w:val="en-US"/>
        </w:rPr>
        <w:t xml:space="preserve"> si</w:t>
      </w:r>
      <w:r>
        <w:rPr>
          <w:lang w:val="en-US"/>
        </w:rPr>
        <w:t xml:space="preserve">ngle bet contained in a </w:t>
      </w:r>
      <w:proofErr w:type="spellStart"/>
      <w:r>
        <w:rPr>
          <w:lang w:val="en-US"/>
        </w:rPr>
        <w:t>betslip</w:t>
      </w:r>
      <w:proofErr w:type="spellEnd"/>
      <w:r>
        <w:rPr>
          <w:lang w:val="en-US"/>
        </w:rPr>
        <w:t>. So, for instance</w:t>
      </w:r>
      <w:r w:rsidRPr="711FA16D">
        <w:rPr>
          <w:lang w:val="en-US"/>
        </w:rPr>
        <w:t xml:space="preserve">, in case of combined bets </w:t>
      </w:r>
      <w:r w:rsidR="001452C1">
        <w:rPr>
          <w:lang w:val="en-US"/>
        </w:rPr>
        <w:t xml:space="preserve">there could be </w:t>
      </w:r>
      <w:r w:rsidRPr="711FA16D">
        <w:rPr>
          <w:lang w:val="en-US"/>
        </w:rPr>
        <w:t>more than one</w:t>
      </w:r>
      <w:r w:rsidR="001452C1">
        <w:rPr>
          <w:lang w:val="en-US"/>
        </w:rPr>
        <w:t xml:space="preserve"> record</w:t>
      </w:r>
      <w:r w:rsidRPr="711FA16D">
        <w:rPr>
          <w:lang w:val="en-US"/>
        </w:rPr>
        <w:t>.</w:t>
      </w:r>
    </w:p>
    <w:p w14:paraId="73CAF0FF" w14:textId="77777777" w:rsidR="00081361" w:rsidRDefault="00081361" w:rsidP="00081361">
      <w:pPr>
        <w:pStyle w:val="TitoliBase"/>
        <w:jc w:val="left"/>
        <w:rPr>
          <w:lang w:val="en-US"/>
        </w:rPr>
      </w:pPr>
    </w:p>
    <w:tbl>
      <w:tblPr>
        <w:tblW w:w="9771" w:type="dxa"/>
        <w:jc w:val="center"/>
        <w:tblLayout w:type="fixed"/>
        <w:tblLook w:val="06A0" w:firstRow="1" w:lastRow="0" w:firstColumn="1" w:lastColumn="0" w:noHBand="1" w:noVBand="1"/>
      </w:tblPr>
      <w:tblGrid>
        <w:gridCol w:w="2400"/>
        <w:gridCol w:w="1701"/>
        <w:gridCol w:w="1134"/>
        <w:gridCol w:w="4536"/>
      </w:tblGrid>
      <w:tr w:rsidR="00081361" w:rsidRPr="001335FA" w14:paraId="7884B2BA" w14:textId="77777777" w:rsidTr="440C66DB">
        <w:trPr>
          <w:trHeight w:val="222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B8C505C" w14:textId="77777777" w:rsidR="00081361" w:rsidRPr="00576FC4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576FC4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0F3BEA6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1E5CF5C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850A2DC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081361" w:rsidRPr="001335FA" w14:paraId="6683215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C9947E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525041" w14:textId="086F45AE" w:rsidR="00081361" w:rsidRPr="001335FA" w:rsidRDefault="03B86346" w:rsidP="440C66DB">
            <w:r w:rsidRPr="440C66DB">
              <w:rPr>
                <w:rFonts w:ascii="Calibri" w:eastAsia="Calibri" w:hAnsi="Calibri" w:cs="Calibri"/>
              </w:rPr>
              <w:t>bigint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DDCD70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1F3D65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Betslip ID</w:t>
            </w:r>
          </w:p>
        </w:tc>
      </w:tr>
      <w:tr w:rsidR="00081361" w:rsidRPr="001335FA" w14:paraId="4866F12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A2AB52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9342C8" w14:textId="0404DE54" w:rsidR="00081361" w:rsidRPr="711FA16D" w:rsidRDefault="1C2AF3B4" w:rsidP="440C66DB">
            <w:pPr>
              <w:rPr>
                <w:rFonts w:ascii="Calibri" w:eastAsia="Calibri" w:hAnsi="Calibri" w:cs="Calibri"/>
              </w:rPr>
            </w:pPr>
            <w:r w:rsidRPr="440C66DB">
              <w:rPr>
                <w:rFonts w:ascii="Calibri" w:eastAsia="Calibri" w:hAnsi="Calibri" w:cs="Calibri"/>
              </w:rPr>
              <w:t>bigint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75ABE6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508E10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 ID</w:t>
            </w:r>
          </w:p>
        </w:tc>
      </w:tr>
      <w:tr w:rsidR="00081361" w:rsidRPr="001335FA" w14:paraId="52924F4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3E29E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Stake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D965DE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25DA47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33AD75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Stake amount</w:t>
            </w:r>
          </w:p>
        </w:tc>
      </w:tr>
      <w:tr w:rsidR="00081361" w:rsidRPr="001335FA" w14:paraId="1A630A9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F80E3D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Odds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4723E3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(15,5)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387A42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B6F1B2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Odds value</w:t>
            </w:r>
          </w:p>
        </w:tc>
      </w:tr>
      <w:tr w:rsidR="00081361" w:rsidRPr="001335FA" w14:paraId="688CBC91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99FCE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Grouping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88E12D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331CFD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EC051B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Number of selections</w:t>
            </w:r>
          </w:p>
        </w:tc>
      </w:tr>
      <w:tr w:rsidR="00081361" w:rsidRPr="001335FA" w14:paraId="20259A4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2AE5C2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BD3092" w14:textId="77777777" w:rsidR="00081361" w:rsidRPr="711FA16D" w:rsidRDefault="00081361" w:rsidP="00EF3B8E">
            <w:pPr>
              <w:rPr>
                <w:rFonts w:ascii="Calibri" w:eastAsia="Calibri" w:hAnsi="Calibri" w:cs="Calibri"/>
              </w:rPr>
            </w:pPr>
            <w:r w:rsidRPr="009267D5">
              <w:rPr>
                <w:rFonts w:ascii="Calibri" w:eastAsia="Calibri" w:hAnsi="Calibri" w:cs="Calibri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FD3CDD" w14:textId="77777777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14AC5F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Status of the bet</w:t>
            </w:r>
          </w:p>
        </w:tc>
      </w:tr>
      <w:tr w:rsidR="00081361" w:rsidRPr="001335FA" w14:paraId="0527FE2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9D0AA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CombinationsNumber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AEBFF2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smallint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069CD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BC2D71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Number of combinations</w:t>
            </w:r>
          </w:p>
        </w:tc>
      </w:tr>
      <w:tr w:rsidR="00081361" w:rsidRPr="001335FA" w14:paraId="22D41AB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4DD730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PotentialWinnings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452F0B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2A9455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896AD4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Potential winnings amount</w:t>
            </w:r>
          </w:p>
        </w:tc>
      </w:tr>
      <w:tr w:rsidR="00081361" w:rsidRPr="001335FA" w14:paraId="22F7C56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118DD6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Winnings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7B1CCA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0C4741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16423B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Winnings amount</w:t>
            </w:r>
          </w:p>
        </w:tc>
      </w:tr>
      <w:tr w:rsidR="00081361" w:rsidRPr="001335FA" w14:paraId="016A232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5DA0F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StakeTax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F510AE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8D9ABB" w14:textId="77777777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75E89F" w14:textId="77777777" w:rsidR="00081361" w:rsidRPr="001335F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on stake amount</w:t>
            </w:r>
          </w:p>
        </w:tc>
      </w:tr>
      <w:tr w:rsidR="00081361" w:rsidRPr="001335FA" w14:paraId="6712745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D3980F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WinningsTax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7D722F" w14:textId="77777777" w:rsidR="00081361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92483F" w14:textId="77777777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EA6431" w14:textId="77777777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on winnings amount</w:t>
            </w:r>
          </w:p>
        </w:tc>
      </w:tr>
      <w:tr w:rsidR="00081361" w:rsidRPr="001335FA" w14:paraId="08D7BE7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05B420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CurrentBonus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DC01E5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711FA16D">
              <w:rPr>
                <w:rFonts w:ascii="Calibri" w:eastAsia="Calibri" w:hAnsi="Calibri" w:cs="Calibri"/>
              </w:rPr>
              <w:t>ecimal</w:t>
            </w:r>
            <w:r>
              <w:rPr>
                <w:rFonts w:ascii="Calibri" w:eastAsia="Calibri" w:hAnsi="Calibri" w:cs="Calibri"/>
              </w:rPr>
              <w:t>(19,4)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4198F7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960F5A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Current bonus amount</w:t>
            </w:r>
          </w:p>
        </w:tc>
      </w:tr>
      <w:tr w:rsidR="00081361" w:rsidRPr="001335FA" w14:paraId="6E2176A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B1F195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CurrentBonusGrouping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8DB69F" w14:textId="77777777" w:rsidR="00081361" w:rsidRPr="001335FA" w:rsidRDefault="00081361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tinyint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A3D544" w14:textId="77777777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3973F0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</w:rPr>
              <w:t>Current bonus grouping</w:t>
            </w:r>
          </w:p>
        </w:tc>
      </w:tr>
    </w:tbl>
    <w:p w14:paraId="31427B1B" w14:textId="77777777" w:rsidR="00081361" w:rsidRDefault="00081361" w:rsidP="00AD0A9F">
      <w:pPr>
        <w:rPr>
          <w:rFonts w:cs="Times-Bold"/>
          <w:b/>
          <w:bCs/>
          <w:color w:val="1B4164"/>
          <w:lang w:val="en-US"/>
        </w:rPr>
      </w:pPr>
    </w:p>
    <w:p w14:paraId="5E7994F2" w14:textId="77777777" w:rsidR="00081361" w:rsidRDefault="00081361" w:rsidP="00081361">
      <w:pPr>
        <w:pStyle w:val="TitoliBase"/>
        <w:rPr>
          <w:lang w:val="en-US"/>
        </w:rPr>
      </w:pPr>
      <w:bookmarkStart w:id="72" w:name="_Toc476328697"/>
    </w:p>
    <w:p w14:paraId="7953F575" w14:textId="77777777" w:rsidR="00081361" w:rsidRDefault="1937F156" w:rsidP="00081361">
      <w:pPr>
        <w:pStyle w:val="Titlewithnumbers"/>
      </w:pPr>
      <w:bookmarkStart w:id="73" w:name="_Toc158627470"/>
      <w:proofErr w:type="spellStart"/>
      <w:r>
        <w:t>Dwh_</w:t>
      </w:r>
      <w:proofErr w:type="gramStart"/>
      <w:r>
        <w:t>en.view</w:t>
      </w:r>
      <w:proofErr w:type="gramEnd"/>
      <w:r>
        <w:t>_Betslips</w:t>
      </w:r>
      <w:bookmarkEnd w:id="72"/>
      <w:bookmarkEnd w:id="73"/>
      <w:proofErr w:type="spellEnd"/>
    </w:p>
    <w:p w14:paraId="24FC78C6" w14:textId="77777777" w:rsidR="00081361" w:rsidRDefault="00081361" w:rsidP="00081361">
      <w:pPr>
        <w:rPr>
          <w:lang w:val="en-US"/>
        </w:rPr>
      </w:pPr>
    </w:p>
    <w:p w14:paraId="04B213BB" w14:textId="7F2C5726" w:rsidR="00081361" w:rsidRDefault="00081361" w:rsidP="00081361">
      <w:pPr>
        <w:jc w:val="both"/>
        <w:rPr>
          <w:lang w:val="en-US"/>
        </w:rPr>
      </w:pPr>
      <w:r w:rsidRPr="7F0B8406">
        <w:rPr>
          <w:lang w:val="en-US"/>
        </w:rPr>
        <w:t xml:space="preserve">This view contains </w:t>
      </w:r>
      <w:r w:rsidR="001452C1">
        <w:rPr>
          <w:lang w:val="en-US"/>
        </w:rPr>
        <w:t xml:space="preserve">all </w:t>
      </w:r>
      <w:r w:rsidRPr="7F0B8406">
        <w:rPr>
          <w:lang w:val="en-US"/>
        </w:rPr>
        <w:t xml:space="preserve">data about </w:t>
      </w:r>
      <w:proofErr w:type="spellStart"/>
      <w:r w:rsidRPr="7F0B8406">
        <w:rPr>
          <w:lang w:val="en-US"/>
        </w:rPr>
        <w:t>betslips</w:t>
      </w:r>
      <w:proofErr w:type="spellEnd"/>
      <w:r w:rsidR="001452C1">
        <w:rPr>
          <w:lang w:val="en-US"/>
        </w:rPr>
        <w:t xml:space="preserve"> and their details</w:t>
      </w:r>
      <w:r w:rsidRPr="7F0B8406">
        <w:rPr>
          <w:lang w:val="en-US"/>
        </w:rPr>
        <w:t>.</w:t>
      </w:r>
    </w:p>
    <w:p w14:paraId="3EABB191" w14:textId="77777777" w:rsidR="00081361" w:rsidRDefault="00081361" w:rsidP="00081361">
      <w:pPr>
        <w:pStyle w:val="TitoliBase"/>
        <w:rPr>
          <w:lang w:val="en-US" w:eastAsia="it-IT"/>
        </w:rPr>
      </w:pPr>
    </w:p>
    <w:tbl>
      <w:tblPr>
        <w:tblW w:w="9781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410"/>
        <w:gridCol w:w="1503"/>
        <w:gridCol w:w="1185"/>
        <w:gridCol w:w="4683"/>
      </w:tblGrid>
      <w:tr w:rsidR="00081361" w:rsidRPr="00782C7B" w14:paraId="5FE46BC9" w14:textId="77777777" w:rsidTr="440C66DB">
        <w:trPr>
          <w:trHeight w:val="22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BC7F033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056BD48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AA82416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F7D2AEB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081361" w:rsidRPr="00F005BD" w14:paraId="58925F6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07E5DE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0A6C6A" w14:textId="2BCFE89D" w:rsidR="00081361" w:rsidRPr="00F005BD" w:rsidRDefault="40DE999C" w:rsidP="440C66DB">
            <w:pPr>
              <w:rPr>
                <w:rFonts w:ascii="Calibri" w:eastAsia="Calibri" w:hAnsi="Calibri" w:cs="Calibri"/>
              </w:rPr>
            </w:pPr>
            <w:r w:rsidRPr="440C66DB">
              <w:rPr>
                <w:rFonts w:ascii="Calibri" w:eastAsia="Calibri" w:hAnsi="Calibri" w:cs="Calibri"/>
              </w:rPr>
              <w:t>bigint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EDCE29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0AE8D0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081361" w:rsidRPr="00576FC4" w14:paraId="73F8173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48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621B0E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UserID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B4A382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F16748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13F058" w14:textId="504DC9FB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ID of the user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,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owner of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081361" w:rsidRPr="00576FC4" w14:paraId="1EE858A0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FF78F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BetslipTypeID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E8DEFA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BECEE0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1327BC" w14:textId="6EE8DCCB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type ID</w:t>
            </w:r>
          </w:p>
        </w:tc>
      </w:tr>
      <w:tr w:rsidR="00081361" w:rsidRPr="00576FC4" w14:paraId="51B4E21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9CB93B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BetslipStatusID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7AF4BB" w14:textId="77777777" w:rsidR="00081361" w:rsidRPr="00A92067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0BA424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A4DCBB" w14:textId="55656611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114C90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114C90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081361" w:rsidRPr="00576FC4" w14:paraId="54FFE56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52D61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OutcomeTypeID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EAFCC1" w14:textId="77777777" w:rsidR="00081361" w:rsidRPr="00A92067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EF42E4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E6094F" w14:textId="59414EA5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Outcome type ID</w:t>
            </w:r>
          </w:p>
        </w:tc>
      </w:tr>
      <w:tr w:rsidR="00081361" w:rsidRPr="00F005BD" w14:paraId="031A40A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117C9B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PlacementDate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E649B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datetime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A77BD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4729C5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placement date</w:t>
            </w:r>
          </w:p>
        </w:tc>
      </w:tr>
      <w:tr w:rsidR="00081361" w:rsidRPr="00F005BD" w14:paraId="0811946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2F61E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BetslipCode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CC5C00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25)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F23E80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46773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Unique code of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081361" w:rsidRPr="00062C2D" w14:paraId="697DE5F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76DD0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Stake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0941EF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334E1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484B4F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stake amount</w:t>
            </w:r>
          </w:p>
        </w:tc>
      </w:tr>
      <w:tr w:rsidR="00081361" w:rsidRPr="00576FC4" w14:paraId="29869BB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EB635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Reserve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4F9038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bit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5C9F58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59B521" w14:textId="3ABB36F3" w:rsidR="00081361" w:rsidRPr="00DB03A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Value 1 </w:t>
            </w:r>
            <w:r>
              <w:rPr>
                <w:rFonts w:ascii="Calibri" w:eastAsia="Calibri" w:hAnsi="Calibri" w:cs="Calibri"/>
                <w:lang w:val="en-US" w:eastAsia="it-IT"/>
              </w:rPr>
              <w:t>if the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is 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still </w:t>
            </w:r>
            <w:r>
              <w:rPr>
                <w:rFonts w:ascii="Calibri" w:eastAsia="Calibri" w:hAnsi="Calibri" w:cs="Calibri"/>
                <w:lang w:val="en-US" w:eastAsia="it-IT"/>
              </w:rPr>
              <w:t>pending</w:t>
            </w:r>
          </w:p>
        </w:tc>
      </w:tr>
      <w:tr w:rsidR="00081361" w:rsidRPr="00576FC4" w14:paraId="71EE07A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1178F4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CurrencyID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59F392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E1F417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5DFE35" w14:textId="10AD189B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Id of the currency</w:t>
            </w:r>
          </w:p>
        </w:tc>
      </w:tr>
      <w:tr w:rsidR="00081361" w:rsidRPr="00576FC4" w14:paraId="3F5039C1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A867AF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CurrencyExchangeID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9E927E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66D786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66EAF3" w14:textId="311724D7" w:rsidR="00081361" w:rsidRPr="00CE6E15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/>
              </w:rPr>
              <w:t xml:space="preserve">Currency exchange ID, used to get the </w:t>
            </w:r>
            <w:proofErr w:type="spellStart"/>
            <w:r w:rsidRPr="711FA16D">
              <w:rPr>
                <w:rFonts w:ascii="Calibri" w:eastAsia="Calibri" w:hAnsi="Calibri" w:cs="Calibri"/>
                <w:lang w:val="en-US"/>
              </w:rPr>
              <w:t>ExchangeRate</w:t>
            </w:r>
            <w:proofErr w:type="spellEnd"/>
            <w:r w:rsidRPr="711FA16D">
              <w:rPr>
                <w:rFonts w:ascii="Calibri" w:eastAsia="Calibri" w:hAnsi="Calibri" w:cs="Calibri"/>
                <w:lang w:val="en-US"/>
              </w:rPr>
              <w:t xml:space="preserve"> in a different currency</w:t>
            </w:r>
          </w:p>
        </w:tc>
      </w:tr>
      <w:tr w:rsidR="00081361" w:rsidRPr="00576FC4" w14:paraId="0AA5C73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C473EA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CreditTypeID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9F8079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1058BA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28CF4D" w14:textId="34A2FC47" w:rsidR="00081361" w:rsidRPr="008B118B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Transaction type ID</w:t>
            </w:r>
          </w:p>
        </w:tc>
      </w:tr>
      <w:tr w:rsidR="00081361" w:rsidRPr="00B03D68" w14:paraId="5D77007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D867C5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Winnings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119B6D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847A8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5DE715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Winnings amount</w:t>
            </w:r>
          </w:p>
        </w:tc>
      </w:tr>
      <w:tr w:rsidR="00081361" w:rsidRPr="00B57AC3" w14:paraId="3A47B3D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5AE952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UserWinnings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B5B8D1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801573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C3A96E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Winnings amount without tax</w:t>
            </w:r>
          </w:p>
        </w:tc>
      </w:tr>
      <w:tr w:rsidR="00081361" w:rsidRPr="00B57AC3" w14:paraId="26A7EF5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156F7A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StakeTax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625850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E2C95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538F29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on stake amount</w:t>
            </w:r>
          </w:p>
        </w:tc>
      </w:tr>
      <w:tr w:rsidR="00081361" w:rsidRPr="00F005BD" w14:paraId="795C731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958F1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WinningsTax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9FE8F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B9CDC8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186160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on winnings amount</w:t>
            </w:r>
          </w:p>
        </w:tc>
      </w:tr>
      <w:tr w:rsidR="00081361" w:rsidRPr="00F005BD" w14:paraId="762EA80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93E8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PotentialWinnings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A0D254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B1C213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6F1969" w14:textId="77777777" w:rsidR="00081361" w:rsidRPr="00591487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Potential winnings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amount</w:t>
            </w:r>
          </w:p>
        </w:tc>
      </w:tr>
      <w:tr w:rsidR="00081361" w:rsidRPr="00576FC4" w14:paraId="2967D90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F23C42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AgentPaid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FEB712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bit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C21A8F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81C4CD" w14:textId="77777777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Value 1 if an agent or cashier paid the amount of the winning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to the user</w:t>
            </w:r>
          </w:p>
        </w:tc>
      </w:tr>
      <w:tr w:rsidR="00081361" w:rsidRPr="00576FC4" w14:paraId="364EA3A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FE5C6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UserPaymentDate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2BBA5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761523">
              <w:rPr>
                <w:rFonts w:ascii="Calibri" w:eastAsia="Calibri" w:hAnsi="Calibri" w:cs="Calibri"/>
                <w:lang w:val="en-US" w:eastAsia="it-IT"/>
              </w:rPr>
              <w:t>smalldatetime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98EDD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E9B843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Date of 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user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payment</w:t>
            </w:r>
          </w:p>
        </w:tc>
      </w:tr>
      <w:tr w:rsidR="00081361" w:rsidRPr="00576FC4" w14:paraId="1488998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EA0CAD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PlacementUserID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F500BF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2A6632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9F6F96" w14:textId="407F7DE8" w:rsidR="00081361" w:rsidRPr="00114C90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ID of the user who placed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 (i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 could 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also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be an agent who placed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for a user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081361" w:rsidRPr="00F005BD" w14:paraId="020733E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77515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MinBonus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7893BC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C842F4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BD5233" w14:textId="77777777" w:rsidR="00081361" w:rsidRPr="003D1B24" w:rsidRDefault="00081361" w:rsidP="00EF3B8E">
            <w:pPr>
              <w:rPr>
                <w:rFonts w:ascii="Calibri" w:eastAsia="Calibri" w:hAnsi="Calibri" w:cs="Calibri"/>
                <w:lang w:val="en-US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Minimum bonus amount</w:t>
            </w:r>
          </w:p>
        </w:tc>
      </w:tr>
      <w:tr w:rsidR="00081361" w:rsidRPr="00062C2D" w14:paraId="2E869F01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5F5320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MinPotentialWinnings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04D889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F3A516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110201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Minimum potential winnings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amount</w:t>
            </w:r>
          </w:p>
        </w:tc>
      </w:tr>
      <w:tr w:rsidR="00081361" w:rsidRPr="00F005BD" w14:paraId="57B87BE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8EBD8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TaxAmount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8FD64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EDC529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B19BF3" w14:textId="77777777" w:rsidR="00081361" w:rsidRPr="00CE6E15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amount</w:t>
            </w:r>
          </w:p>
        </w:tc>
      </w:tr>
      <w:tr w:rsidR="00081361" w:rsidRPr="00F005BD" w14:paraId="0FD52AD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759FA9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TaxPercentage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7AFB53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086C54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30AFCD" w14:textId="77777777" w:rsidR="00081361" w:rsidRPr="006F238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Tax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percentage</w:t>
            </w:r>
          </w:p>
        </w:tc>
      </w:tr>
      <w:tr w:rsidR="00081361" w:rsidRPr="00576FC4" w14:paraId="154C010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D9F629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BonusCampaignID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C58498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7CA53F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DC1631" w14:textId="77777777" w:rsidR="00081361" w:rsidRPr="008B118B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Bonus campaign ID used to place the bet in case of credit type bonus</w:t>
            </w:r>
          </w:p>
        </w:tc>
      </w:tr>
      <w:tr w:rsidR="00081361" w:rsidRPr="00576FC4" w14:paraId="24E1F00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D088B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RefusalReasonTypeID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18C0A6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A36BAF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66E813" w14:textId="0FC5B228" w:rsidR="00081361" w:rsidRPr="00205915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114C90">
              <w:rPr>
                <w:rFonts w:ascii="Calibri" w:eastAsia="Calibri" w:hAnsi="Calibri" w:cs="Calibri"/>
                <w:lang w:val="en-US" w:eastAsia="it-IT"/>
              </w:rPr>
              <w:t>Refusal reason type ID</w:t>
            </w:r>
          </w:p>
        </w:tc>
      </w:tr>
      <w:tr w:rsidR="00081361" w:rsidRPr="00B57AC3" w14:paraId="30B93F4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C20F3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MaxOdds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CD8BB0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74C451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9C280C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Maximum odds</w:t>
            </w:r>
          </w:p>
        </w:tc>
      </w:tr>
      <w:tr w:rsidR="00081361" w:rsidRPr="00062C2D" w14:paraId="521A7C20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BD8ECA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MinOdds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1BA8D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29D2B8" w14:textId="3A9B60AD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85ABBD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Minimum odds</w:t>
            </w:r>
          </w:p>
        </w:tc>
      </w:tr>
      <w:tr w:rsidR="00081361" w:rsidRPr="00062C2D" w14:paraId="0B6578C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18CB3D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MaxPotentialWinnings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39C76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A408B3" w14:textId="55A821A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EE70AD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Maximum potential winnings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amount</w:t>
            </w:r>
          </w:p>
        </w:tc>
      </w:tr>
      <w:tr w:rsidR="00081361" w:rsidRPr="00497338" w14:paraId="3443675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D78BFD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TotalOdds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224200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4AD2B7" w14:textId="54239622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8292B8" w14:textId="77777777" w:rsidR="00081361" w:rsidRPr="008B118B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Total odds</w:t>
            </w:r>
          </w:p>
        </w:tc>
      </w:tr>
      <w:tr w:rsidR="00081361" w:rsidRPr="00062C2D" w14:paraId="6B07C55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DFA3C3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PaymentDate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9A23B0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F005BD">
              <w:rPr>
                <w:rFonts w:ascii="Calibri" w:eastAsia="Calibri" w:hAnsi="Calibri" w:cs="Calibri"/>
                <w:lang w:val="en-US" w:eastAsia="it-IT"/>
              </w:rPr>
              <w:t>datetime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580B73" w14:textId="7ECF1B11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BC25ED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Date of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payment</w:t>
            </w:r>
          </w:p>
        </w:tc>
      </w:tr>
      <w:tr w:rsidR="00081361" w:rsidRPr="00576FC4" w14:paraId="1A25F59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2AAF6A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984576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nvarchar</w:t>
            </w:r>
            <w:proofErr w:type="spellEnd"/>
            <w:r w:rsidRPr="00F005BD">
              <w:rPr>
                <w:rFonts w:ascii="Calibri" w:eastAsia="Calibri" w:hAnsi="Calibri" w:cs="Calibri"/>
                <w:lang w:val="en-US" w:eastAsia="it-IT"/>
              </w:rPr>
              <w:t>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AD6C13" w14:textId="1F2F81A3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17F530" w14:textId="6FBF6BA7" w:rsidR="00081361" w:rsidRPr="00421425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type description (Normal, Live, Mixed,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="001452C1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081361" w:rsidRPr="00576FC4" w14:paraId="31D525F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4AD8A7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BetslipStatus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6646BF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B5038D" w14:textId="1E6E5932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55FCEF" w14:textId="64D5C3B0" w:rsidR="00081361" w:rsidRPr="000F1136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0F1136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000F1136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000F1136">
              <w:rPr>
                <w:rFonts w:ascii="Calibri" w:eastAsia="Calibri" w:hAnsi="Calibri" w:cs="Calibri"/>
                <w:lang w:val="en-US" w:eastAsia="it-IT"/>
              </w:rPr>
              <w:t xml:space="preserve"> description (Open, Paid</w:t>
            </w:r>
            <w:r w:rsidR="001452C1">
              <w:rPr>
                <w:rFonts w:ascii="Calibri" w:eastAsia="Calibri" w:hAnsi="Calibri" w:cs="Calibri"/>
                <w:lang w:val="en-US" w:eastAsia="it-IT"/>
              </w:rPr>
              <w:t xml:space="preserve">, </w:t>
            </w:r>
            <w:proofErr w:type="spellStart"/>
            <w:r w:rsidR="001452C1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000F1136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081361" w:rsidRPr="00062C2D" w14:paraId="545F001F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1DE645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OutcomeType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17BCBB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nvarchar</w:t>
            </w:r>
            <w:proofErr w:type="spellEnd"/>
            <w:r w:rsidRPr="00F005BD">
              <w:rPr>
                <w:rFonts w:ascii="Calibri" w:eastAsia="Calibri" w:hAnsi="Calibri" w:cs="Calibri"/>
                <w:lang w:val="en-US" w:eastAsia="it-IT"/>
              </w:rPr>
              <w:t>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B03FB5" w14:textId="3737C875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88BA46" w14:textId="039B9A73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B11B6E">
              <w:rPr>
                <w:rFonts w:ascii="Calibri" w:eastAsia="Calibri" w:hAnsi="Calibri" w:cs="Calibri"/>
                <w:lang w:eastAsia="it-IT"/>
              </w:rPr>
              <w:t>Outcome type (Winning, Losing,</w:t>
            </w:r>
            <w:r w:rsidR="001452C1">
              <w:rPr>
                <w:rFonts w:ascii="Calibri" w:eastAsia="Calibri" w:hAnsi="Calibri" w:cs="Calibri"/>
                <w:lang w:eastAsia="it-IT"/>
              </w:rPr>
              <w:t xml:space="preserve"> etc</w:t>
            </w:r>
            <w:r w:rsidRPr="00B11B6E">
              <w:rPr>
                <w:rFonts w:ascii="Calibri" w:eastAsia="Calibri" w:hAnsi="Calibri" w:cs="Calibri"/>
                <w:lang w:eastAsia="it-IT"/>
              </w:rPr>
              <w:t>)</w:t>
            </w:r>
          </w:p>
        </w:tc>
      </w:tr>
      <w:tr w:rsidR="00081361" w:rsidRPr="00576FC4" w14:paraId="00472C3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94864B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CreditType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F0CDB3" w14:textId="77777777" w:rsidR="00081361" w:rsidRPr="00DB03A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nvarchar</w:t>
            </w:r>
            <w:proofErr w:type="spellEnd"/>
            <w:r w:rsidRPr="00F005BD">
              <w:rPr>
                <w:rFonts w:ascii="Calibri" w:eastAsia="Calibri" w:hAnsi="Calibri" w:cs="Calibri"/>
                <w:lang w:val="en-US" w:eastAsia="it-IT"/>
              </w:rPr>
              <w:t>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103FCB" w14:textId="04FC57F1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6C1AA6" w14:textId="77777777" w:rsidR="00081361" w:rsidRPr="00DB03A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B11B6E">
              <w:rPr>
                <w:rFonts w:ascii="Calibri" w:eastAsia="Calibri" w:hAnsi="Calibri" w:cs="Calibri"/>
                <w:lang w:val="en-US" w:eastAsia="it-IT"/>
              </w:rPr>
              <w:t>Transaction type description (User Account, Bonus)</w:t>
            </w:r>
          </w:p>
        </w:tc>
      </w:tr>
      <w:tr w:rsidR="00081361" w:rsidRPr="004F79A5" w14:paraId="4706AD2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7838F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ApplicationTypeID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2EF0D1" w14:textId="77777777" w:rsidR="00081361" w:rsidRPr="00DB03A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D95EEA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1AFA72" w14:textId="77777777" w:rsidR="00081361" w:rsidRPr="004F79A5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4F79A5">
              <w:rPr>
                <w:rFonts w:ascii="Calibri" w:eastAsia="Calibri" w:hAnsi="Calibri" w:cs="Calibri"/>
                <w:lang w:val="en-US" w:eastAsia="it-IT"/>
              </w:rPr>
              <w:t>Identifier of the application u</w:t>
            </w:r>
            <w:r>
              <w:rPr>
                <w:rFonts w:ascii="Calibri" w:eastAsia="Calibri" w:hAnsi="Calibri" w:cs="Calibri"/>
                <w:lang w:val="en-US" w:eastAsia="it-IT"/>
              </w:rPr>
              <w:t>sed to place the bet</w:t>
            </w:r>
          </w:p>
        </w:tc>
      </w:tr>
      <w:tr w:rsidR="00081361" w:rsidRPr="00576FC4" w14:paraId="24A88F4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2E4EF1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ApplicationType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976B37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nvarchar</w:t>
            </w:r>
            <w:proofErr w:type="spellEnd"/>
            <w:r w:rsidRPr="00F005BD">
              <w:rPr>
                <w:rFonts w:ascii="Calibri" w:eastAsia="Calibri" w:hAnsi="Calibri" w:cs="Calibri"/>
                <w:lang w:val="en-US" w:eastAsia="it-IT"/>
              </w:rPr>
              <w:t>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F8D387" w14:textId="281598BE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D7C4E0" w14:textId="5A3C1B40" w:rsidR="00081361" w:rsidRPr="00B11B6E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B11B6E">
              <w:rPr>
                <w:rFonts w:ascii="Calibri" w:eastAsia="Calibri" w:hAnsi="Calibri" w:cs="Calibri"/>
                <w:lang w:val="en-US" w:eastAsia="it-IT"/>
              </w:rPr>
              <w:t xml:space="preserve">Application type (Web Site, Mobile, API, </w:t>
            </w:r>
            <w:proofErr w:type="spellStart"/>
            <w:r w:rsidR="001452C1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00B11B6E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081361" w:rsidRPr="00062C2D" w14:paraId="30DCBF1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F663B7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RefusalReasonType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5C554C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411B15" w14:textId="7A27689D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B89944" w14:textId="77777777" w:rsidR="00081361" w:rsidRPr="008B118B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B11B6E">
              <w:rPr>
                <w:rFonts w:ascii="Calibri" w:eastAsia="Calibri" w:hAnsi="Calibri" w:cs="Calibri"/>
                <w:lang w:eastAsia="it-IT"/>
              </w:rPr>
              <w:t>Refusal reason type</w:t>
            </w:r>
          </w:p>
        </w:tc>
      </w:tr>
      <w:tr w:rsidR="00081361" w:rsidRPr="00576FC4" w14:paraId="630D4B2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9BA11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lastRenderedPageBreak/>
              <w:t>BetTypeID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807B27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005B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0141B0" w14:textId="61D530C3" w:rsidR="00081361" w:rsidRPr="00DD413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41D174" w14:textId="618D4AE3" w:rsidR="00081361" w:rsidRPr="00B11B6E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B11B6E">
              <w:rPr>
                <w:rFonts w:ascii="Calibri" w:eastAsia="Calibri" w:hAnsi="Calibri" w:cs="Calibri"/>
                <w:lang w:val="en-US" w:eastAsia="it-IT"/>
              </w:rPr>
              <w:t>Bet type ID</w:t>
            </w:r>
          </w:p>
        </w:tc>
      </w:tr>
      <w:tr w:rsidR="00081361" w:rsidRPr="00576FC4" w14:paraId="466466C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08BBE3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BetType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1CA717" w14:textId="77777777" w:rsidR="00081361" w:rsidRPr="00F005B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proofErr w:type="gramStart"/>
            <w:r w:rsidRPr="00F005BD">
              <w:rPr>
                <w:rFonts w:ascii="Calibri" w:eastAsia="Calibri" w:hAnsi="Calibri" w:cs="Calibri"/>
                <w:lang w:val="en-US" w:eastAsia="it-IT"/>
              </w:rPr>
              <w:t>nvarchar</w:t>
            </w:r>
            <w:proofErr w:type="spellEnd"/>
            <w:r w:rsidRPr="00F005BD">
              <w:rPr>
                <w:rFonts w:ascii="Calibri" w:eastAsia="Calibri" w:hAnsi="Calibri" w:cs="Calibri"/>
                <w:lang w:val="en-US" w:eastAsia="it-IT"/>
              </w:rPr>
              <w:t>(</w:t>
            </w:r>
            <w:proofErr w:type="gramEnd"/>
            <w:r w:rsidRPr="00F005B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42FCF6" w14:textId="09E61C4E" w:rsidR="00081361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EF60E1" w14:textId="4DB3577F" w:rsidR="00081361" w:rsidRPr="00B11B6E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B11B6E">
              <w:rPr>
                <w:rFonts w:ascii="Calibri" w:eastAsia="Calibri" w:hAnsi="Calibri" w:cs="Calibri"/>
                <w:lang w:val="en-US" w:eastAsia="it-IT"/>
              </w:rPr>
              <w:t xml:space="preserve">Bet type description (Single bet, Multiple, </w:t>
            </w:r>
            <w:proofErr w:type="spellStart"/>
            <w:r w:rsidR="001452C1"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00B11B6E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DC348B" w:rsidRPr="00576FC4" w14:paraId="58181F4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DB8525" w14:textId="734D0EED" w:rsidR="00DC348B" w:rsidRPr="00971E40" w:rsidRDefault="00DC348B" w:rsidP="00DC348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DateVersion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8FC3B2" w14:textId="6E42A28A" w:rsidR="00DC348B" w:rsidRPr="00F005BD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5342AF" w14:textId="0D627F7F" w:rsidR="00DC348B" w:rsidRPr="440C66DB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31DDD6" w14:textId="16C1EC41" w:rsidR="00DC348B" w:rsidRPr="00B11B6E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Last update date</w:t>
            </w:r>
          </w:p>
        </w:tc>
      </w:tr>
      <w:tr w:rsidR="00DC348B" w:rsidRPr="00576FC4" w14:paraId="23F00CD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19C971" w14:textId="2891272C" w:rsidR="00DC348B" w:rsidRPr="00971E40" w:rsidRDefault="00DC348B" w:rsidP="00DC348B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 w:eastAsia="it-IT"/>
              </w:rPr>
              <w:t>DetailDateVersion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51DE13" w14:textId="6398873E" w:rsidR="00DC348B" w:rsidRPr="00F005BD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datetime2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C15990" w14:textId="19D21390" w:rsidR="00DC348B" w:rsidRPr="440C66DB" w:rsidRDefault="00087B7C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95E146" w14:textId="45A55508" w:rsidR="00DC348B" w:rsidRPr="00B11B6E" w:rsidRDefault="00DC348B" w:rsidP="00DC34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Last update date of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betslip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details</w:t>
            </w:r>
          </w:p>
        </w:tc>
      </w:tr>
    </w:tbl>
    <w:p w14:paraId="5E224975" w14:textId="77777777" w:rsidR="00081361" w:rsidRDefault="00081361" w:rsidP="00081361">
      <w:pPr>
        <w:pStyle w:val="TitoliBase"/>
        <w:rPr>
          <w:lang w:val="en-US"/>
        </w:rPr>
      </w:pPr>
    </w:p>
    <w:p w14:paraId="69AC1E7D" w14:textId="77777777" w:rsidR="00081361" w:rsidRDefault="00081361" w:rsidP="00AD0A9F">
      <w:pPr>
        <w:pStyle w:val="TitoliBase"/>
        <w:jc w:val="left"/>
        <w:rPr>
          <w:lang w:val="en-US"/>
        </w:rPr>
      </w:pPr>
    </w:p>
    <w:p w14:paraId="0952A57C" w14:textId="77777777" w:rsidR="00081361" w:rsidRDefault="1937F156" w:rsidP="00081361">
      <w:pPr>
        <w:pStyle w:val="Titlewithnumbers"/>
      </w:pPr>
      <w:bookmarkStart w:id="74" w:name="_Toc476328698"/>
      <w:bookmarkStart w:id="75" w:name="_Toc158627471"/>
      <w:proofErr w:type="spellStart"/>
      <w:r>
        <w:t>Dwh_</w:t>
      </w:r>
      <w:proofErr w:type="gramStart"/>
      <w:r>
        <w:t>en.view</w:t>
      </w:r>
      <w:proofErr w:type="gramEnd"/>
      <w:r>
        <w:t>_BetslipAdditionalData</w:t>
      </w:r>
      <w:bookmarkEnd w:id="74"/>
      <w:bookmarkEnd w:id="75"/>
      <w:proofErr w:type="spellEnd"/>
    </w:p>
    <w:p w14:paraId="42A34BA8" w14:textId="77777777" w:rsidR="00081361" w:rsidRDefault="00081361" w:rsidP="00081361">
      <w:pPr>
        <w:rPr>
          <w:lang w:val="en-US"/>
        </w:rPr>
      </w:pPr>
    </w:p>
    <w:p w14:paraId="0D9A3C0F" w14:textId="41DF1F54" w:rsidR="00081361" w:rsidRDefault="00081361" w:rsidP="00081361">
      <w:pPr>
        <w:jc w:val="both"/>
        <w:rPr>
          <w:lang w:val="en-US"/>
        </w:rPr>
      </w:pPr>
      <w:r w:rsidRPr="7F0B8406">
        <w:rPr>
          <w:lang w:val="en-US"/>
        </w:rPr>
        <w:t xml:space="preserve">This view contains </w:t>
      </w:r>
      <w:proofErr w:type="spellStart"/>
      <w:r w:rsidR="00FF35E8" w:rsidRPr="7F0B8406">
        <w:rPr>
          <w:lang w:val="en-US"/>
        </w:rPr>
        <w:t>betslips</w:t>
      </w:r>
      <w:proofErr w:type="spellEnd"/>
      <w:r w:rsidR="00FF35E8" w:rsidRPr="7F0B8406">
        <w:rPr>
          <w:lang w:val="en-US"/>
        </w:rPr>
        <w:t xml:space="preserve"> </w:t>
      </w:r>
      <w:r w:rsidRPr="7F0B8406">
        <w:rPr>
          <w:lang w:val="en-US"/>
        </w:rPr>
        <w:t>additional data</w:t>
      </w:r>
      <w:r w:rsidR="00FF35E8">
        <w:rPr>
          <w:lang w:val="en-US"/>
        </w:rPr>
        <w:t xml:space="preserve"> (multiple rows for every </w:t>
      </w:r>
      <w:proofErr w:type="spellStart"/>
      <w:r w:rsidR="00FF35E8">
        <w:rPr>
          <w:lang w:val="en-US"/>
        </w:rPr>
        <w:t>betslip</w:t>
      </w:r>
      <w:proofErr w:type="spellEnd"/>
      <w:r w:rsidR="00FF35E8">
        <w:rPr>
          <w:lang w:val="en-US"/>
        </w:rPr>
        <w:t>).</w:t>
      </w:r>
    </w:p>
    <w:p w14:paraId="70FEBE9F" w14:textId="77777777" w:rsidR="00081361" w:rsidRDefault="00081361" w:rsidP="00081361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967"/>
        <w:gridCol w:w="1559"/>
        <w:gridCol w:w="993"/>
        <w:gridCol w:w="4098"/>
      </w:tblGrid>
      <w:tr w:rsidR="00081361" w:rsidRPr="00F97FD5" w14:paraId="52C7A108" w14:textId="77777777" w:rsidTr="440C66DB">
        <w:trPr>
          <w:trHeight w:val="222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7E3DC49" w14:textId="77777777" w:rsidR="00081361" w:rsidRPr="00576FC4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576FC4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B86C68A" w14:textId="77777777" w:rsidR="00081361" w:rsidRPr="00F97FD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C7B9D3B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D4BDF70" w14:textId="77777777" w:rsidR="00081361" w:rsidRPr="00F97FD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081361" w:rsidRPr="00F97FD5" w14:paraId="6E89A89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798579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292AE6" w14:textId="086F45AE" w:rsidR="00081361" w:rsidRPr="001335FA" w:rsidRDefault="52805CFF" w:rsidP="440C66DB">
            <w:r w:rsidRPr="440C66DB">
              <w:rPr>
                <w:rFonts w:ascii="Calibri" w:eastAsia="Calibri" w:hAnsi="Calibri" w:cs="Calibri"/>
              </w:rPr>
              <w:t>bigint</w:t>
            </w:r>
          </w:p>
          <w:p w14:paraId="04025D6F" w14:textId="55B45C58" w:rsidR="00081361" w:rsidRPr="001335FA" w:rsidRDefault="00081361" w:rsidP="440C66D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C72312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9948C7" w14:textId="77777777" w:rsidR="00081361" w:rsidRPr="001335FA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Betslip ID</w:t>
            </w:r>
          </w:p>
        </w:tc>
      </w:tr>
      <w:tr w:rsidR="00081361" w:rsidRPr="00576FC4" w14:paraId="6F10C80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15D92A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BetslipAdditionalDataTypeID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38E32C" w14:textId="77777777" w:rsidR="00081361" w:rsidRPr="002B5D2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tinyint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6FCA54" w14:textId="77777777" w:rsidR="00081361" w:rsidRPr="009731C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B1CCF5" w14:textId="27C1A21F" w:rsidR="00081361" w:rsidRPr="0030647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/>
              </w:rPr>
              <w:t xml:space="preserve"> additional data type 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ID</w:t>
            </w:r>
          </w:p>
        </w:tc>
      </w:tr>
      <w:tr w:rsidR="00081361" w:rsidRPr="00783AF6" w14:paraId="695FE0D7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D71D5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BetslipAdditionalDataType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8DA098" w14:textId="77777777" w:rsidR="00081361" w:rsidRPr="711FA16D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v</w:t>
            </w:r>
            <w:r w:rsidRPr="000F47E6">
              <w:rPr>
                <w:rFonts w:ascii="Calibri" w:eastAsia="Calibri" w:hAnsi="Calibri" w:cs="Calibri"/>
                <w:lang w:eastAsia="it-IT"/>
              </w:rPr>
              <w:t>archar</w:t>
            </w:r>
            <w:r>
              <w:rPr>
                <w:rFonts w:ascii="Calibri" w:eastAsia="Calibri" w:hAnsi="Calibri" w:cs="Calibri"/>
                <w:lang w:eastAsia="it-IT"/>
              </w:rPr>
              <w:t>(500)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56C927" w14:textId="77777777" w:rsidR="00081361" w:rsidRPr="009731C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6FA028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/>
              </w:rPr>
              <w:t xml:space="preserve"> additional data type</w:t>
            </w:r>
          </w:p>
        </w:tc>
      </w:tr>
      <w:tr w:rsidR="00081361" w:rsidRPr="00576FC4" w14:paraId="07BE986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418ECB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Value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0FD0CB" w14:textId="77777777" w:rsidR="00081361" w:rsidRPr="00F97FD5" w:rsidRDefault="00081361" w:rsidP="00EF3B8E">
            <w:pPr>
              <w:rPr>
                <w:rFonts w:ascii="Calibri" w:eastAsia="Calibri" w:hAnsi="Calibri" w:cs="Calibri"/>
              </w:rPr>
            </w:pPr>
            <w:r w:rsidRPr="009731C5">
              <w:rPr>
                <w:rFonts w:ascii="Calibri" w:eastAsia="Calibri" w:hAnsi="Calibri" w:cs="Calibri"/>
              </w:rPr>
              <w:t>decimal(19,4)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C9EDC9" w14:textId="77777777" w:rsidR="00081361" w:rsidRPr="009731C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B42364" w14:textId="77777777" w:rsidR="00081361" w:rsidRPr="0030647A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Value of the additional data type</w:t>
            </w:r>
          </w:p>
        </w:tc>
      </w:tr>
      <w:tr w:rsidR="00081361" w:rsidRPr="00576FC4" w14:paraId="42956DC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E9A8E5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012E3C" w14:textId="77777777" w:rsidR="00081361" w:rsidRPr="009731C5" w:rsidRDefault="00081361" w:rsidP="00EF3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</w:t>
            </w:r>
            <w:r w:rsidRPr="000F47E6">
              <w:rPr>
                <w:rFonts w:ascii="Calibri" w:eastAsia="Calibri" w:hAnsi="Calibri" w:cs="Calibri"/>
              </w:rPr>
              <w:t>archar</w:t>
            </w:r>
            <w:r>
              <w:rPr>
                <w:rFonts w:ascii="Calibri" w:eastAsia="Calibri" w:hAnsi="Calibri" w:cs="Calibri"/>
              </w:rPr>
              <w:t>(250)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5793DB" w14:textId="77777777" w:rsidR="00081361" w:rsidRPr="009731C5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Y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D00D27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r w:rsidRPr="711FA16D">
              <w:rPr>
                <w:rFonts w:ascii="Calibri" w:eastAsia="Calibri" w:hAnsi="Calibri" w:cs="Calibri"/>
                <w:lang w:val="en-US"/>
              </w:rPr>
              <w:t>additional data type</w:t>
            </w:r>
          </w:p>
        </w:tc>
      </w:tr>
      <w:tr w:rsidR="00081361" w:rsidRPr="00576FC4" w14:paraId="4CF5FD2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A1589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/>
              </w:rPr>
              <w:t>DateVersion</w:t>
            </w:r>
            <w:proofErr w:type="spell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D15966" w14:textId="77777777" w:rsidR="00081361" w:rsidRPr="000F47E6" w:rsidRDefault="00081361" w:rsidP="00EF3B8E">
            <w:pPr>
              <w:rPr>
                <w:rFonts w:ascii="Calibri" w:eastAsia="Calibri" w:hAnsi="Calibri" w:cs="Calibri"/>
                <w:lang w:val="en-US"/>
              </w:rPr>
            </w:pPr>
            <w:r w:rsidRPr="000F47E6">
              <w:rPr>
                <w:rFonts w:ascii="Calibri" w:eastAsia="Calibri" w:hAnsi="Calibri" w:cs="Calibri"/>
                <w:lang w:val="en-US"/>
              </w:rPr>
              <w:t>datetime2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5F7A4B" w14:textId="77777777" w:rsidR="00081361" w:rsidRPr="000F47E6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E359BA" w14:textId="5A5DE32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Last update </w:t>
            </w:r>
            <w:r w:rsidR="00FF35E8">
              <w:rPr>
                <w:rFonts w:ascii="Calibri" w:hAnsi="Calibri" w:cs="Calibri"/>
                <w:szCs w:val="22"/>
                <w:lang w:val="en-US" w:eastAsia="en-US"/>
              </w:rPr>
              <w:t>date</w:t>
            </w:r>
          </w:p>
        </w:tc>
      </w:tr>
    </w:tbl>
    <w:p w14:paraId="60D8A18A" w14:textId="77777777" w:rsidR="00081361" w:rsidRDefault="00081361" w:rsidP="2DB3108B">
      <w:pPr>
        <w:pStyle w:val="TitoliBase"/>
        <w:jc w:val="left"/>
        <w:rPr>
          <w:lang w:val="en-US"/>
        </w:rPr>
      </w:pPr>
    </w:p>
    <w:p w14:paraId="638BCA02" w14:textId="77777777" w:rsidR="00971E40" w:rsidRDefault="00971E40" w:rsidP="00971E40">
      <w:pPr>
        <w:pStyle w:val="Titlewithnumbers"/>
        <w:numPr>
          <w:ilvl w:val="0"/>
          <w:numId w:val="0"/>
        </w:numPr>
        <w:ind w:left="1530"/>
      </w:pPr>
    </w:p>
    <w:p w14:paraId="6B0BB060" w14:textId="55569F92" w:rsidR="00971E40" w:rsidRDefault="00971E40" w:rsidP="00971E40">
      <w:pPr>
        <w:pStyle w:val="Titlewithnumbers"/>
      </w:pPr>
      <w:bookmarkStart w:id="76" w:name="_Toc158627472"/>
      <w:proofErr w:type="spellStart"/>
      <w:r>
        <w:t>Dwh_</w:t>
      </w:r>
      <w:proofErr w:type="gramStart"/>
      <w:r>
        <w:t>en.view</w:t>
      </w:r>
      <w:proofErr w:type="spellEnd"/>
      <w:proofErr w:type="gramEnd"/>
      <w:r>
        <w:t>_</w:t>
      </w:r>
      <w:r w:rsidRPr="00971E40">
        <w:t xml:space="preserve"> </w:t>
      </w:r>
      <w:proofErr w:type="spellStart"/>
      <w:r w:rsidRPr="00971E40">
        <w:t>BetslipsIdentifiers</w:t>
      </w:r>
      <w:bookmarkEnd w:id="76"/>
      <w:proofErr w:type="spellEnd"/>
    </w:p>
    <w:p w14:paraId="3A7A4837" w14:textId="77777777" w:rsidR="00971E40" w:rsidRDefault="00971E40" w:rsidP="00971E40">
      <w:pPr>
        <w:rPr>
          <w:lang w:val="en-US"/>
        </w:rPr>
      </w:pPr>
    </w:p>
    <w:p w14:paraId="00312AD8" w14:textId="19B751EC" w:rsidR="00971E40" w:rsidRDefault="00971E40" w:rsidP="00971E40">
      <w:pPr>
        <w:jc w:val="both"/>
        <w:rPr>
          <w:lang w:val="en-US"/>
        </w:rPr>
      </w:pPr>
      <w:r w:rsidRPr="7F0B8406">
        <w:rPr>
          <w:lang w:val="en-US"/>
        </w:rPr>
        <w:t xml:space="preserve">This view contains </w:t>
      </w:r>
      <w:r>
        <w:rPr>
          <w:lang w:val="en-US"/>
        </w:rPr>
        <w:t xml:space="preserve">data about </w:t>
      </w:r>
      <w:proofErr w:type="spellStart"/>
      <w:r w:rsidRPr="7F0B8406">
        <w:rPr>
          <w:lang w:val="en-US"/>
        </w:rPr>
        <w:t>betslips</w:t>
      </w:r>
      <w:proofErr w:type="spellEnd"/>
      <w:r w:rsidRPr="7F0B8406">
        <w:rPr>
          <w:lang w:val="en-US"/>
        </w:rPr>
        <w:t xml:space="preserve"> </w:t>
      </w:r>
      <w:r>
        <w:rPr>
          <w:lang w:val="en-US"/>
        </w:rPr>
        <w:t>identifiers.</w:t>
      </w:r>
    </w:p>
    <w:p w14:paraId="7945512B" w14:textId="77777777" w:rsidR="00971E40" w:rsidRDefault="00971E40" w:rsidP="00971E40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967"/>
        <w:gridCol w:w="1559"/>
        <w:gridCol w:w="993"/>
        <w:gridCol w:w="4098"/>
      </w:tblGrid>
      <w:tr w:rsidR="00971E40" w:rsidRPr="00F97FD5" w14:paraId="00B39989" w14:textId="77777777" w:rsidTr="00C72FA5">
        <w:trPr>
          <w:trHeight w:val="222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347E15F" w14:textId="77777777" w:rsidR="00971E40" w:rsidRPr="00576FC4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00576FC4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79DE064" w14:textId="77777777" w:rsidR="00971E40" w:rsidRPr="00F97FD5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EB61EF0" w14:textId="77777777" w:rsidR="00971E40" w:rsidRPr="711FA16D" w:rsidRDefault="00971E40" w:rsidP="00C72FA5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BCDC962" w14:textId="77777777" w:rsidR="00971E40" w:rsidRPr="00F97FD5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971E40" w:rsidRPr="00F97FD5" w14:paraId="132D6656" w14:textId="77777777" w:rsidTr="00C72FA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15C396" w14:textId="77777777" w:rsidR="00971E40" w:rsidRPr="00971E40" w:rsidRDefault="00971E40" w:rsidP="00C72FA5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FD086B" w14:textId="77777777" w:rsidR="00971E40" w:rsidRPr="001335FA" w:rsidRDefault="00971E40" w:rsidP="00C72FA5">
            <w:r w:rsidRPr="440C66DB">
              <w:rPr>
                <w:rFonts w:ascii="Calibri" w:eastAsia="Calibri" w:hAnsi="Calibri" w:cs="Calibri"/>
              </w:rPr>
              <w:t>bigint</w:t>
            </w:r>
          </w:p>
          <w:p w14:paraId="3C38B550" w14:textId="77777777" w:rsidR="00971E40" w:rsidRPr="001335FA" w:rsidRDefault="00971E40" w:rsidP="00C72FA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90A0B4" w14:textId="77777777" w:rsidR="00971E40" w:rsidRPr="711FA16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720B6E" w14:textId="77777777" w:rsidR="00971E40" w:rsidRPr="001335FA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Betslip ID</w:t>
            </w:r>
          </w:p>
        </w:tc>
      </w:tr>
      <w:tr w:rsidR="00971E40" w:rsidRPr="00576FC4" w14:paraId="466EEAA3" w14:textId="77777777" w:rsidTr="00C72FA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BBAFE2" w14:textId="7220325C" w:rsidR="00971E40" w:rsidRPr="00971E40" w:rsidRDefault="00971E40" w:rsidP="00C72FA5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Identifier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57453E" w14:textId="229293AC" w:rsidR="00971E40" w:rsidRPr="002B5D2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char(32)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085B0E" w14:textId="77777777" w:rsidR="00971E40" w:rsidRPr="009731C5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99E18E" w14:textId="155780F7" w:rsidR="00971E40" w:rsidRPr="0030647A" w:rsidRDefault="00971E40" w:rsidP="00C72FA5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lang w:val="en-US"/>
              </w:rPr>
              <w:t>identifier code</w:t>
            </w:r>
          </w:p>
        </w:tc>
      </w:tr>
      <w:tr w:rsidR="00971E40" w:rsidRPr="00783AF6" w14:paraId="718A85A9" w14:textId="77777777" w:rsidTr="00C72FA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2C5831" w14:textId="16697AED" w:rsidR="00971E40" w:rsidRPr="00971E40" w:rsidRDefault="00971E40" w:rsidP="00C72FA5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BookmakerID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4015A2" w14:textId="02F5C406" w:rsidR="00971E40" w:rsidRPr="711FA16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smallint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8ACCC7" w14:textId="574E6E21" w:rsidR="00971E40" w:rsidRPr="009731C5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N</w:t>
            </w:r>
          </w:p>
        </w:tc>
        <w:tc>
          <w:tcPr>
            <w:tcW w:w="4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DEE1D5" w14:textId="4DA395F9" w:rsidR="00971E40" w:rsidRPr="711FA16D" w:rsidRDefault="00971E40" w:rsidP="00C72FA5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ID of the bookmaker</w:t>
            </w:r>
          </w:p>
        </w:tc>
      </w:tr>
    </w:tbl>
    <w:p w14:paraId="2079756D" w14:textId="39B7B420" w:rsidR="00C6481D" w:rsidRDefault="00C6481D" w:rsidP="2DB3108B">
      <w:pPr>
        <w:pStyle w:val="TitoliBase"/>
        <w:jc w:val="left"/>
        <w:rPr>
          <w:lang w:val="en-US"/>
        </w:rPr>
      </w:pPr>
    </w:p>
    <w:p w14:paraId="5785EF76" w14:textId="77777777" w:rsidR="001366E2" w:rsidRDefault="001366E2" w:rsidP="2DB3108B">
      <w:pPr>
        <w:pStyle w:val="TitoliBase"/>
        <w:jc w:val="left"/>
        <w:rPr>
          <w:lang w:val="en-US"/>
        </w:rPr>
      </w:pPr>
    </w:p>
    <w:p w14:paraId="38E29066" w14:textId="7A837702" w:rsidR="00850E1C" w:rsidRDefault="7063C475" w:rsidP="00EF3B8E">
      <w:pPr>
        <w:pStyle w:val="Titlewithnumbers"/>
      </w:pPr>
      <w:bookmarkStart w:id="77" w:name="_Toc158627473"/>
      <w:proofErr w:type="spellStart"/>
      <w:r>
        <w:t>Dwh_</w:t>
      </w:r>
      <w:proofErr w:type="gramStart"/>
      <w:r>
        <w:t>en.</w:t>
      </w:r>
      <w:r w:rsidR="5ABC595C">
        <w:t>view</w:t>
      </w:r>
      <w:proofErr w:type="gramEnd"/>
      <w:r w:rsidR="5ABC595C">
        <w:t>_BookedBetslips</w:t>
      </w:r>
      <w:bookmarkEnd w:id="65"/>
      <w:bookmarkEnd w:id="77"/>
      <w:proofErr w:type="spellEnd"/>
    </w:p>
    <w:p w14:paraId="062E9A90" w14:textId="77777777" w:rsidR="009E025B" w:rsidRDefault="009E025B" w:rsidP="00850E1C">
      <w:pPr>
        <w:pStyle w:val="TitoliBase"/>
        <w:rPr>
          <w:lang w:val="en-US"/>
        </w:rPr>
      </w:pPr>
    </w:p>
    <w:p w14:paraId="39B71124" w14:textId="5EE03AC3" w:rsidR="009E025B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data about booked </w:t>
      </w:r>
      <w:proofErr w:type="spellStart"/>
      <w:r w:rsidRPr="711FA16D">
        <w:rPr>
          <w:lang w:val="en-US"/>
        </w:rPr>
        <w:t>betslips</w:t>
      </w:r>
      <w:proofErr w:type="spellEnd"/>
      <w:r w:rsidRPr="711FA16D">
        <w:rPr>
          <w:lang w:val="en-US"/>
        </w:rPr>
        <w:t>.</w:t>
      </w:r>
    </w:p>
    <w:p w14:paraId="4D373724" w14:textId="77777777" w:rsidR="00850E1C" w:rsidRDefault="00850E1C" w:rsidP="00850E1C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701"/>
        <w:gridCol w:w="1095"/>
        <w:gridCol w:w="4421"/>
      </w:tblGrid>
      <w:tr w:rsidR="001F5684" w:rsidRPr="00D44AAD" w14:paraId="445D7A37" w14:textId="77777777" w:rsidTr="440C66DB">
        <w:trPr>
          <w:trHeight w:val="222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26303F7" w14:textId="77777777" w:rsidR="001F5684" w:rsidRPr="00D44AAD" w:rsidRDefault="001F5684" w:rsidP="711FA16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8AB42FC" w14:textId="77777777" w:rsidR="001F5684" w:rsidRPr="00D44AAD" w:rsidRDefault="001F5684" w:rsidP="711FA16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E7CCFFB" w14:textId="27AF7178" w:rsidR="001F5684" w:rsidRPr="711FA16D" w:rsidRDefault="001F5684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4688CF8" w14:textId="6A98AEF5" w:rsidR="001F5684" w:rsidRPr="00D44AAD" w:rsidRDefault="001F5684" w:rsidP="711FA16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7F61CE" w:rsidRPr="00497338" w14:paraId="582D6D0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58952A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BookedBetslipID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651C44" w14:textId="16356C2E" w:rsidR="007F61CE" w:rsidRPr="007F61CE" w:rsidRDefault="2FADB76D" w:rsidP="007F61CE">
            <w:pPr>
              <w:rPr>
                <w:rFonts w:ascii="Calibri" w:eastAsia="Calibri" w:hAnsi="Calibri" w:cs="Calibri"/>
              </w:rPr>
            </w:pPr>
            <w:r w:rsidRPr="440C66DB">
              <w:rPr>
                <w:rFonts w:ascii="Calibri" w:eastAsia="Calibri" w:hAnsi="Calibri" w:cs="Calibri"/>
              </w:rPr>
              <w:t>bigint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509B20" w14:textId="6D3F88E0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DB1340" w14:textId="1543CE5E" w:rsidR="007F61CE" w:rsidRPr="00F93E07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Booked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7F61CE" w:rsidRPr="00FD0649" w14:paraId="7DA4F9F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9D1EDE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BookedBetslipCode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A54814" w14:textId="13C00EE1" w:rsidR="007F61CE" w:rsidRPr="007F61CE" w:rsidRDefault="3757BBD6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440C66DB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440C66DB">
              <w:rPr>
                <w:rFonts w:ascii="Calibri" w:eastAsia="Calibri" w:hAnsi="Calibri" w:cs="Calibri"/>
                <w:lang w:val="en-US" w:eastAsia="it-IT"/>
              </w:rPr>
              <w:t>255)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DA300F" w14:textId="58B47152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2C8462" w14:textId="605C168E" w:rsidR="007F61CE" w:rsidRPr="00CE5329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code</w:t>
            </w:r>
          </w:p>
        </w:tc>
      </w:tr>
      <w:tr w:rsidR="007F61CE" w:rsidRPr="00FD0649" w14:paraId="6D79CB4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F8327E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BookmakerID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B609BA" w14:textId="647FD02C" w:rsidR="007F61CE" w:rsidRPr="007F61CE" w:rsidRDefault="16AA2E6F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440C66DB">
              <w:rPr>
                <w:rFonts w:ascii="Calibri" w:eastAsia="Calibri" w:hAnsi="Calibri" w:cs="Calibri"/>
                <w:lang w:val="en-US" w:eastAsia="it-IT"/>
              </w:rPr>
              <w:t>smallint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A00B72" w14:textId="2A7986AC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E3FD50" w14:textId="77777777" w:rsidR="007F61CE" w:rsidRPr="003545AF" w:rsidRDefault="007F61CE" w:rsidP="007F61C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Bookmaker ID</w:t>
            </w:r>
          </w:p>
        </w:tc>
      </w:tr>
      <w:tr w:rsidR="007F61CE" w:rsidRPr="00FD0649" w14:paraId="2929AE0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858C39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BetTypeID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613DDA" w14:textId="45B573FA" w:rsidR="007F61CE" w:rsidRPr="007F61CE" w:rsidRDefault="0E8E9654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440C66DB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8E912F" w14:textId="6587E105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64B2BB" w14:textId="77777777" w:rsidR="007F61CE" w:rsidRPr="005F13D6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Bet type ID</w:t>
            </w:r>
          </w:p>
        </w:tc>
      </w:tr>
      <w:tr w:rsidR="007F61CE" w:rsidRPr="00BE18D4" w14:paraId="21180606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EBA756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BookingDate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7F836F" w14:textId="42CCFB92" w:rsidR="007F61CE" w:rsidRPr="007F61CE" w:rsidRDefault="09009AB5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E1F019" w14:textId="2E19EE6F" w:rsid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C4C075" w14:textId="1F3A691D" w:rsidR="007F61CE" w:rsidRPr="00CE5329" w:rsidRDefault="00FF35E8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When</w:t>
            </w:r>
            <w:r w:rsidR="007F61CE" w:rsidRPr="711FA16D">
              <w:rPr>
                <w:rFonts w:ascii="Calibri" w:eastAsia="Calibri" w:hAnsi="Calibri" w:cs="Calibri"/>
                <w:lang w:val="en-US" w:eastAsia="it-IT"/>
              </w:rPr>
              <w:t xml:space="preserve"> the user booked the </w:t>
            </w:r>
            <w:proofErr w:type="spellStart"/>
            <w:r w:rsidR="007F61CE"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7F61CE" w:rsidRPr="00BE18D4" w14:paraId="0102790C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2A2874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PlacementDate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5ED1B1" w14:textId="4AA7E19E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007F61CE">
              <w:rPr>
                <w:rFonts w:ascii="Calibri" w:eastAsia="Calibri" w:hAnsi="Calibri" w:cs="Calibri"/>
                <w:lang w:val="en-US" w:eastAsia="it-IT"/>
              </w:rPr>
              <w:t>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9F6531" w14:textId="613C0B52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F9E63D" w14:textId="70373664" w:rsidR="007F61CE" w:rsidRPr="00116182" w:rsidRDefault="00FF35E8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When</w:t>
            </w:r>
            <w:r w:rsidR="007F61CE" w:rsidRPr="711FA16D">
              <w:rPr>
                <w:rFonts w:ascii="Calibri" w:eastAsia="Calibri" w:hAnsi="Calibri" w:cs="Calibri"/>
                <w:lang w:val="en-US" w:eastAsia="it-IT"/>
              </w:rPr>
              <w:t xml:space="preserve"> the user placed 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7F61CE" w:rsidRPr="00BE18D4" w14:paraId="3F3C13A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EF9C22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Domain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45C513" w14:textId="4A5D5FB2" w:rsidR="007F61CE" w:rsidRPr="007F61CE" w:rsidRDefault="554F13A0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440C66DB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440C66DB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A66C5B" w14:textId="74161537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979BAD" w14:textId="3F283AF2" w:rsidR="007F61CE" w:rsidRPr="005F13D6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Domain name use</w:t>
            </w:r>
            <w:r>
              <w:rPr>
                <w:rFonts w:ascii="Calibri" w:eastAsia="Calibri" w:hAnsi="Calibri" w:cs="Calibri"/>
                <w:lang w:val="en-US" w:eastAsia="it-IT"/>
              </w:rPr>
              <w:t>d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to book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7F61CE" w:rsidRPr="00D44AAD" w14:paraId="5E04264A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79E94F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BookingNumber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1A3BAD" w14:textId="2C20E06B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7F61CE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="20584C39" w:rsidRPr="440C66DB">
              <w:rPr>
                <w:rFonts w:ascii="Calibri" w:eastAsia="Calibri" w:hAnsi="Calibri" w:cs="Calibri"/>
                <w:lang w:val="en-US" w:eastAsia="it-IT"/>
              </w:rPr>
              <w:t>11</w:t>
            </w:r>
            <w:r w:rsidRPr="007F61CE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AD862E" w14:textId="54006B9F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B174CD" w14:textId="27839640" w:rsidR="007F61CE" w:rsidRPr="00D44AAD" w:rsidRDefault="007F61CE" w:rsidP="007F61C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Booking number</w:t>
            </w:r>
          </w:p>
        </w:tc>
      </w:tr>
      <w:tr w:rsidR="007F61CE" w:rsidRPr="00D44AAD" w14:paraId="1E905893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0C24B1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ApplicationTypeID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1ABEEE" w14:textId="36118808" w:rsidR="007F61CE" w:rsidRPr="007F61CE" w:rsidRDefault="43CA5F01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440C66DB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B48383" w14:textId="08B3AD7D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10494F" w14:textId="5672C320" w:rsidR="007F61CE" w:rsidRPr="005F13D6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Application type ID</w:t>
            </w:r>
          </w:p>
        </w:tc>
      </w:tr>
      <w:tr w:rsidR="007F61CE" w:rsidRPr="00D44AAD" w14:paraId="06199CD0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A7293B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E58543" w14:textId="4E1CA7EB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7F61CE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364A75" w14:textId="7E5135A2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D352BB" w14:textId="77777777" w:rsidR="007F61CE" w:rsidRPr="003545AF" w:rsidRDefault="007F61CE" w:rsidP="007F61C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Currency ID</w:t>
            </w:r>
          </w:p>
        </w:tc>
      </w:tr>
      <w:tr w:rsidR="007F61CE" w:rsidRPr="00D44AAD" w14:paraId="00739F3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F995BF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Stake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596FB8" w14:textId="485A49E2" w:rsidR="007F61CE" w:rsidRPr="007F61CE" w:rsidRDefault="4F45FEBF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440C66DB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440C66DB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120307" w14:textId="7F7A9CAE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29AFF8" w14:textId="2725E6BF" w:rsidR="007F61CE" w:rsidRPr="00D44AAD" w:rsidRDefault="007F61CE" w:rsidP="007F61CE">
            <w:pPr>
              <w:rPr>
                <w:rFonts w:ascii="Calibri" w:eastAsia="Calibri" w:hAnsi="Calibri" w:cs="Calibri"/>
                <w:lang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stake amount</w:t>
            </w:r>
          </w:p>
        </w:tc>
      </w:tr>
      <w:tr w:rsidR="007F61CE" w:rsidRPr="00D44AAD" w14:paraId="634788A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A9DF68" w14:textId="77777777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MaxPotentialWinnings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A1A87B" w14:textId="550C68DD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7F61CE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7F61CE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95220B" w14:textId="7BDB5319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BCA53C" w14:textId="244EE432" w:rsidR="007F61CE" w:rsidRPr="00D44AAD" w:rsidRDefault="007F61CE" w:rsidP="007F61C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Maximum potential winnings amount</w:t>
            </w:r>
          </w:p>
        </w:tc>
      </w:tr>
      <w:tr w:rsidR="007F61CE" w:rsidRPr="00D44AAD" w14:paraId="0922936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644F86" w14:textId="53A5507C" w:rsidR="007F61CE" w:rsidRPr="00971E40" w:rsidRDefault="007F61CE" w:rsidP="007F61C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MinPotentialWinnings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4BC21D" w14:textId="26C75057" w:rsidR="007F61CE" w:rsidRPr="007F61CE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7F61CE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7F61CE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62A4BA" w14:textId="193B85ED" w:rsidR="007F61CE" w:rsidRPr="711FA16D" w:rsidRDefault="007F61CE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567DBD" w14:textId="708843EA" w:rsidR="007F61CE" w:rsidRPr="711FA16D" w:rsidRDefault="004D7331" w:rsidP="007F61CE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Minimum potential winnings</w:t>
            </w:r>
            <w:r w:rsidRPr="711FA16D">
              <w:rPr>
                <w:rFonts w:ascii="Calibri" w:eastAsia="Calibri" w:hAnsi="Calibri" w:cs="Calibri"/>
                <w:lang w:eastAsia="it-IT"/>
              </w:rPr>
              <w:t xml:space="preserve"> amount</w:t>
            </w:r>
          </w:p>
        </w:tc>
      </w:tr>
      <w:tr w:rsidR="00912EF2" w:rsidRPr="00BE18D4" w14:paraId="11F5349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8A21A3" w14:textId="6D84375D" w:rsidR="00912EF2" w:rsidRPr="00971E40" w:rsidRDefault="00912EF2" w:rsidP="00912EF2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/>
              </w:rPr>
              <w:t>DateVersion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39519E" w14:textId="044CDF4D" w:rsidR="00912EF2" w:rsidRPr="007F61CE" w:rsidRDefault="00912EF2" w:rsidP="00912EF2">
            <w:pPr>
              <w:rPr>
                <w:rFonts w:ascii="Calibri" w:eastAsia="Calibri" w:hAnsi="Calibri" w:cs="Calibri"/>
                <w:lang w:val="en-US" w:eastAsia="it-IT"/>
              </w:rPr>
            </w:pPr>
            <w:r w:rsidRPr="000F47E6">
              <w:rPr>
                <w:rFonts w:ascii="Calibri" w:eastAsia="Calibri" w:hAnsi="Calibri" w:cs="Calibri"/>
                <w:lang w:val="en-US"/>
              </w:rPr>
              <w:t>datetime2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FCE759" w14:textId="5879C925" w:rsidR="00912EF2" w:rsidRPr="007F61CE" w:rsidRDefault="00912EF2" w:rsidP="00912EF2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443013" w14:textId="043464CA" w:rsidR="00912EF2" w:rsidRPr="711FA16D" w:rsidRDefault="00912EF2" w:rsidP="00912EF2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Last update </w:t>
            </w:r>
            <w:r w:rsidR="00FF35E8">
              <w:rPr>
                <w:rFonts w:ascii="Calibri" w:hAnsi="Calibri" w:cs="Calibri"/>
                <w:szCs w:val="22"/>
                <w:lang w:val="en-US" w:eastAsia="en-US"/>
              </w:rPr>
              <w:t>date</w:t>
            </w:r>
          </w:p>
        </w:tc>
      </w:tr>
    </w:tbl>
    <w:p w14:paraId="1D9F5E81" w14:textId="77777777" w:rsidR="00850E1C" w:rsidRDefault="00850E1C" w:rsidP="00850E1C">
      <w:pPr>
        <w:pStyle w:val="TitoliBase"/>
        <w:rPr>
          <w:lang w:val="en-US"/>
        </w:rPr>
      </w:pPr>
    </w:p>
    <w:p w14:paraId="2CDD746A" w14:textId="77777777" w:rsidR="00971E40" w:rsidRDefault="00971E40" w:rsidP="00971E40">
      <w:pPr>
        <w:pStyle w:val="Titlewithnumbers"/>
        <w:numPr>
          <w:ilvl w:val="0"/>
          <w:numId w:val="0"/>
        </w:numPr>
        <w:ind w:left="1069" w:hanging="360"/>
      </w:pPr>
    </w:p>
    <w:p w14:paraId="6A3769E3" w14:textId="51D9D56C" w:rsidR="00971E40" w:rsidRDefault="00971E40" w:rsidP="00971E40">
      <w:pPr>
        <w:pStyle w:val="Titlewithnumbers"/>
      </w:pPr>
      <w:bookmarkStart w:id="78" w:name="_Toc158627474"/>
      <w:proofErr w:type="spellStart"/>
      <w:r>
        <w:t>Dwh_</w:t>
      </w:r>
      <w:proofErr w:type="gramStart"/>
      <w:r>
        <w:t>en.view</w:t>
      </w:r>
      <w:proofErr w:type="gramEnd"/>
      <w:r>
        <w:t>_BookedBetslipsDetails</w:t>
      </w:r>
      <w:bookmarkEnd w:id="78"/>
      <w:proofErr w:type="spellEnd"/>
    </w:p>
    <w:p w14:paraId="6AE61CA1" w14:textId="77777777" w:rsidR="00971E40" w:rsidRDefault="00971E40" w:rsidP="00971E40">
      <w:pPr>
        <w:pStyle w:val="TitoliBase"/>
        <w:rPr>
          <w:lang w:val="en-US"/>
        </w:rPr>
      </w:pPr>
    </w:p>
    <w:p w14:paraId="18E52D4C" w14:textId="77F3203C" w:rsidR="00971E40" w:rsidRDefault="00971E40" w:rsidP="00971E40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</w:t>
      </w:r>
      <w:r>
        <w:rPr>
          <w:lang w:val="en-US"/>
        </w:rPr>
        <w:t>additional details</w:t>
      </w:r>
      <w:r w:rsidRPr="711FA16D">
        <w:rPr>
          <w:lang w:val="en-US"/>
        </w:rPr>
        <w:t xml:space="preserve"> about booked </w:t>
      </w:r>
      <w:proofErr w:type="spellStart"/>
      <w:r w:rsidRPr="711FA16D">
        <w:rPr>
          <w:lang w:val="en-US"/>
        </w:rPr>
        <w:t>betslips</w:t>
      </w:r>
      <w:proofErr w:type="spellEnd"/>
      <w:r w:rsidRPr="711FA16D">
        <w:rPr>
          <w:lang w:val="en-US"/>
        </w:rPr>
        <w:t>.</w:t>
      </w:r>
    </w:p>
    <w:p w14:paraId="2B078A29" w14:textId="77777777" w:rsidR="00971E40" w:rsidRDefault="00971E40" w:rsidP="00971E40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701"/>
        <w:gridCol w:w="1095"/>
        <w:gridCol w:w="4421"/>
      </w:tblGrid>
      <w:tr w:rsidR="00971E40" w:rsidRPr="00D44AAD" w14:paraId="5985D4D0" w14:textId="77777777" w:rsidTr="00C72FA5">
        <w:trPr>
          <w:trHeight w:val="222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B4C20A8" w14:textId="77777777" w:rsidR="00971E40" w:rsidRPr="00D44AA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128DBE1A" w14:textId="77777777" w:rsidR="00971E40" w:rsidRPr="00D44AA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2C2A297" w14:textId="77777777" w:rsidR="00971E40" w:rsidRPr="711FA16D" w:rsidRDefault="00971E40" w:rsidP="00C72FA5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FE46F11" w14:textId="77777777" w:rsidR="00971E40" w:rsidRPr="00D44AAD" w:rsidRDefault="00971E40" w:rsidP="00C72FA5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971E40" w:rsidRPr="00497338" w14:paraId="22F22400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421024" w14:textId="77777777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BookedBetslipID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7723A73" w14:textId="505ED348" w:rsidR="00971E40" w:rsidRPr="00971E40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lang w:val="en-US" w:eastAsia="it-IT"/>
              </w:rPr>
              <w:t>bigint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933E9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8914DD" w14:textId="77777777" w:rsidR="00971E40" w:rsidRPr="00F93E07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Booked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971E40" w:rsidRPr="00FD0649" w14:paraId="08E4F6C2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5BD2F1" w14:textId="3E4E6545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SubEventCode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B83134" w14:textId="7F441E26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4486F0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F96001" w14:textId="408B72AB" w:rsidR="00971E40" w:rsidRPr="00CE5329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Code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</w:p>
        </w:tc>
      </w:tr>
      <w:tr w:rsidR="00971E40" w:rsidRPr="00FD0649" w14:paraId="657A5FFB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DB35A2" w14:textId="6A064B60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PalimpsestID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A57ACB" w14:textId="4F445DB7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6489A5" w14:textId="77777777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017F38" w14:textId="7FC1DFF4" w:rsidR="00971E40" w:rsidRPr="003545AF" w:rsidRDefault="00971E40" w:rsidP="00971E40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Event Program ID</w:t>
            </w:r>
          </w:p>
        </w:tc>
      </w:tr>
      <w:tr w:rsidR="00971E40" w:rsidRPr="00FD0649" w14:paraId="25944304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C11BD1" w14:textId="147E9695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SubEventID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554EF86" w14:textId="0C88820D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75D647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AA192A" w14:textId="79BFFA90" w:rsidR="00971E40" w:rsidRPr="005F13D6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971E40" w:rsidRPr="00BE18D4" w14:paraId="0D08E2C2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DBB384" w14:textId="647EFC5F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SubEvent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E82983B" w14:textId="3755ABAB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170200" w14:textId="77777777" w:rsidR="00971E40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B4896D" w14:textId="2F243C4F" w:rsidR="00971E40" w:rsidRPr="00CE5329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</w:p>
        </w:tc>
      </w:tr>
      <w:tr w:rsidR="006C101F" w:rsidRPr="00BE18D4" w14:paraId="5802D2C5" w14:textId="77777777" w:rsidTr="000556BA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EFDCE2" w14:textId="09C65B03" w:rsidR="006C101F" w:rsidRPr="00971E40" w:rsidRDefault="006C101F" w:rsidP="006C101F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SubEventStartDate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4F98A9E" w14:textId="739B72EF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datetime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4791EF" w14:textId="063C29C1" w:rsidR="006C101F" w:rsidRPr="711FA16D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3D2AE0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B6630E" w14:textId="437125D8" w:rsidR="006C101F" w:rsidRPr="00116182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When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starts</w:t>
            </w:r>
          </w:p>
        </w:tc>
      </w:tr>
      <w:tr w:rsidR="006C101F" w:rsidRPr="00BE18D4" w14:paraId="447FCF53" w14:textId="77777777" w:rsidTr="000556BA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5CC2BA" w14:textId="41A56D68" w:rsidR="006C101F" w:rsidRPr="00971E40" w:rsidRDefault="006C101F" w:rsidP="006C101F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OddsTypeID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4A760BE" w14:textId="504E5591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372693" w14:textId="0CD92C7B" w:rsidR="006C101F" w:rsidRPr="711FA16D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3D2AE0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CFAF2B" w14:textId="066024A4" w:rsidR="006C101F" w:rsidRPr="005F13D6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ID of the Odds Type</w:t>
            </w:r>
          </w:p>
        </w:tc>
      </w:tr>
      <w:tr w:rsidR="006C101F" w:rsidRPr="00D44AAD" w14:paraId="26E52F0A" w14:textId="77777777" w:rsidTr="000556BA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4180A9" w14:textId="5955A712" w:rsidR="006C101F" w:rsidRPr="00971E40" w:rsidRDefault="006C101F" w:rsidP="006C101F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OddsType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9F1C79C" w14:textId="662C37A6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B837B05" w14:textId="54066139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3D2AE0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13565E" w14:textId="4CCDB40E" w:rsidR="006C101F" w:rsidRPr="00D44AAD" w:rsidRDefault="006C101F" w:rsidP="006C101F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Odds Type description</w:t>
            </w:r>
          </w:p>
        </w:tc>
      </w:tr>
      <w:tr w:rsidR="006C101F" w:rsidRPr="00D44AAD" w14:paraId="21DAFCEB" w14:textId="77777777" w:rsidTr="000556BA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4A52C6" w14:textId="6505DD6A" w:rsidR="006C101F" w:rsidRPr="00971E40" w:rsidRDefault="006C101F" w:rsidP="006C101F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EventTypeID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B563BFC" w14:textId="7AAEDBD7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lang w:val="en-US" w:eastAsia="it-IT"/>
              </w:rPr>
              <w:t>smallint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482C62" w14:textId="2B89AA1B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3D2AE0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DB6C6A" w14:textId="17D8F57F" w:rsidR="006C101F" w:rsidRPr="005F13D6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eastAsia="it-IT"/>
              </w:rPr>
              <w:t>Event Type ID</w:t>
            </w:r>
          </w:p>
        </w:tc>
      </w:tr>
      <w:tr w:rsidR="006C101F" w:rsidRPr="00D44AAD" w14:paraId="29512CB2" w14:textId="77777777" w:rsidTr="000556BA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25981D" w14:textId="2516447F" w:rsidR="006C101F" w:rsidRPr="00971E40" w:rsidRDefault="006C101F" w:rsidP="006C101F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EventType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2497B15" w14:textId="7E0EB334" w:rsidR="006C101F" w:rsidRPr="007F61CE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803B9B5" w14:textId="182790C4" w:rsidR="006C101F" w:rsidRPr="711FA16D" w:rsidRDefault="006C101F" w:rsidP="006C101F">
            <w:pPr>
              <w:rPr>
                <w:rFonts w:ascii="Calibri" w:eastAsia="Calibri" w:hAnsi="Calibri" w:cs="Calibri"/>
                <w:lang w:val="en-US" w:eastAsia="it-IT"/>
              </w:rPr>
            </w:pPr>
            <w:r w:rsidRPr="003D2AE0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F82FDF" w14:textId="4A72BA9E" w:rsidR="006C101F" w:rsidRPr="003545AF" w:rsidRDefault="006C101F" w:rsidP="006C101F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Event Type</w:t>
            </w:r>
          </w:p>
        </w:tc>
      </w:tr>
      <w:tr w:rsidR="00971E40" w:rsidRPr="00D44AAD" w14:paraId="78C805F6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2C625D" w14:textId="2242CC2D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HNDTypeID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3C64F06" w14:textId="668BEA65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D2465C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E22591" w14:textId="7061B55D" w:rsidR="00971E40" w:rsidRPr="00D44AAD" w:rsidRDefault="006C101F" w:rsidP="00971E40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Handicap Type ID</w:t>
            </w:r>
          </w:p>
        </w:tc>
      </w:tr>
      <w:tr w:rsidR="00971E40" w:rsidRPr="00D44AAD" w14:paraId="08B391A6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99A9DA" w14:textId="5E43C33A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HND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E15D0DC" w14:textId="0438F796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decimal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FA5865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1DF7AE" w14:textId="64E5433F" w:rsidR="00971E40" w:rsidRPr="00D44AAD" w:rsidRDefault="006C101F" w:rsidP="00971E40">
            <w:pPr>
              <w:rPr>
                <w:rFonts w:ascii="Calibri" w:eastAsia="Calibri" w:hAnsi="Calibri" w:cs="Calibri"/>
                <w:lang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Handicap value</w:t>
            </w:r>
          </w:p>
        </w:tc>
      </w:tr>
      <w:tr w:rsidR="00971E40" w:rsidRPr="00D44AAD" w14:paraId="2E0AC3CC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E75310" w14:textId="7410203F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Fixed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46A6AC6" w14:textId="58B098C6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971E40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8EFF61" w14:textId="77777777" w:rsidR="00971E40" w:rsidRPr="711FA16D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E7F0BA" w14:textId="6990DB84" w:rsidR="00971E40" w:rsidRPr="711FA16D" w:rsidRDefault="00474205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Banker</w:t>
            </w:r>
          </w:p>
        </w:tc>
      </w:tr>
      <w:tr w:rsidR="00971E40" w:rsidRPr="00BE18D4" w14:paraId="44FF3DF1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0633BC" w14:textId="0FECBF09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OddsTypeCode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EFBB033" w14:textId="336829AE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A38CF1" w14:textId="77777777" w:rsidR="00971E40" w:rsidRPr="007F61CE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62A921" w14:textId="06663949" w:rsidR="00971E40" w:rsidRPr="711FA16D" w:rsidRDefault="006C101F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Code of Odds Type</w:t>
            </w:r>
          </w:p>
        </w:tc>
      </w:tr>
      <w:tr w:rsidR="00971E40" w:rsidRPr="00BE18D4" w14:paraId="28827A52" w14:textId="77777777" w:rsidTr="002B1BA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745D01" w14:textId="2AC7ABCD" w:rsidR="00971E40" w:rsidRPr="00971E40" w:rsidRDefault="00971E40" w:rsidP="00971E40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OddsClass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20E705" w14:textId="3E13CB88" w:rsidR="00971E40" w:rsidRPr="000F47E6" w:rsidRDefault="00971E40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00971E40">
              <w:rPr>
                <w:rFonts w:ascii="Calibri" w:eastAsia="Calibri" w:hAnsi="Calibri" w:cs="Calibri"/>
                <w:lang w:val="en-US" w:eastAsia="it-IT"/>
              </w:rPr>
              <w:t>varchar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4BAE17" w14:textId="40E972F0" w:rsidR="00971E40" w:rsidRPr="7F0B8406" w:rsidRDefault="006C101F" w:rsidP="00971E40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628B2F" w14:textId="1FE3C5F7" w:rsidR="00971E40" w:rsidRDefault="006C101F" w:rsidP="00971E4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Odds class description</w:t>
            </w:r>
          </w:p>
        </w:tc>
      </w:tr>
    </w:tbl>
    <w:p w14:paraId="38F3C396" w14:textId="31C427B9" w:rsidR="2DB3108B" w:rsidRDefault="2DB3108B">
      <w:pPr>
        <w:rPr>
          <w:rFonts w:cs="Times-Bold"/>
          <w:b/>
          <w:color w:val="1B4164"/>
          <w:lang w:val="en-US"/>
        </w:rPr>
      </w:pPr>
    </w:p>
    <w:p w14:paraId="18ECFCE3" w14:textId="77777777" w:rsidR="2DB3108B" w:rsidRDefault="2DB3108B" w:rsidP="2DB3108B">
      <w:pPr>
        <w:pStyle w:val="TitoliBase"/>
        <w:rPr>
          <w:lang w:val="en-US"/>
        </w:rPr>
      </w:pPr>
    </w:p>
    <w:p w14:paraId="68828D77" w14:textId="77777777" w:rsidR="00081361" w:rsidRDefault="1937F156" w:rsidP="00EF3B8E">
      <w:pPr>
        <w:pStyle w:val="Titlewithnumbers"/>
      </w:pPr>
      <w:bookmarkStart w:id="79" w:name="_Toc158627475"/>
      <w:proofErr w:type="spellStart"/>
      <w:r>
        <w:t>Dwh_</w:t>
      </w:r>
      <w:proofErr w:type="gramStart"/>
      <w:r>
        <w:t>en.view</w:t>
      </w:r>
      <w:proofErr w:type="gramEnd"/>
      <w:r>
        <w:t>_HistoricalBetslips</w:t>
      </w:r>
      <w:bookmarkEnd w:id="79"/>
      <w:proofErr w:type="spellEnd"/>
    </w:p>
    <w:p w14:paraId="7379F99A" w14:textId="77777777" w:rsidR="00081361" w:rsidRDefault="00081361" w:rsidP="00081361">
      <w:pPr>
        <w:pStyle w:val="TitoliBase"/>
        <w:rPr>
          <w:lang w:val="en-US"/>
        </w:rPr>
      </w:pPr>
    </w:p>
    <w:p w14:paraId="29696DF3" w14:textId="5D508A24" w:rsidR="00081361" w:rsidRDefault="00081361" w:rsidP="00081361">
      <w:pPr>
        <w:jc w:val="both"/>
        <w:rPr>
          <w:lang w:val="en-US"/>
        </w:rPr>
      </w:pPr>
      <w:r w:rsidRPr="711FA16D">
        <w:rPr>
          <w:lang w:val="en-US"/>
        </w:rPr>
        <w:t xml:space="preserve">This view contains </w:t>
      </w:r>
      <w:proofErr w:type="spellStart"/>
      <w:r w:rsidRPr="711FA16D">
        <w:rPr>
          <w:lang w:val="en-US"/>
        </w:rPr>
        <w:t>betslips</w:t>
      </w:r>
      <w:proofErr w:type="spellEnd"/>
      <w:r w:rsidRPr="711FA16D">
        <w:rPr>
          <w:lang w:val="en-US"/>
        </w:rPr>
        <w:t xml:space="preserve"> history</w:t>
      </w:r>
      <w:r w:rsidR="00FF35E8">
        <w:rPr>
          <w:lang w:val="en-US"/>
        </w:rPr>
        <w:t xml:space="preserve"> date</w:t>
      </w:r>
      <w:r w:rsidRPr="711FA16D">
        <w:rPr>
          <w:lang w:val="en-US"/>
        </w:rPr>
        <w:t xml:space="preserve">. For each </w:t>
      </w:r>
      <w:proofErr w:type="spellStart"/>
      <w:r w:rsidRPr="711FA16D">
        <w:rPr>
          <w:lang w:val="en-US"/>
        </w:rPr>
        <w:t>betslip</w:t>
      </w:r>
      <w:proofErr w:type="spellEnd"/>
      <w:r w:rsidRPr="711FA16D">
        <w:rPr>
          <w:lang w:val="en-US"/>
        </w:rPr>
        <w:t xml:space="preserve">, you can find one row </w:t>
      </w:r>
      <w:r w:rsidR="00FF35E8">
        <w:rPr>
          <w:lang w:val="en-US"/>
        </w:rPr>
        <w:t>per every</w:t>
      </w:r>
      <w:r w:rsidRPr="711FA16D">
        <w:rPr>
          <w:lang w:val="en-US"/>
        </w:rPr>
        <w:t xml:space="preserve"> </w:t>
      </w:r>
      <w:proofErr w:type="spellStart"/>
      <w:r w:rsidRPr="711FA16D">
        <w:rPr>
          <w:lang w:val="en-US"/>
        </w:rPr>
        <w:t>betslip</w:t>
      </w:r>
      <w:proofErr w:type="spellEnd"/>
      <w:r w:rsidRPr="711FA16D">
        <w:rPr>
          <w:lang w:val="en-US"/>
        </w:rPr>
        <w:t xml:space="preserve"> </w:t>
      </w:r>
      <w:r>
        <w:rPr>
          <w:lang w:val="en-US"/>
        </w:rPr>
        <w:t>status</w:t>
      </w:r>
      <w:r w:rsidRPr="711FA16D">
        <w:rPr>
          <w:lang w:val="en-US"/>
        </w:rPr>
        <w:t xml:space="preserve"> change.</w:t>
      </w:r>
    </w:p>
    <w:p w14:paraId="4CABD76C" w14:textId="77777777" w:rsidR="00081361" w:rsidRDefault="00081361" w:rsidP="00081361">
      <w:pPr>
        <w:pStyle w:val="TitoliBase"/>
        <w:rPr>
          <w:lang w:val="en-US"/>
        </w:rPr>
      </w:pPr>
    </w:p>
    <w:tbl>
      <w:tblPr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559"/>
        <w:gridCol w:w="1245"/>
        <w:gridCol w:w="4838"/>
      </w:tblGrid>
      <w:tr w:rsidR="00081361" w:rsidRPr="00D529E7" w14:paraId="67283EC7" w14:textId="77777777" w:rsidTr="440C66DB">
        <w:trPr>
          <w:trHeight w:val="222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7742365" w14:textId="77777777" w:rsidR="00081361" w:rsidRPr="00576FC4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00576FC4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D7EDFBD" w14:textId="77777777" w:rsidR="00081361" w:rsidRPr="00D529E7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475A2DDA" w14:textId="77777777" w:rsidR="00081361" w:rsidRPr="711FA16D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Nullable</w:t>
            </w:r>
          </w:p>
        </w:tc>
        <w:tc>
          <w:tcPr>
            <w:tcW w:w="4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99DD604" w14:textId="77777777" w:rsidR="00081361" w:rsidRPr="00D529E7" w:rsidRDefault="00081361" w:rsidP="00EF3B8E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081361" w:rsidRPr="003D1B24" w14:paraId="448C48B4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5AE45F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F7F3B8" w14:textId="74D85F9A" w:rsidR="00081361" w:rsidRDefault="5D28719C" w:rsidP="440C66DB">
            <w:pPr>
              <w:rPr>
                <w:rFonts w:ascii="Calibri" w:eastAsia="Calibri" w:hAnsi="Calibri" w:cs="Calibri"/>
              </w:rPr>
            </w:pPr>
            <w:r w:rsidRPr="440C66DB">
              <w:rPr>
                <w:rFonts w:ascii="Calibri" w:eastAsia="Calibri" w:hAnsi="Calibri" w:cs="Calibri"/>
              </w:rPr>
              <w:t>bigint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4DA034" w14:textId="77777777" w:rsidR="00081361" w:rsidRPr="00C170EF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07B3DE" w14:textId="77777777" w:rsidR="00081361" w:rsidRPr="006913D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081361" w:rsidRPr="003D1B24" w14:paraId="625D0B9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CE014C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BetslipStatusID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14ADA0" w14:textId="77777777" w:rsidR="00081361" w:rsidRDefault="00081361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tinyint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55DE57" w14:textId="77777777" w:rsidR="00081361" w:rsidRPr="00C170EF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3F9C53" w14:textId="77777777" w:rsidR="00081361" w:rsidRPr="006913D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081361" w:rsidRPr="003D1B24" w14:paraId="55C17E3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91BDB4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BetslipStatus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2757D1" w14:textId="77777777" w:rsidR="00081361" w:rsidRDefault="00081361" w:rsidP="00EF3B8E">
            <w:pPr>
              <w:rPr>
                <w:rFonts w:ascii="Calibri" w:eastAsia="Calibri" w:hAnsi="Calibri" w:cs="Calibri"/>
              </w:rPr>
            </w:pPr>
            <w:r w:rsidRPr="00C170EF">
              <w:rPr>
                <w:rFonts w:ascii="Calibri" w:eastAsia="Calibri" w:hAnsi="Calibri" w:cs="Calibri"/>
              </w:rPr>
              <w:t>varchar(50)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60B3F5" w14:textId="77777777" w:rsidR="00081361" w:rsidRPr="00C170EF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Y</w:t>
            </w:r>
          </w:p>
        </w:tc>
        <w:tc>
          <w:tcPr>
            <w:tcW w:w="4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E49F56" w14:textId="77777777" w:rsidR="00081361" w:rsidRPr="006913D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description</w:t>
            </w:r>
          </w:p>
        </w:tc>
      </w:tr>
      <w:tr w:rsidR="00081361" w:rsidRPr="003D1B24" w14:paraId="2CD86BC9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139A88" w14:textId="77777777" w:rsidR="00081361" w:rsidRPr="00971E40" w:rsidRDefault="00081361" w:rsidP="00EF3B8E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1C4719" w14:textId="77777777" w:rsidR="00081361" w:rsidRDefault="00081361" w:rsidP="00EF3B8E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E04EF0" w14:textId="77777777" w:rsidR="00081361" w:rsidRPr="00C170EF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hAnsi="Calibri" w:cs="Calibri"/>
              </w:rPr>
              <w:t>N</w:t>
            </w:r>
          </w:p>
        </w:tc>
        <w:tc>
          <w:tcPr>
            <w:tcW w:w="4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414A9E" w14:textId="77777777" w:rsidR="00081361" w:rsidRPr="006913D9" w:rsidRDefault="00081361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Date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of </w:t>
            </w:r>
            <w:r>
              <w:rPr>
                <w:rFonts w:ascii="Calibri" w:eastAsia="Calibri" w:hAnsi="Calibri" w:cs="Calibri"/>
                <w:lang w:val="en-US" w:eastAsia="it-IT"/>
              </w:rPr>
              <w:t>status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change</w:t>
            </w:r>
          </w:p>
        </w:tc>
      </w:tr>
    </w:tbl>
    <w:p w14:paraId="775DE762" w14:textId="68305785" w:rsidR="00081361" w:rsidRDefault="00081361" w:rsidP="2DB3108B">
      <w:pPr>
        <w:pStyle w:val="TitoliBase"/>
        <w:rPr>
          <w:lang w:val="en-US"/>
        </w:rPr>
      </w:pPr>
    </w:p>
    <w:p w14:paraId="7B4379E0" w14:textId="34769969" w:rsidR="00081361" w:rsidRDefault="00081361" w:rsidP="00AD0A9F">
      <w:pPr>
        <w:pStyle w:val="TitoliBase"/>
        <w:jc w:val="left"/>
        <w:rPr>
          <w:lang w:val="en-US"/>
        </w:rPr>
      </w:pPr>
    </w:p>
    <w:p w14:paraId="19026004" w14:textId="2A192E71" w:rsidR="00EF3B8E" w:rsidRDefault="04C5EBCB" w:rsidP="001366E2">
      <w:pPr>
        <w:pStyle w:val="Titlewithnumbers"/>
      </w:pPr>
      <w:bookmarkStart w:id="80" w:name="_Toc158627476"/>
      <w:proofErr w:type="spellStart"/>
      <w:r>
        <w:t>Dwh_</w:t>
      </w:r>
      <w:proofErr w:type="gramStart"/>
      <w:r>
        <w:t>en.view</w:t>
      </w:r>
      <w:proofErr w:type="gramEnd"/>
      <w:r>
        <w:t>_BetslipsOdds</w:t>
      </w:r>
      <w:bookmarkEnd w:id="80"/>
      <w:proofErr w:type="spellEnd"/>
    </w:p>
    <w:p w14:paraId="0B2A382C" w14:textId="77777777" w:rsidR="00EF3B8E" w:rsidRDefault="00EF3B8E" w:rsidP="00EF3B8E">
      <w:pPr>
        <w:rPr>
          <w:lang w:val="en-US"/>
        </w:rPr>
      </w:pPr>
    </w:p>
    <w:p w14:paraId="6DB9A4BB" w14:textId="6242DBD3" w:rsidR="00EF3B8E" w:rsidRDefault="00EF3B8E" w:rsidP="00FF35E8">
      <w:pPr>
        <w:ind w:left="1418" w:hanging="1418"/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</w:t>
      </w:r>
      <w:r w:rsidR="00FF35E8">
        <w:rPr>
          <w:lang w:val="en-US"/>
        </w:rPr>
        <w:t xml:space="preserve">is about the connection between </w:t>
      </w:r>
      <w:proofErr w:type="spellStart"/>
      <w:r w:rsidR="00FF35E8">
        <w:rPr>
          <w:lang w:val="en-US"/>
        </w:rPr>
        <w:t>betslips</w:t>
      </w:r>
      <w:proofErr w:type="spellEnd"/>
      <w:r w:rsidR="00FF35E8">
        <w:rPr>
          <w:lang w:val="en-US"/>
        </w:rPr>
        <w:t xml:space="preserve"> and events/subevents/odds data.</w:t>
      </w:r>
    </w:p>
    <w:p w14:paraId="05F19558" w14:textId="77777777" w:rsidR="00EF3B8E" w:rsidRDefault="00EF3B8E" w:rsidP="00EF3B8E">
      <w:pPr>
        <w:pStyle w:val="TitoliBase"/>
        <w:rPr>
          <w:lang w:val="en-US"/>
        </w:rPr>
      </w:pPr>
    </w:p>
    <w:tbl>
      <w:tblPr>
        <w:tblW w:w="9972" w:type="dxa"/>
        <w:tblLook w:val="04A0" w:firstRow="1" w:lastRow="0" w:firstColumn="1" w:lastColumn="0" w:noHBand="0" w:noVBand="1"/>
      </w:tblPr>
      <w:tblGrid>
        <w:gridCol w:w="2625"/>
        <w:gridCol w:w="1605"/>
        <w:gridCol w:w="979"/>
        <w:gridCol w:w="4763"/>
      </w:tblGrid>
      <w:tr w:rsidR="00EF3B8E" w:rsidRPr="00C23AB7" w14:paraId="5F1658B5" w14:textId="77777777" w:rsidTr="005162D1">
        <w:trPr>
          <w:trHeight w:val="300"/>
        </w:trPr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FFB0ABE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CD7D038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E5BF332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88DB2F0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EF3B8E" w:rsidRPr="00C23AB7" w14:paraId="3499B53A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60871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BetslipID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EDE72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bigint</w:t>
            </w:r>
            <w:proofErr w:type="spellEnd"/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89DF3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2148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Betslip</w:t>
            </w:r>
            <w:r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EF3B8E" w:rsidRPr="00C23AB7" w14:paraId="70A18D21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4578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OddsID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7C66F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bigint</w:t>
            </w:r>
            <w:proofErr w:type="spellEnd"/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9937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6CDC9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Odds ID</w:t>
            </w:r>
          </w:p>
        </w:tc>
      </w:tr>
      <w:tr w:rsidR="00EF3B8E" w:rsidRPr="002F0DBE" w14:paraId="6BB0D52E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02786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OddsTypeID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8EEF7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41E73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E0E8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OddsTypeID</w:t>
            </w:r>
            <w:proofErr w:type="spellEnd"/>
          </w:p>
        </w:tc>
      </w:tr>
      <w:tr w:rsidR="00EF3B8E" w:rsidRPr="00C23AB7" w14:paraId="4E658EDE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F2F95" w14:textId="77777777" w:rsidR="00EF3B8E" w:rsidRPr="00C23AB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15A4B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1D022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5682" w14:textId="77777777" w:rsidR="00EF3B8E" w:rsidRPr="00C23AB7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SubeEventID</w:t>
            </w:r>
            <w:proofErr w:type="spellEnd"/>
          </w:p>
        </w:tc>
      </w:tr>
      <w:tr w:rsidR="00EF3B8E" w:rsidRPr="00C23AB7" w14:paraId="7994F4FB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6CC17" w14:textId="77777777" w:rsidR="00EF3B8E" w:rsidRPr="00A95F0D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06858" w14:textId="77777777" w:rsidR="00EF3B8E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FD795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E19EB" w14:textId="77777777" w:rsidR="00EF3B8E" w:rsidRDefault="00EF3B8E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Event ID</w:t>
            </w:r>
          </w:p>
        </w:tc>
      </w:tr>
      <w:tr w:rsidR="00EF3B8E" w:rsidRPr="00576FC4" w14:paraId="580E97AB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72C41" w14:textId="77777777" w:rsidR="00EF3B8E" w:rsidRPr="00A95F0D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Banker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9A92E" w14:textId="77777777" w:rsidR="00EF3B8E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C354F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5EB3F" w14:textId="3105827C" w:rsidR="00EF3B8E" w:rsidRPr="00B43FF5" w:rsidRDefault="00FF35E8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The</w:t>
            </w:r>
            <w:r w:rsidR="00EF3B8E" w:rsidRPr="00B43FF5">
              <w:rPr>
                <w:rFonts w:ascii="Calibri" w:eastAsia="Calibri" w:hAnsi="Calibri" w:cs="Calibri"/>
                <w:lang w:val="en-US" w:eastAsia="it-IT"/>
              </w:rPr>
              <w:t xml:space="preserve"> selection </w:t>
            </w:r>
            <w:r>
              <w:rPr>
                <w:rFonts w:ascii="Calibri" w:eastAsia="Calibri" w:hAnsi="Calibri" w:cs="Calibri"/>
                <w:lang w:val="en-US" w:eastAsia="it-IT"/>
              </w:rPr>
              <w:t>which</w:t>
            </w:r>
            <w:r w:rsidR="00EF3B8E" w:rsidRPr="00B43FF5">
              <w:rPr>
                <w:rFonts w:ascii="Calibri" w:eastAsia="Calibri" w:hAnsi="Calibri" w:cs="Calibri"/>
                <w:lang w:val="en-US" w:eastAsia="it-IT"/>
              </w:rPr>
              <w:t xml:space="preserve"> must win </w:t>
            </w:r>
            <w:r w:rsidR="00474205">
              <w:rPr>
                <w:rFonts w:ascii="Calibri" w:eastAsia="Calibri" w:hAnsi="Calibri" w:cs="Calibri"/>
                <w:lang w:val="en-US" w:eastAsia="it-IT"/>
              </w:rPr>
              <w:t>to</w:t>
            </w:r>
            <w:r w:rsidR="00EF3B8E" w:rsidRPr="00B43FF5">
              <w:rPr>
                <w:rFonts w:ascii="Calibri" w:eastAsia="Calibri" w:hAnsi="Calibri" w:cs="Calibri"/>
                <w:lang w:val="en-US" w:eastAsia="it-IT"/>
              </w:rPr>
              <w:t xml:space="preserve"> guarantee a return</w:t>
            </w:r>
          </w:p>
        </w:tc>
      </w:tr>
      <w:tr w:rsidR="00EF3B8E" w:rsidRPr="00576FC4" w14:paraId="15BAB1C0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D5569" w14:textId="77777777" w:rsidR="00EF3B8E" w:rsidRPr="00A95F0D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BetslipDetailOutcomeID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27243" w14:textId="77777777" w:rsidR="00EF3B8E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65B5F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BF59F" w14:textId="1F904092" w:rsidR="00EF3B8E" w:rsidRDefault="00EF3B8E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4B5708">
              <w:rPr>
                <w:rFonts w:ascii="Calibri" w:eastAsia="Calibri" w:hAnsi="Calibri" w:cs="Calibri"/>
                <w:lang w:val="en-US" w:eastAsia="it-IT"/>
              </w:rPr>
              <w:t>BetslipDetailOutcome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EF3B8E" w:rsidRPr="00C23AB7" w14:paraId="3ADBABA5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1D630" w14:textId="77777777" w:rsidR="00EF3B8E" w:rsidRPr="00A95F0D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lastRenderedPageBreak/>
              <w:t>BetslipDetailOutcome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2B533" w14:textId="2F7600B2" w:rsidR="00EF3B8E" w:rsidRDefault="00FF35E8" w:rsidP="440C66D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lang w:val="en-US" w:eastAsia="en-US"/>
              </w:rPr>
              <w:t>n</w:t>
            </w:r>
            <w:r w:rsidR="00EF3B8E" w:rsidRPr="440C66DB">
              <w:rPr>
                <w:rFonts w:ascii="Calibri" w:hAnsi="Calibri" w:cs="Calibri"/>
                <w:lang w:val="en-US" w:eastAsia="en-US"/>
              </w:rPr>
              <w:t>varchar</w:t>
            </w:r>
            <w:proofErr w:type="spellEnd"/>
            <w:r w:rsidR="17FBFD30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17FBFD30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E1D20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025ED" w14:textId="77777777" w:rsidR="00EF3B8E" w:rsidRDefault="00EF3B8E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proofErr w:type="spellStart"/>
            <w:r w:rsidRPr="004B5708">
              <w:rPr>
                <w:rFonts w:ascii="Calibri" w:eastAsia="Calibri" w:hAnsi="Calibri" w:cs="Calibri"/>
                <w:lang w:val="en-US" w:eastAsia="it-IT"/>
              </w:rPr>
              <w:t>BetslipDetailOutcome</w:t>
            </w:r>
            <w:proofErr w:type="spellEnd"/>
          </w:p>
        </w:tc>
      </w:tr>
      <w:tr w:rsidR="00EF3B8E" w:rsidRPr="00576FC4" w14:paraId="29CDB043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4BBC6" w14:textId="77777777" w:rsidR="00EF3B8E" w:rsidRPr="00A168D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RiskFactor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464D0" w14:textId="77777777" w:rsidR="00EF3B8E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C36C8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E91D7" w14:textId="519F5006" w:rsidR="00EF3B8E" w:rsidRDefault="00EF3B8E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Value of the odds distribution</w:t>
            </w:r>
            <w:r w:rsidR="00FF35E8">
              <w:rPr>
                <w:rFonts w:ascii="Calibri" w:eastAsia="Calibri" w:hAnsi="Calibri" w:cs="Calibri"/>
                <w:lang w:val="en-US" w:eastAsia="it-IT"/>
              </w:rPr>
              <w:t xml:space="preserve"> inside the </w:t>
            </w:r>
            <w:proofErr w:type="spellStart"/>
            <w:r w:rsidR="00FF35E8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EF3B8E" w:rsidRPr="00C23AB7" w14:paraId="75403961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EFB4EF" w14:textId="77777777" w:rsidR="00EF3B8E" w:rsidRPr="00A168D7" w:rsidRDefault="00EF3B8E" w:rsidP="00EF3B8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168D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BookmakerID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D1050" w14:textId="77777777" w:rsidR="00EF3B8E" w:rsidRDefault="00EF3B8E" w:rsidP="00EF3B8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5D4527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79E96" w14:textId="77777777" w:rsidR="00EF3B8E" w:rsidRPr="00C23AB7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BABF1" w14:textId="77777777" w:rsidR="00EF3B8E" w:rsidRDefault="00EF3B8E" w:rsidP="00EF3B8E">
            <w:pPr>
              <w:rPr>
                <w:rFonts w:ascii="Calibri" w:eastAsia="Calibri" w:hAnsi="Calibri" w:cs="Calibri"/>
                <w:lang w:val="en-US" w:eastAsia="it-IT"/>
              </w:rPr>
            </w:pPr>
            <w:r w:rsidRPr="004B5708">
              <w:rPr>
                <w:rFonts w:ascii="Calibri" w:eastAsia="Calibri" w:hAnsi="Calibri" w:cs="Calibri"/>
                <w:lang w:val="en-US" w:eastAsia="it-IT"/>
              </w:rPr>
              <w:t>Bookmaker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 w:rsidRPr="004B5708">
              <w:rPr>
                <w:rFonts w:ascii="Calibri" w:eastAsia="Calibri" w:hAnsi="Calibri" w:cs="Calibri"/>
                <w:lang w:val="en-US" w:eastAsia="it-IT"/>
              </w:rPr>
              <w:t>ID</w:t>
            </w:r>
          </w:p>
        </w:tc>
      </w:tr>
      <w:tr w:rsidR="00EF3B8E" w14:paraId="734D4277" w14:textId="77777777" w:rsidTr="005162D1">
        <w:trPr>
          <w:trHeight w:val="296"/>
        </w:trPr>
        <w:tc>
          <w:tcPr>
            <w:tcW w:w="2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25D54" w14:textId="77777777" w:rsidR="00EF3B8E" w:rsidRDefault="00EF3B8E" w:rsidP="00EF3B8E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6F56DC36">
              <w:rPr>
                <w:rFonts w:ascii="Calibri" w:hAnsi="Calibri" w:cs="Calibri"/>
                <w:b/>
                <w:bCs/>
                <w:lang w:val="en-US" w:eastAsia="en-US"/>
              </w:rPr>
              <w:t>HND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15EA" w14:textId="5F4D2EFE" w:rsidR="00EF3B8E" w:rsidRDefault="00FF35E8" w:rsidP="00EF3B8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lang w:val="en-US" w:eastAsia="en-US"/>
              </w:rPr>
              <w:t>d</w:t>
            </w:r>
            <w:r w:rsidR="00EF3B8E" w:rsidRPr="440C66DB">
              <w:rPr>
                <w:rFonts w:ascii="Calibri" w:hAnsi="Calibri" w:cs="Calibri"/>
                <w:lang w:val="en-US" w:eastAsia="en-US"/>
              </w:rPr>
              <w:t>ecimal</w:t>
            </w:r>
            <w:r w:rsidR="38A98A97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38A98A97" w:rsidRPr="440C66DB">
              <w:rPr>
                <w:rFonts w:ascii="Calibri" w:hAnsi="Calibri" w:cs="Calibri"/>
                <w:lang w:val="en-US" w:eastAsia="en-US"/>
              </w:rPr>
              <w:t>5,2)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C86E7" w14:textId="77777777" w:rsidR="00EF3B8E" w:rsidRDefault="00EF3B8E" w:rsidP="00EF3B8E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01E0A" w14:textId="77777777" w:rsidR="00EF3B8E" w:rsidRDefault="00EF3B8E" w:rsidP="00EF3B8E">
            <w:pPr>
              <w:spacing w:line="259" w:lineRule="auto"/>
              <w:rPr>
                <w:color w:val="000000" w:themeColor="text1"/>
                <w:szCs w:val="22"/>
                <w:lang w:val="en-US" w:eastAsia="it-IT"/>
              </w:rPr>
            </w:pPr>
            <w:r w:rsidRPr="6F56DC36">
              <w:rPr>
                <w:rFonts w:ascii="Calibri" w:eastAsia="Calibri" w:hAnsi="Calibri" w:cs="Calibri"/>
                <w:lang w:val="en-US" w:eastAsia="it-IT"/>
              </w:rPr>
              <w:t>Handicap value</w:t>
            </w:r>
          </w:p>
        </w:tc>
      </w:tr>
    </w:tbl>
    <w:p w14:paraId="7A488389" w14:textId="2F3F696E" w:rsidR="007B2FE3" w:rsidRDefault="007B2FE3">
      <w:pPr>
        <w:rPr>
          <w:rFonts w:cs="Times-Bold"/>
          <w:b/>
          <w:color w:val="1B4164"/>
          <w:lang w:val="en-US"/>
        </w:rPr>
      </w:pPr>
    </w:p>
    <w:p w14:paraId="753085EA" w14:textId="4BD59DD0" w:rsidR="001366E2" w:rsidRDefault="001366E2" w:rsidP="2DB3108B">
      <w:pPr>
        <w:pStyle w:val="TitoliBase"/>
        <w:jc w:val="left"/>
        <w:rPr>
          <w:lang w:val="en-US"/>
        </w:rPr>
      </w:pPr>
      <w:bookmarkStart w:id="81" w:name="_Toc476328701"/>
    </w:p>
    <w:p w14:paraId="5D141358" w14:textId="77777777" w:rsidR="003A47CA" w:rsidRDefault="003A47CA" w:rsidP="2DB3108B">
      <w:pPr>
        <w:pStyle w:val="TitoliBase"/>
        <w:jc w:val="left"/>
        <w:rPr>
          <w:lang w:val="en-US"/>
        </w:rPr>
      </w:pPr>
    </w:p>
    <w:p w14:paraId="33F15B33" w14:textId="3818D1DE" w:rsidR="00C6481D" w:rsidRPr="009F29DD" w:rsidRDefault="00EF3B8E" w:rsidP="009F29DD">
      <w:pPr>
        <w:pStyle w:val="TitoliBase"/>
        <w:rPr>
          <w:sz w:val="24"/>
          <w:lang w:val="en-US"/>
        </w:rPr>
      </w:pPr>
      <w:bookmarkStart w:id="82" w:name="_Toc158627477"/>
      <w:r w:rsidRPr="009F29DD">
        <w:rPr>
          <w:sz w:val="24"/>
          <w:lang w:val="en-US"/>
        </w:rPr>
        <w:t>GAMES</w:t>
      </w:r>
      <w:bookmarkEnd w:id="82"/>
    </w:p>
    <w:p w14:paraId="22777627" w14:textId="77777777" w:rsidR="00C6481D" w:rsidRDefault="00C6481D" w:rsidP="2DB3108B">
      <w:pPr>
        <w:pStyle w:val="TitoliBase"/>
        <w:jc w:val="left"/>
        <w:rPr>
          <w:lang w:val="en-US"/>
        </w:rPr>
      </w:pPr>
    </w:p>
    <w:p w14:paraId="080C15AA" w14:textId="125CD57A" w:rsidR="00CB48D9" w:rsidRDefault="1C8AD720" w:rsidP="007665ED">
      <w:pPr>
        <w:pStyle w:val="Titlewithnumbers"/>
        <w:numPr>
          <w:ilvl w:val="0"/>
          <w:numId w:val="33"/>
        </w:numPr>
      </w:pPr>
      <w:bookmarkStart w:id="83" w:name="_Toc158627478"/>
      <w:proofErr w:type="spellStart"/>
      <w:r>
        <w:t>Dwh_</w:t>
      </w:r>
      <w:proofErr w:type="gramStart"/>
      <w:r>
        <w:t>en.view</w:t>
      </w:r>
      <w:proofErr w:type="gramEnd"/>
      <w:r>
        <w:t>_Casino</w:t>
      </w:r>
      <w:bookmarkEnd w:id="81"/>
      <w:bookmarkEnd w:id="83"/>
      <w:proofErr w:type="spellEnd"/>
    </w:p>
    <w:p w14:paraId="76AA5C01" w14:textId="77777777" w:rsidR="00CB48D9" w:rsidRDefault="00CB48D9" w:rsidP="00CB48D9">
      <w:pPr>
        <w:pStyle w:val="TitoliBase"/>
        <w:rPr>
          <w:lang w:val="en-US"/>
        </w:rPr>
      </w:pPr>
    </w:p>
    <w:p w14:paraId="4F0DF4F2" w14:textId="7A99010F" w:rsidR="00CB48D9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 xml:space="preserve">This view </w:t>
      </w:r>
      <w:r w:rsidR="00C908B5">
        <w:rPr>
          <w:lang w:val="en-US"/>
        </w:rPr>
        <w:t>contains</w:t>
      </w:r>
      <w:r w:rsidRPr="711FA16D">
        <w:rPr>
          <w:lang w:val="en-US"/>
        </w:rPr>
        <w:t xml:space="preserve"> data </w:t>
      </w:r>
      <w:r w:rsidR="009F29DD">
        <w:rPr>
          <w:lang w:val="en-US"/>
        </w:rPr>
        <w:t>about</w:t>
      </w:r>
      <w:r w:rsidR="00C908B5">
        <w:rPr>
          <w:lang w:val="en-US"/>
        </w:rPr>
        <w:t xml:space="preserve"> casino providers</w:t>
      </w:r>
      <w:r w:rsidR="009F29DD">
        <w:rPr>
          <w:lang w:val="en-US"/>
        </w:rPr>
        <w:t>,</w:t>
      </w:r>
      <w:r w:rsidR="00C908B5">
        <w:rPr>
          <w:lang w:val="en-US"/>
        </w:rPr>
        <w:t xml:space="preserve"> grouped by provider</w:t>
      </w:r>
      <w:r w:rsidR="009F29DD">
        <w:rPr>
          <w:lang w:val="en-US"/>
        </w:rPr>
        <w:t>,</w:t>
      </w:r>
      <w:r w:rsidR="00C908B5">
        <w:rPr>
          <w:lang w:val="en-US"/>
        </w:rPr>
        <w:t xml:space="preserve"> user and date.</w:t>
      </w:r>
    </w:p>
    <w:p w14:paraId="16D284F1" w14:textId="77777777" w:rsidR="00CB48D9" w:rsidRDefault="00CB48D9" w:rsidP="00CB48D9">
      <w:pPr>
        <w:pStyle w:val="TitoliBase"/>
        <w:rPr>
          <w:lang w:val="en-US"/>
        </w:rPr>
      </w:pPr>
    </w:p>
    <w:tbl>
      <w:tblPr>
        <w:tblW w:w="10196" w:type="dxa"/>
        <w:jc w:val="center"/>
        <w:tblLayout w:type="fixed"/>
        <w:tblLook w:val="04A0" w:firstRow="1" w:lastRow="0" w:firstColumn="1" w:lastColumn="0" w:noHBand="0" w:noVBand="1"/>
      </w:tblPr>
      <w:tblGrid>
        <w:gridCol w:w="3251"/>
        <w:gridCol w:w="1559"/>
        <w:gridCol w:w="1065"/>
        <w:gridCol w:w="4321"/>
      </w:tblGrid>
      <w:tr w:rsidR="00F97A9D" w:rsidRPr="00345C8B" w14:paraId="42877AAF" w14:textId="77777777" w:rsidTr="00753AF7">
        <w:trPr>
          <w:trHeight w:val="222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A9C2BCE" w14:textId="77777777" w:rsidR="00F97A9D" w:rsidRPr="00345C8B" w:rsidRDefault="00F97A9D" w:rsidP="7F0B8406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Field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6F80199" w14:textId="3A20CB01" w:rsidR="00F97A9D" w:rsidRPr="00F97A9D" w:rsidRDefault="00F97A9D" w:rsidP="7F0B8406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Type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151BD4B2" w14:textId="5622169C" w:rsidR="00F97A9D" w:rsidRPr="711FA16D" w:rsidRDefault="00F97A9D" w:rsidP="7F0B8406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Nullabl</w:t>
            </w:r>
            <w:r w:rsidR="30C6C567" w:rsidRPr="7F0B8406">
              <w:rPr>
                <w:rFonts w:ascii="Calibri" w:eastAsia="Calibri" w:hAnsi="Calibri" w:cs="Calibri"/>
                <w:lang w:val="en-US" w:eastAsia="it-IT"/>
              </w:rPr>
              <w:t>e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75F2A60" w14:textId="6D8B53D4" w:rsidR="00F97A9D" w:rsidRPr="00345C8B" w:rsidRDefault="00F97A9D" w:rsidP="7F0B8406">
            <w:pPr>
              <w:rPr>
                <w:rFonts w:ascii="Calibri" w:eastAsia="Calibri" w:hAnsi="Calibri" w:cs="Calibri"/>
                <w:lang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Description</w:t>
            </w:r>
          </w:p>
        </w:tc>
      </w:tr>
      <w:tr w:rsidR="00F97A9D" w:rsidRPr="00BE18D4" w14:paraId="7E09F25D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3DD595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CasinoID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EEFF5E" w14:textId="50853A6F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935B0C" w14:textId="5B28C07B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F20F74" w14:textId="629196CE" w:rsidR="00F97A9D" w:rsidRPr="00421425" w:rsidRDefault="009F29D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CasinoID</w:t>
            </w:r>
            <w:proofErr w:type="spellEnd"/>
          </w:p>
        </w:tc>
      </w:tr>
      <w:tr w:rsidR="00F97A9D" w:rsidRPr="00BE18D4" w14:paraId="0CF4506D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ED486B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ProviderID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FFDFC7" w14:textId="0E572A4A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97A9D">
              <w:rPr>
                <w:rFonts w:ascii="Calibri" w:eastAsia="Calibri" w:hAnsi="Calibri" w:cs="Calibri"/>
                <w:lang w:val="en-US" w:eastAsia="it-IT"/>
              </w:rPr>
              <w:t>smallint</w:t>
            </w:r>
            <w:proofErr w:type="spellEnd"/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2ED6C1" w14:textId="04F2826F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38A3E4" w14:textId="4C343578" w:rsidR="00F97A9D" w:rsidRPr="00114C90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Provider ID </w:t>
            </w:r>
          </w:p>
        </w:tc>
      </w:tr>
      <w:tr w:rsidR="00F97A9D" w:rsidRPr="00122929" w14:paraId="7C951055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2C0B46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ProviderName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B9209F" w14:textId="3E27A62A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50)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852C20" w14:textId="476C1B90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54356" w14:textId="68F18B98" w:rsidR="00F97A9D" w:rsidRPr="006F2381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Provider name on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iSBets</w:t>
            </w:r>
            <w:proofErr w:type="spellEnd"/>
          </w:p>
        </w:tc>
      </w:tr>
      <w:tr w:rsidR="00F97A9D" w:rsidRPr="00BE18D4" w14:paraId="1D4C7EA6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B25103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BookmakerProviderName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DAD6C7" w14:textId="2C1E9AAA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100)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7F640D" w14:textId="71F7F84F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6E5F57" w14:textId="30FA7C4D" w:rsidR="00F97A9D" w:rsidRPr="0018506F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Provider name configured for the bookmaker</w:t>
            </w:r>
          </w:p>
        </w:tc>
      </w:tr>
      <w:tr w:rsidR="00F97A9D" w:rsidRPr="00BE18D4" w14:paraId="7099DEE3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6D12FD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CasinoTypeID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C00DF3" w14:textId="080464BC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97A9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70F65A" w14:textId="7DEB1F23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0DB399" w14:textId="1224D0B0" w:rsidR="00F97A9D" w:rsidRPr="00CE6E15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Casino type ID</w:t>
            </w:r>
          </w:p>
        </w:tc>
      </w:tr>
      <w:tr w:rsidR="00F97A9D" w:rsidRPr="00BE18D4" w14:paraId="2EA9A6E2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5D7ADB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CasinoType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3A9496" w14:textId="1FA808F4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100)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B73293" w14:textId="3731B5BD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32D9BC" w14:textId="29669CBF" w:rsidR="00F97A9D" w:rsidRPr="00666F62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Casino typ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e (Used: Casino, Virtual Games,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etc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)</w:t>
            </w:r>
          </w:p>
        </w:tc>
      </w:tr>
      <w:tr w:rsidR="00F97A9D" w:rsidRPr="00122929" w14:paraId="1E01A671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03E022" w14:textId="77777777" w:rsidR="00F97A9D" w:rsidRPr="00971E40" w:rsidRDefault="00F97A9D" w:rsidP="7F0B8406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UserID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BA4CA5" w14:textId="1C81D785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741B63" w14:textId="7ADEDD30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1B3D0B" w14:textId="561C3041" w:rsidR="00F97A9D" w:rsidRPr="00CE6E15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 ID</w:t>
            </w:r>
          </w:p>
        </w:tc>
      </w:tr>
      <w:tr w:rsidR="00F97A9D" w:rsidRPr="00BE18D4" w14:paraId="0C42539B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5AEF8E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PlacementDate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A4DE65" w14:textId="08877F9F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date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2511DE" w14:textId="5050D074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F4B14A" w14:textId="0B4B5C6A" w:rsidR="00F97A9D" w:rsidRPr="00114C90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Placement date of the casino bets</w:t>
            </w:r>
          </w:p>
        </w:tc>
      </w:tr>
      <w:tr w:rsidR="00F97A9D" w:rsidRPr="00345C8B" w14:paraId="791E77A8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061D52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BetsNumber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9FCF52" w14:textId="0F3A6E55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ADD88E" w14:textId="7129EE94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E15248" w14:textId="5A2B56CD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Number of bets</w:t>
            </w:r>
          </w:p>
        </w:tc>
      </w:tr>
      <w:tr w:rsidR="00F97A9D" w:rsidRPr="00345C8B" w14:paraId="5CEA5415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CB16F1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Stake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9EFC3C" w14:textId="2967AD18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09ABA8" w14:textId="3288710E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61EF7D" w14:textId="67599082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Stake amount</w:t>
            </w:r>
          </w:p>
        </w:tc>
      </w:tr>
      <w:tr w:rsidR="00F97A9D" w:rsidRPr="00345C8B" w14:paraId="53B9230E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D7D6AB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Winnings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535A34" w14:textId="561F70EB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81ABF" w14:textId="1CC142C7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B84EEF" w14:textId="780B4377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Winnings amount</w:t>
            </w:r>
          </w:p>
        </w:tc>
      </w:tr>
      <w:tr w:rsidR="00F97A9D" w:rsidRPr="00122929" w14:paraId="4E5B4BB8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A3FD52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Tips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A4BBF9" w14:textId="3A478006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17A4B4" w14:textId="090F8A71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D6EB9B" w14:textId="14970E98" w:rsidR="00F97A9D" w:rsidRPr="008B118B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Tips amount</w:t>
            </w:r>
          </w:p>
        </w:tc>
      </w:tr>
      <w:tr w:rsidR="00F97A9D" w:rsidRPr="00345C8B" w14:paraId="68B4EFC8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BD9CA2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Tournament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2EADE5" w14:textId="5F53C5CA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670371" w14:textId="6EB9C517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D20920" w14:textId="60164BCE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eastAsia="it-IT"/>
              </w:rPr>
              <w:t>Tournament amount</w:t>
            </w:r>
          </w:p>
        </w:tc>
      </w:tr>
      <w:tr w:rsidR="00F97A9D" w:rsidRPr="00122929" w14:paraId="033989C2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20F5D4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Bonus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AA1B6E" w14:textId="13F13934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3C25D6" w14:textId="43E53B60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8256EE" w14:textId="54FBDC38" w:rsidR="00F97A9D" w:rsidRPr="008B118B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Bonus amount</w:t>
            </w:r>
          </w:p>
        </w:tc>
      </w:tr>
      <w:tr w:rsidR="00F97A9D" w:rsidRPr="00345C8B" w14:paraId="20345902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856DC1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Jackpot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D0A1F3" w14:textId="6AC2F2C0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53611E" w14:textId="462ADCF9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9F1691" w14:textId="6784663F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Jackpot amount</w:t>
            </w:r>
          </w:p>
        </w:tc>
      </w:tr>
      <w:tr w:rsidR="00F97A9D" w:rsidRPr="00BE18D4" w14:paraId="5E432879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55BDC7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InsertDate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5E5116" w14:textId="52BCD9CB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97A9D">
              <w:rPr>
                <w:rFonts w:ascii="Calibri" w:eastAsia="Calibri" w:hAnsi="Calibri" w:cs="Calibri"/>
                <w:lang w:val="en-US" w:eastAsia="it-IT"/>
              </w:rPr>
              <w:t>smalldatetime</w:t>
            </w:r>
            <w:proofErr w:type="spellEnd"/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5ADCAB" w14:textId="4DEA7FB9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599202" w14:textId="61E1D376" w:rsidR="00F97A9D" w:rsidRPr="00591487" w:rsidRDefault="009F29D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When</w:t>
            </w:r>
            <w:r w:rsidR="00F97A9D" w:rsidRPr="711FA16D">
              <w:rPr>
                <w:rFonts w:ascii="Calibri" w:eastAsia="Calibri" w:hAnsi="Calibri" w:cs="Calibri"/>
                <w:lang w:val="en-US" w:eastAsia="it-IT"/>
              </w:rPr>
              <w:t xml:space="preserve"> the record was inserted</w:t>
            </w:r>
          </w:p>
        </w:tc>
      </w:tr>
      <w:tr w:rsidR="00F97A9D" w:rsidRPr="00BE18D4" w14:paraId="2788A5DF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751536" w14:textId="77777777" w:rsidR="00F97A9D" w:rsidRPr="00971E40" w:rsidRDefault="00F97A9D" w:rsidP="7F0B8406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BBA172" w14:textId="43044B36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97A9D">
              <w:rPr>
                <w:rFonts w:ascii="Calibri" w:eastAsia="Calibri" w:hAnsi="Calibri" w:cs="Calibri"/>
                <w:lang w:val="en-US" w:eastAsia="it-IT"/>
              </w:rPr>
              <w:t>tinyint</w:t>
            </w:r>
            <w:proofErr w:type="spellEnd"/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B0CDE1" w14:textId="65E7E619" w:rsid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2D4A50" w14:textId="11334955" w:rsidR="00F97A9D" w:rsidRPr="00114C90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C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>urrency ID</w:t>
            </w:r>
          </w:p>
        </w:tc>
      </w:tr>
      <w:tr w:rsidR="00F97A9D" w:rsidRPr="00122929" w14:paraId="60B8BEE1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63A8FB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ThirdpartiesStake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F94FFA" w14:textId="2A647F83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C3E3B6" w14:textId="2FB8B3BE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4431CF" w14:textId="2DD6F6B9" w:rsidR="00F97A9D" w:rsidRPr="00F93E07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Third parties stake amount</w:t>
            </w:r>
          </w:p>
        </w:tc>
      </w:tr>
      <w:tr w:rsidR="00F97A9D" w:rsidRPr="00122929" w14:paraId="582C4A30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A7A2D0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ThirdpartiesWinnings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1DE8B2" w14:textId="74D91702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A10AC1" w14:textId="5B749817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74B40E" w14:textId="3803820D" w:rsidR="00F97A9D" w:rsidRPr="006913D9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winnings amount</w:t>
            </w:r>
          </w:p>
        </w:tc>
      </w:tr>
      <w:tr w:rsidR="00F97A9D" w:rsidRPr="00122929" w14:paraId="2CFAE655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6942DF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ThirdpartiesTips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24CBBF" w14:textId="1A1BB2B1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F22DF8" w14:textId="40901184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83A1C5" w14:textId="32268CBE" w:rsidR="00F97A9D" w:rsidRPr="006913D9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tips amount</w:t>
            </w:r>
          </w:p>
        </w:tc>
      </w:tr>
      <w:tr w:rsidR="00F97A9D" w:rsidRPr="00122929" w14:paraId="08F9CDD9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6C0C52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ThirdpartiesTournament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217B23" w14:textId="04EAC5C9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2A8AB5" w14:textId="5A6908F0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7D9CEB" w14:textId="64DA2782" w:rsidR="00F97A9D" w:rsidRPr="00A81A8C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tournament amount</w:t>
            </w:r>
          </w:p>
        </w:tc>
      </w:tr>
      <w:tr w:rsidR="00F97A9D" w:rsidRPr="00122929" w14:paraId="464F83BB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BE028F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eastAsia="it-IT"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ThirdpartiesBonus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46936C" w14:textId="236CDAD3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7D63B3" w14:textId="328270E5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12FD17" w14:textId="1B180B7C" w:rsidR="00F97A9D" w:rsidRPr="00A73BF9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Third parties bonus amount</w:t>
            </w:r>
          </w:p>
        </w:tc>
      </w:tr>
      <w:tr w:rsidR="00F97A9D" w:rsidRPr="00345C8B" w14:paraId="22ED6095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10754C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ThirdpartiesJackpot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27FE18" w14:textId="3D206FEA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6529F9" w14:textId="57C07C41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E7D436" w14:textId="596680B9" w:rsidR="00F97A9D" w:rsidRPr="00345C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Third parties jackpot amount</w:t>
            </w:r>
          </w:p>
        </w:tc>
      </w:tr>
      <w:tr w:rsidR="00F97A9D" w:rsidRPr="00BE18D4" w14:paraId="6893D836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6406A8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ThirdpartiesCurrencyID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603147" w14:textId="4AA654D2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F97A9D">
              <w:rPr>
                <w:rFonts w:ascii="Calibri" w:eastAsia="Calibri" w:hAnsi="Calibri" w:cs="Calibri"/>
                <w:lang w:val="en-US" w:eastAsia="it-IT"/>
              </w:rPr>
              <w:t>smallint</w:t>
            </w:r>
            <w:proofErr w:type="spellEnd"/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5EEFD7" w14:textId="6F67C39F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4F26E5" w14:textId="30432A7F" w:rsidR="00F97A9D" w:rsidRPr="00DB03A9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currency ID</w:t>
            </w:r>
          </w:p>
        </w:tc>
      </w:tr>
      <w:tr w:rsidR="00F97A9D" w:rsidRPr="00345C8B" w14:paraId="18245AC3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DA723A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ThirdpartiesCurrencyCode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5CD00B" w14:textId="1C6656A0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10)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441E69" w14:textId="48AF70FC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A61FF1" w14:textId="7F23D8E1" w:rsidR="00F97A9D" w:rsidRPr="00DB03A9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currency code</w:t>
            </w:r>
          </w:p>
        </w:tc>
      </w:tr>
      <w:tr w:rsidR="00F97A9D" w:rsidRPr="00345C8B" w14:paraId="5D188E28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84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B28E29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ThirdpartiesCurrency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04C4D6" w14:textId="4A1C2DF7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varchar(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100)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38338D" w14:textId="7B6B0262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Y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002F03" w14:textId="594F608F" w:rsidR="00F97A9D" w:rsidRPr="008B118B" w:rsidRDefault="00F97A9D" w:rsidP="00F97A9D">
            <w:pPr>
              <w:rPr>
                <w:rFonts w:ascii="Calibri" w:eastAsia="Calibri" w:hAnsi="Calibri" w:cs="Calibri"/>
                <w:lang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Third </w:t>
            </w:r>
            <w:proofErr w:type="gramStart"/>
            <w:r w:rsidRPr="711FA16D">
              <w:rPr>
                <w:rFonts w:ascii="Calibri" w:eastAsia="Calibri" w:hAnsi="Calibri" w:cs="Calibri"/>
                <w:lang w:val="en-US" w:eastAsia="it-IT"/>
              </w:rPr>
              <w:t>parties</w:t>
            </w:r>
            <w:proofErr w:type="gram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currency</w:t>
            </w:r>
          </w:p>
        </w:tc>
      </w:tr>
      <w:tr w:rsidR="00F97A9D" w:rsidRPr="00BE18D4" w14:paraId="759499BB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9DAD7D" w14:textId="77777777" w:rsidR="00F97A9D" w:rsidRPr="00971E40" w:rsidRDefault="00F97A9D" w:rsidP="7F0B8406">
            <w:pPr>
              <w:rPr>
                <w:rFonts w:ascii="Calibri" w:eastAsia="Calibri" w:hAnsi="Calibri" w:cs="Calibri"/>
                <w:b/>
                <w:bCs/>
              </w:rPr>
            </w:pPr>
            <w:r w:rsidRPr="00971E40">
              <w:rPr>
                <w:rFonts w:ascii="Calibri" w:eastAsia="Calibri" w:hAnsi="Calibri" w:cs="Calibri"/>
                <w:b/>
                <w:bCs/>
              </w:rPr>
              <w:t>CurrencyExchangeID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154FAE" w14:textId="1FE40A51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int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30DD4E" w14:textId="3F95C917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9E93B1" w14:textId="5CE9903C" w:rsidR="00F97A9D" w:rsidRPr="00666F62" w:rsidRDefault="009F29D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/>
              </w:rPr>
              <w:t xml:space="preserve">Currency exchange ID, used to get the </w:t>
            </w:r>
            <w:proofErr w:type="spellStart"/>
            <w:r w:rsidRPr="711FA16D">
              <w:rPr>
                <w:rFonts w:ascii="Calibri" w:eastAsia="Calibri" w:hAnsi="Calibri" w:cs="Calibri"/>
                <w:lang w:val="en-US"/>
              </w:rPr>
              <w:t>ExchangeRate</w:t>
            </w:r>
            <w:proofErr w:type="spellEnd"/>
            <w:r w:rsidRPr="711FA16D">
              <w:rPr>
                <w:rFonts w:ascii="Calibri" w:eastAsia="Calibri" w:hAnsi="Calibri" w:cs="Calibri"/>
                <w:lang w:val="en-US"/>
              </w:rPr>
              <w:t xml:space="preserve"> in a different currency</w:t>
            </w:r>
          </w:p>
        </w:tc>
      </w:tr>
      <w:tr w:rsidR="00F97A9D" w:rsidRPr="007B2FE3" w14:paraId="744A1802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ECAF02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/>
              </w:rPr>
              <w:t>RowVersion</w:t>
            </w:r>
            <w:proofErr w:type="spell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0AFFBF" w14:textId="205B2827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F97A9D">
              <w:rPr>
                <w:rFonts w:ascii="Calibri" w:eastAsia="Calibri" w:hAnsi="Calibri" w:cs="Calibri"/>
                <w:lang w:val="en-US" w:eastAsia="it-IT"/>
              </w:rPr>
              <w:t>binary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13259F" w14:textId="4DBFDDA3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D63A8C" w14:textId="28A70262" w:rsidR="00F97A9D" w:rsidRPr="007B2FE3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007B2FE3">
              <w:rPr>
                <w:rFonts w:ascii="Calibri" w:eastAsia="Calibri" w:hAnsi="Calibri" w:cs="Calibri"/>
                <w:lang w:val="en-US" w:eastAsia="it-IT"/>
              </w:rPr>
              <w:t>SQL row version</w:t>
            </w:r>
          </w:p>
        </w:tc>
      </w:tr>
      <w:tr w:rsidR="00F97A9D" w:rsidRPr="007B2FE3" w14:paraId="0C9E7539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71BEA5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/>
              </w:rPr>
              <w:t>JackpotContribution</w:t>
            </w:r>
            <w:proofErr w:type="spell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AB9DAD" w14:textId="42D88DD1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954D1D" w14:textId="4055A3A1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CCD89A" w14:textId="3B970B32" w:rsidR="00F97A9D" w:rsidRPr="007B2FE3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Jackpot contribution amount</w:t>
            </w:r>
          </w:p>
        </w:tc>
      </w:tr>
      <w:tr w:rsidR="00F97A9D" w:rsidRPr="00BE18D4" w14:paraId="543E6894" w14:textId="77777777" w:rsidTr="00753AF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  <w:jc w:val="center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BC6008" w14:textId="77777777" w:rsidR="00F97A9D" w:rsidRPr="00971E40" w:rsidRDefault="00F97A9D" w:rsidP="00F97A9D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971E40">
              <w:rPr>
                <w:rFonts w:ascii="Calibri" w:eastAsia="Calibri" w:hAnsi="Calibri" w:cs="Calibri"/>
                <w:b/>
                <w:bCs/>
                <w:lang w:val="en-US"/>
              </w:rPr>
              <w:t>ThirdpartiesJa</w:t>
            </w:r>
            <w:proofErr w:type="spellEnd"/>
            <w:r w:rsidRPr="00971E40">
              <w:rPr>
                <w:rFonts w:ascii="Calibri" w:eastAsia="Calibri" w:hAnsi="Calibri" w:cs="Calibri"/>
                <w:b/>
                <w:bCs/>
              </w:rPr>
              <w:t>ckpotContribution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BCDD29" w14:textId="3F9BF296" w:rsidR="00F97A9D" w:rsidRPr="00F97A9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gramStart"/>
            <w:r w:rsidRPr="00F97A9D">
              <w:rPr>
                <w:rFonts w:ascii="Calibri" w:eastAsia="Calibri" w:hAnsi="Calibri" w:cs="Calibri"/>
                <w:lang w:val="en-US" w:eastAsia="it-IT"/>
              </w:rPr>
              <w:t>decimal(</w:t>
            </w:r>
            <w:proofErr w:type="gramEnd"/>
            <w:r w:rsidRPr="00F97A9D">
              <w:rPr>
                <w:rFonts w:ascii="Calibri" w:eastAsia="Calibri" w:hAnsi="Calibri" w:cs="Calibri"/>
                <w:lang w:val="en-US" w:eastAsia="it-IT"/>
              </w:rPr>
              <w:t>19,4)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C20018" w14:textId="717A941D" w:rsidR="00F97A9D" w:rsidRPr="711FA16D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F0B8406"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7D47F6" w14:textId="76BC241A" w:rsidR="00F97A9D" w:rsidRPr="00666F62" w:rsidRDefault="00F97A9D" w:rsidP="00F97A9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Third parties jackpot contribution amount</w:t>
            </w:r>
          </w:p>
        </w:tc>
      </w:tr>
    </w:tbl>
    <w:p w14:paraId="26D3919E" w14:textId="3B22D49E" w:rsidR="001366E2" w:rsidRDefault="001366E2">
      <w:pPr>
        <w:rPr>
          <w:rFonts w:cs="Times-Bold"/>
          <w:b/>
          <w:bCs/>
          <w:color w:val="1B4164"/>
          <w:lang w:val="en-US"/>
        </w:rPr>
      </w:pPr>
    </w:p>
    <w:p w14:paraId="2BB95225" w14:textId="5994343D" w:rsidR="2DB3108B" w:rsidRDefault="2DB3108B" w:rsidP="2DB3108B">
      <w:pPr>
        <w:rPr>
          <w:rFonts w:cs="Times-Bold"/>
          <w:b/>
          <w:bCs/>
          <w:color w:val="1B4164"/>
          <w:lang w:val="en-US"/>
        </w:rPr>
      </w:pPr>
    </w:p>
    <w:p w14:paraId="28B80BF8" w14:textId="77777777" w:rsidR="2DB3108B" w:rsidRDefault="2DB3108B" w:rsidP="2DB3108B">
      <w:pPr>
        <w:pStyle w:val="TitoliBase"/>
        <w:rPr>
          <w:lang w:val="en-US"/>
        </w:rPr>
      </w:pPr>
    </w:p>
    <w:p w14:paraId="6D2C2751" w14:textId="42438C70" w:rsidR="00F32DCE" w:rsidRPr="00AD0A9F" w:rsidRDefault="00F038DC" w:rsidP="00AD0A9F">
      <w:pPr>
        <w:pStyle w:val="TitoliBase"/>
        <w:rPr>
          <w:sz w:val="24"/>
        </w:rPr>
      </w:pPr>
      <w:bookmarkStart w:id="84" w:name="_Toc158627479"/>
      <w:r w:rsidRPr="009F29DD">
        <w:rPr>
          <w:sz w:val="24"/>
        </w:rPr>
        <w:lastRenderedPageBreak/>
        <w:t>COMMISSIONS</w:t>
      </w:r>
      <w:bookmarkEnd w:id="84"/>
    </w:p>
    <w:p w14:paraId="5A42DC74" w14:textId="77777777" w:rsidR="00F038DC" w:rsidRDefault="00F038DC" w:rsidP="00F32DCE">
      <w:pPr>
        <w:pStyle w:val="TitoliBase"/>
        <w:rPr>
          <w:lang w:val="en-US"/>
        </w:rPr>
      </w:pPr>
    </w:p>
    <w:p w14:paraId="6E193D07" w14:textId="684AFD57" w:rsidR="008F15B8" w:rsidRDefault="4ABBF782" w:rsidP="007665ED">
      <w:pPr>
        <w:pStyle w:val="Titlewithnumbers"/>
        <w:numPr>
          <w:ilvl w:val="0"/>
          <w:numId w:val="34"/>
        </w:numPr>
      </w:pPr>
      <w:bookmarkStart w:id="85" w:name="_Toc158627480"/>
      <w:proofErr w:type="spellStart"/>
      <w:r>
        <w:t>Dwh_</w:t>
      </w:r>
      <w:proofErr w:type="gramStart"/>
      <w:r>
        <w:t>en.view</w:t>
      </w:r>
      <w:proofErr w:type="gramEnd"/>
      <w:r>
        <w:t>_SportDirectCommissions</w:t>
      </w:r>
      <w:bookmarkEnd w:id="85"/>
      <w:proofErr w:type="spellEnd"/>
    </w:p>
    <w:p w14:paraId="594735AB" w14:textId="25A85EC9" w:rsidR="008F15B8" w:rsidRDefault="008F15B8" w:rsidP="008F15B8">
      <w:pPr>
        <w:pStyle w:val="TitoliBase"/>
        <w:rPr>
          <w:lang w:val="en-US"/>
        </w:rPr>
      </w:pPr>
    </w:p>
    <w:p w14:paraId="3B47766D" w14:textId="0DFDD29B" w:rsidR="008C6188" w:rsidRDefault="00114B83" w:rsidP="0039663B">
      <w:pPr>
        <w:rPr>
          <w:b/>
          <w:bCs/>
          <w:lang w:val="en-US"/>
        </w:rPr>
      </w:pPr>
      <w:r w:rsidRPr="00114B83">
        <w:rPr>
          <w:lang w:val="en-US"/>
        </w:rPr>
        <w:t xml:space="preserve">This view contains </w:t>
      </w:r>
      <w:r w:rsidR="00B12684">
        <w:rPr>
          <w:lang w:val="en-US"/>
        </w:rPr>
        <w:t>s</w:t>
      </w:r>
      <w:r w:rsidRPr="00114B83">
        <w:rPr>
          <w:lang w:val="en-US"/>
        </w:rPr>
        <w:t xml:space="preserve">port </w:t>
      </w:r>
      <w:r w:rsidR="00B12684">
        <w:rPr>
          <w:lang w:val="en-US"/>
        </w:rPr>
        <w:t>c</w:t>
      </w:r>
      <w:r w:rsidRPr="00114B83">
        <w:rPr>
          <w:lang w:val="en-US"/>
        </w:rPr>
        <w:t xml:space="preserve">ommission data </w:t>
      </w:r>
      <w:r w:rsidR="009F29DD">
        <w:rPr>
          <w:lang w:val="en-US"/>
        </w:rPr>
        <w:t>of</w:t>
      </w:r>
      <w:r w:rsidRPr="00114B83">
        <w:rPr>
          <w:lang w:val="en-US"/>
        </w:rPr>
        <w:t xml:space="preserve"> </w:t>
      </w:r>
      <w:r w:rsidR="00B12684">
        <w:rPr>
          <w:lang w:val="en-US"/>
        </w:rPr>
        <w:t>a</w:t>
      </w:r>
      <w:r w:rsidRPr="00114B83">
        <w:rPr>
          <w:lang w:val="en-US"/>
        </w:rPr>
        <w:t>gent</w:t>
      </w:r>
      <w:r w:rsidR="009F29DD">
        <w:rPr>
          <w:lang w:val="en-US"/>
        </w:rPr>
        <w:t>s</w:t>
      </w:r>
      <w:r w:rsidRPr="00114B83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114B83">
        <w:rPr>
          <w:lang w:val="en-US"/>
        </w:rPr>
        <w:t xml:space="preserve"> </w:t>
      </w:r>
      <w:r w:rsidR="00B12684">
        <w:rPr>
          <w:lang w:val="en-US"/>
        </w:rPr>
        <w:t>d</w:t>
      </w:r>
      <w:r w:rsidRPr="00114B83">
        <w:rPr>
          <w:lang w:val="en-US"/>
        </w:rPr>
        <w:t xml:space="preserve">irect </w:t>
      </w:r>
      <w:r w:rsidR="00B12684">
        <w:rPr>
          <w:lang w:val="en-US"/>
        </w:rPr>
        <w:t>s</w:t>
      </w:r>
      <w:r w:rsidRPr="00114B83">
        <w:rPr>
          <w:lang w:val="en-US"/>
        </w:rPr>
        <w:t>ub</w:t>
      </w:r>
      <w:r w:rsidR="00B12684">
        <w:rPr>
          <w:lang w:val="en-US"/>
        </w:rPr>
        <w:t>-a</w:t>
      </w:r>
      <w:r w:rsidRPr="00114B83">
        <w:rPr>
          <w:lang w:val="en-US"/>
        </w:rPr>
        <w:t>gents.</w:t>
      </w:r>
    </w:p>
    <w:p w14:paraId="2D30EFBE" w14:textId="77777777" w:rsidR="00432FA2" w:rsidRDefault="00432FA2" w:rsidP="008F15B8">
      <w:pPr>
        <w:pStyle w:val="TitoliBase"/>
        <w:rPr>
          <w:lang w:val="en-US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2295"/>
        <w:gridCol w:w="1500"/>
        <w:gridCol w:w="1155"/>
        <w:gridCol w:w="4826"/>
      </w:tblGrid>
      <w:tr w:rsidR="008F15B8" w:rsidRPr="00C23AB7" w14:paraId="1B6E66AA" w14:textId="77777777" w:rsidTr="001366E2">
        <w:trPr>
          <w:trHeight w:val="296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BE2D257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7AC18B0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03C03E9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96ED1AB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8F15B8" w:rsidRPr="00C23AB7" w14:paraId="140F4D04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53D8E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75A76" w14:textId="77777777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62DAA" w14:textId="47351801" w:rsidR="008F15B8" w:rsidRPr="00C23AB7" w:rsidRDefault="1BFA938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2D9EE" w14:textId="5061635F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8F15B8" w:rsidRPr="00BE18D4" w14:paraId="12F950A3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45DB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6AD43" w14:textId="1B5E00AC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C0D9" w14:textId="1E4FBC33" w:rsidR="008F15B8" w:rsidRPr="00C23AB7" w:rsidRDefault="1BFA938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0390B" w14:textId="7D641A16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8F15B8" w:rsidRPr="00BE18D4" w14:paraId="2B80E84D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73797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Stake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3C14" w14:textId="2A630112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82CA" w14:textId="037DF4C3" w:rsidR="008F15B8" w:rsidRPr="00C23AB7" w:rsidRDefault="4829958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B5537" w14:textId="51C92250" w:rsidR="008F15B8" w:rsidRPr="00C23AB7" w:rsidRDefault="00114B83" w:rsidP="00114B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</w:t>
            </w:r>
            <w:r w:rsidR="008F15B8" w:rsidRPr="008F15B8">
              <w:rPr>
                <w:rFonts w:ascii="Calibri" w:eastAsia="Calibri" w:hAnsi="Calibri" w:cs="Calibri"/>
                <w:lang w:val="en-US" w:eastAsia="it-IT"/>
              </w:rPr>
              <w:t>otal stake amount on the commission period</w:t>
            </w:r>
          </w:p>
        </w:tc>
      </w:tr>
      <w:tr w:rsidR="008F15B8" w:rsidRPr="00BE18D4" w14:paraId="6F25567B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C8E7B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Winnings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2BEDD" w14:textId="063F1551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112FE" w14:textId="4717C730" w:rsidR="008F15B8" w:rsidRPr="00C23AB7" w:rsidRDefault="4829958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26F52" w14:textId="17DEB194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Total winnings amount on the commission period</w:t>
            </w:r>
          </w:p>
        </w:tc>
      </w:tr>
      <w:tr w:rsidR="008F15B8" w:rsidRPr="00C23AB7" w14:paraId="78853564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3A7A5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1B44" w14:textId="33D70D33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9CDA2" w14:textId="13BD95B8" w:rsidR="008F15B8" w:rsidRPr="00C23AB7" w:rsidRDefault="4829958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6FBC" w14:textId="45AD5925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8F15B8" w:rsidRPr="00C23AB7" w14:paraId="52AA798C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E4314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0205F" w14:textId="09FD70DF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A8A3" w14:textId="5CEC96DC" w:rsidR="008F15B8" w:rsidRPr="00C23AB7" w:rsidRDefault="5F8B6FC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0640A" w14:textId="5D1B17D2" w:rsidR="008F15B8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8F15B8" w:rsidRPr="00C23AB7" w14:paraId="4810A4C6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C640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37B1E" w14:textId="04963447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6D6BD" w14:textId="350C9C9F" w:rsidR="008F15B8" w:rsidRPr="00C23AB7" w:rsidRDefault="5F8B6FC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8C3EA" w14:textId="5A5957EC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8F15B8" w:rsidRPr="00C23AB7" w14:paraId="02BB5F34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E25AF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877AE" w14:textId="54F17A86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3FE2A" w14:textId="29F944E1" w:rsidR="008F15B8" w:rsidRPr="00C23AB7" w:rsidRDefault="1728975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74B1" w14:textId="2E120D90" w:rsidR="008F15B8" w:rsidRPr="00C23AB7" w:rsidRDefault="00ED4B2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8F15B8" w:rsidRPr="00C23AB7" w14:paraId="5FF9DDE4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00A81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F50B" w14:textId="6ACFEF9D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89358" w14:textId="6B03C56D" w:rsidR="008F15B8" w:rsidRPr="00C23AB7" w:rsidRDefault="1728975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6379" w14:textId="7DD3ACCD" w:rsidR="008F15B8" w:rsidRPr="00C23AB7" w:rsidRDefault="00ED4B2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8F15B8" w:rsidRPr="00BE18D4" w14:paraId="3144A0F8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51DE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B638D" w14:textId="29EC6D72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F104" w14:textId="03EEE996" w:rsidR="008F15B8" w:rsidRPr="00C23AB7" w:rsidRDefault="6F28B48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8E34C" w14:textId="2C28CD2E" w:rsidR="008F15B8" w:rsidRPr="00C23AB7" w:rsidRDefault="00114B83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Commission type (the “algorithm” used </w:t>
            </w:r>
            <w:r>
              <w:rPr>
                <w:rFonts w:ascii="Calibri" w:eastAsia="Calibri" w:hAnsi="Calibri" w:cs="Calibri"/>
                <w:lang w:val="en-US" w:eastAsia="it-IT"/>
              </w:rPr>
              <w:t>to</w:t>
            </w: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8F15B8" w:rsidRPr="00C23AB7" w14:paraId="3FC983CC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1313" w14:textId="77777777" w:rsidR="008F15B8" w:rsidRPr="00C23AB7" w:rsidRDefault="008F15B8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89699" w14:textId="61563AD3" w:rsidR="008F15B8" w:rsidRPr="00C23AB7" w:rsidRDefault="008F15B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62521" w14:textId="372455F0" w:rsidR="008F15B8" w:rsidRPr="00C23AB7" w:rsidRDefault="3192DA5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B29A5" w14:textId="108EAB8E" w:rsidR="008F15B8" w:rsidRPr="00C23AB7" w:rsidRDefault="00ED4B28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17148410" w14:textId="77777777" w:rsidTr="001366E2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53A3B" w14:textId="3818D184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7C05A" w14:textId="2B2A8BCC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B0B26" w14:textId="2E7A2F17" w:rsidR="00927B80" w:rsidRPr="00C23AB7" w:rsidRDefault="3192DA5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76B1A" w14:textId="34A5D8F7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</w:t>
            </w:r>
          </w:p>
        </w:tc>
      </w:tr>
    </w:tbl>
    <w:p w14:paraId="78BD5D37" w14:textId="77777777" w:rsidR="2DB3108B" w:rsidRDefault="2DB3108B" w:rsidP="00AD0A9F">
      <w:pPr>
        <w:pStyle w:val="TitoliBase"/>
        <w:jc w:val="left"/>
        <w:rPr>
          <w:lang w:val="en-US"/>
        </w:rPr>
      </w:pPr>
    </w:p>
    <w:p w14:paraId="2BE02146" w14:textId="77777777" w:rsidR="2DB3108B" w:rsidRDefault="2DB3108B" w:rsidP="2DB3108B">
      <w:pPr>
        <w:pStyle w:val="TitoliBase"/>
        <w:rPr>
          <w:lang w:val="en-US"/>
        </w:rPr>
      </w:pPr>
    </w:p>
    <w:p w14:paraId="3EC30411" w14:textId="4445E258" w:rsidR="008F15B8" w:rsidRDefault="7BB14790" w:rsidP="00F32DCE">
      <w:pPr>
        <w:pStyle w:val="Titlewithnumbers"/>
      </w:pPr>
      <w:bookmarkStart w:id="86" w:name="_Toc158627481"/>
      <w:proofErr w:type="spellStart"/>
      <w:r>
        <w:t>Dwh_</w:t>
      </w:r>
      <w:proofErr w:type="gramStart"/>
      <w:r>
        <w:t>en.view</w:t>
      </w:r>
      <w:proofErr w:type="gramEnd"/>
      <w:r>
        <w:t>_SportNetworkCommissions</w:t>
      </w:r>
      <w:bookmarkEnd w:id="86"/>
      <w:proofErr w:type="spellEnd"/>
    </w:p>
    <w:p w14:paraId="1F7E5E67" w14:textId="215BBA4B" w:rsidR="008C6188" w:rsidRDefault="008C6188" w:rsidP="008F15B8">
      <w:pPr>
        <w:pStyle w:val="TitoliBase"/>
        <w:rPr>
          <w:lang w:val="en-US"/>
        </w:rPr>
      </w:pPr>
    </w:p>
    <w:p w14:paraId="5706966D" w14:textId="2F7F15BA" w:rsidR="008C6188" w:rsidRDefault="00432FA2" w:rsidP="0039663B">
      <w:pPr>
        <w:rPr>
          <w:lang w:val="en-US"/>
        </w:rPr>
      </w:pPr>
      <w:r w:rsidRPr="00432FA2">
        <w:rPr>
          <w:lang w:val="en-US"/>
        </w:rPr>
        <w:t xml:space="preserve">This view contains </w:t>
      </w:r>
      <w:r w:rsidR="00B12684">
        <w:rPr>
          <w:lang w:val="en-US"/>
        </w:rPr>
        <w:t>n</w:t>
      </w:r>
      <w:r w:rsidR="2834F629" w:rsidRPr="440C66DB">
        <w:rPr>
          <w:lang w:val="en-US"/>
        </w:rPr>
        <w:t xml:space="preserve">etwork </w:t>
      </w:r>
      <w:r w:rsidR="00B12684">
        <w:rPr>
          <w:lang w:val="en-US"/>
        </w:rPr>
        <w:t>s</w:t>
      </w:r>
      <w:r w:rsidRPr="00432FA2">
        <w:rPr>
          <w:lang w:val="en-US"/>
        </w:rPr>
        <w:t xml:space="preserve">port </w:t>
      </w:r>
      <w:r w:rsidR="00B12684">
        <w:rPr>
          <w:lang w:val="en-US"/>
        </w:rPr>
        <w:t>c</w:t>
      </w:r>
      <w:r w:rsidRPr="00432FA2">
        <w:rPr>
          <w:lang w:val="en-US"/>
        </w:rPr>
        <w:t xml:space="preserve">ommission data </w:t>
      </w:r>
      <w:r w:rsidR="00F32DCE" w:rsidRPr="440C66DB">
        <w:rPr>
          <w:lang w:val="en-US"/>
        </w:rPr>
        <w:t xml:space="preserve">of </w:t>
      </w:r>
      <w:r w:rsidR="00B12684">
        <w:rPr>
          <w:lang w:val="en-US"/>
        </w:rPr>
        <w:t>a</w:t>
      </w:r>
      <w:r w:rsidRPr="00432FA2">
        <w:rPr>
          <w:lang w:val="en-US"/>
        </w:rPr>
        <w:t>gent</w:t>
      </w:r>
      <w:r w:rsidR="009F29DD">
        <w:rPr>
          <w:lang w:val="en-US"/>
        </w:rPr>
        <w:t>s</w:t>
      </w:r>
      <w:r w:rsidRPr="00432FA2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432FA2">
        <w:rPr>
          <w:lang w:val="en-US"/>
        </w:rPr>
        <w:t xml:space="preserve"> </w:t>
      </w:r>
      <w:r w:rsidR="00B12684">
        <w:rPr>
          <w:lang w:val="en-US"/>
        </w:rPr>
        <w:t>s</w:t>
      </w:r>
      <w:r w:rsidR="298ED195" w:rsidRPr="440C66DB">
        <w:rPr>
          <w:lang w:val="en-US"/>
        </w:rPr>
        <w:t>u</w:t>
      </w:r>
      <w:r w:rsidR="00F4338F" w:rsidRPr="440C66DB">
        <w:rPr>
          <w:lang w:val="en-US"/>
        </w:rPr>
        <w:t>b-</w:t>
      </w:r>
      <w:r w:rsidR="00B12684">
        <w:rPr>
          <w:lang w:val="en-US"/>
        </w:rPr>
        <w:t>a</w:t>
      </w:r>
      <w:r w:rsidR="00F4338F" w:rsidRPr="440C66DB">
        <w:rPr>
          <w:lang w:val="en-US"/>
        </w:rPr>
        <w:t>gent</w:t>
      </w:r>
      <w:r w:rsidR="009F29DD">
        <w:rPr>
          <w:lang w:val="en-US"/>
        </w:rPr>
        <w:t xml:space="preserve">s </w:t>
      </w:r>
      <w:r w:rsidRPr="440C66DB">
        <w:rPr>
          <w:lang w:val="en-US"/>
        </w:rPr>
        <w:t>Network</w:t>
      </w:r>
      <w:r w:rsidRPr="00432FA2">
        <w:rPr>
          <w:lang w:val="en-US"/>
        </w:rPr>
        <w:t>.</w:t>
      </w:r>
    </w:p>
    <w:p w14:paraId="112A857D" w14:textId="206F5EF9" w:rsidR="00D752FA" w:rsidRDefault="00D752FA" w:rsidP="008F15B8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355"/>
        <w:gridCol w:w="1530"/>
        <w:gridCol w:w="1095"/>
        <w:gridCol w:w="4809"/>
      </w:tblGrid>
      <w:tr w:rsidR="00D752FA" w:rsidRPr="00C23AB7" w14:paraId="56A85BCC" w14:textId="77777777" w:rsidTr="2DB3108B">
        <w:trPr>
          <w:trHeight w:val="300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17B8D89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BF19EBA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F633D3B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D30DD57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D752FA" w:rsidRPr="00C23AB7" w14:paraId="0242D6CA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6916E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5E727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93DD" w14:textId="069C3EA9" w:rsidR="00D752FA" w:rsidRPr="00C23AB7" w:rsidRDefault="1851631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2772D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D752FA" w:rsidRPr="00BE18D4" w14:paraId="148E4063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6A3E7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UserID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AA851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FC47" w14:textId="6AB647B5" w:rsidR="00D752FA" w:rsidRPr="00C23AB7" w:rsidRDefault="1851631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5E2E6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D752FA" w:rsidRPr="00BE18D4" w14:paraId="4A7548F4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8DD99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Stake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A02EE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F682F" w14:textId="5576673E" w:rsidR="00D752FA" w:rsidRPr="00C23AB7" w:rsidRDefault="05480FA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CB980" w14:textId="220BF558" w:rsidR="00D752FA" w:rsidRPr="00C23AB7" w:rsidRDefault="00114B83" w:rsidP="00114B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Network t</w:t>
            </w:r>
            <w:r w:rsidR="00D752FA" w:rsidRPr="008F15B8">
              <w:rPr>
                <w:rFonts w:ascii="Calibri" w:eastAsia="Calibri" w:hAnsi="Calibri" w:cs="Calibri"/>
                <w:lang w:val="en-US" w:eastAsia="it-IT"/>
              </w:rPr>
              <w:t>otal stake amount on the commission period</w:t>
            </w:r>
          </w:p>
        </w:tc>
      </w:tr>
      <w:tr w:rsidR="00D752FA" w:rsidRPr="00BE18D4" w14:paraId="103FD3CA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C9063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Winnings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CDFB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C982" w14:textId="56BF6DB5" w:rsidR="00D752FA" w:rsidRPr="00C23AB7" w:rsidRDefault="1552222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46A54" w14:textId="0B1978A6" w:rsidR="00D752FA" w:rsidRPr="00C23AB7" w:rsidRDefault="00114B83" w:rsidP="00114B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Network t</w:t>
            </w:r>
            <w:r w:rsidR="00D752FA" w:rsidRPr="008F15B8">
              <w:rPr>
                <w:rFonts w:ascii="Calibri" w:eastAsia="Calibri" w:hAnsi="Calibri" w:cs="Calibri"/>
                <w:lang w:val="en-US" w:eastAsia="it-IT"/>
              </w:rPr>
              <w:t>otal winnings amount on the commission period</w:t>
            </w:r>
          </w:p>
        </w:tc>
      </w:tr>
      <w:tr w:rsidR="003C2409" w:rsidRPr="00BE18D4" w14:paraId="30F64FFB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89C58" w14:textId="72965827" w:rsidR="003C2409" w:rsidRPr="008F15B8" w:rsidRDefault="003C2409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PaidBS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2A3D4" w14:textId="111E5901" w:rsidR="003C2409" w:rsidRDefault="003C2409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3B6E8" w14:textId="741E62C4" w:rsidR="003C2409" w:rsidRPr="00C23AB7" w:rsidRDefault="1552222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CD9A4" w14:textId="277E06F4" w:rsidR="003C2409" w:rsidRPr="008F15B8" w:rsidRDefault="00C96841" w:rsidP="00C96841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Direct </w:t>
            </w:r>
            <w:r w:rsidR="003C2409"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="003C2409" w:rsidRPr="003C2409">
              <w:rPr>
                <w:rFonts w:ascii="Calibri" w:eastAsia="Calibri" w:hAnsi="Calibri" w:cs="Calibri"/>
                <w:lang w:val="en-US" w:eastAsia="it-IT"/>
              </w:rPr>
              <w:t xml:space="preserve"> paid</w:t>
            </w:r>
            <w:r w:rsidR="00114B83"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 w:rsidR="00114B83"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3C2409" w:rsidRPr="00BE18D4" w14:paraId="53DDFC4C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E8A9E" w14:textId="60034674" w:rsidR="003C2409" w:rsidRPr="008F15B8" w:rsidRDefault="003C2409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PaidNetwork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8A14B" w14:textId="3D6C8817" w:rsidR="003C2409" w:rsidRDefault="003C2409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0A88B" w14:textId="7F525357" w:rsidR="003C2409" w:rsidRPr="00C23AB7" w:rsidRDefault="16E1000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E9E5C" w14:textId="0617F77D" w:rsidR="003C2409" w:rsidRPr="008F15B8" w:rsidRDefault="00C96841" w:rsidP="008C6188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Network </w:t>
            </w:r>
            <w:r w:rsidR="003C2409"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="003C2409" w:rsidRPr="003C2409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 w:rsidR="00114B83" w:rsidRPr="003C2409">
              <w:rPr>
                <w:rFonts w:ascii="Calibri" w:eastAsia="Calibri" w:hAnsi="Calibri" w:cs="Calibri"/>
                <w:lang w:val="en-US" w:eastAsia="it-IT"/>
              </w:rPr>
              <w:t>paid</w:t>
            </w:r>
            <w:r w:rsidR="00114B83"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 w:rsidR="00114B83"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D752FA" w:rsidRPr="00C23AB7" w14:paraId="3EAFEF50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C937E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341EF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53CB9" w14:textId="2A793683" w:rsidR="00D752FA" w:rsidRPr="00C23AB7" w:rsidRDefault="16E1000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6951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D752FA" w:rsidRPr="00C23AB7" w14:paraId="6C724F77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CB450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E629E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FD1F" w14:textId="32B37251" w:rsidR="00D752FA" w:rsidRPr="00C23AB7" w:rsidRDefault="39F014B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712A" w14:textId="4B5EC655" w:rsidR="00D752FA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D752FA" w:rsidRPr="00C23AB7" w14:paraId="57522FC5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880E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7CCC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74D64" w14:textId="6E767E59" w:rsidR="00D752FA" w:rsidRPr="00C23AB7" w:rsidRDefault="39F014B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0C068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D752FA" w:rsidRPr="00C23AB7" w14:paraId="5D495517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F782E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2780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2021C" w14:textId="27B69A1C" w:rsidR="00D752FA" w:rsidRPr="00C23AB7" w:rsidRDefault="6111B46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D73F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D752FA" w:rsidRPr="00C23AB7" w14:paraId="36C1B4F9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3EF3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EA30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FB38" w14:textId="2272C7B2" w:rsidR="00D752FA" w:rsidRPr="00C23AB7" w:rsidRDefault="6111B46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 xml:space="preserve">N 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36DA3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D752FA" w:rsidRPr="00BE18D4" w14:paraId="293662C4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8751F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F6BC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6748" w14:textId="7F0B28C8" w:rsidR="00D752FA" w:rsidRPr="00C23AB7" w:rsidRDefault="4EDF729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E1EF4" w14:textId="799718AB" w:rsidR="00D752FA" w:rsidRPr="00C23AB7" w:rsidRDefault="00D752FA" w:rsidP="00114B83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>Commission type</w:t>
            </w:r>
            <w:r w:rsidR="00114B83" w:rsidRPr="00114B83">
              <w:rPr>
                <w:rFonts w:ascii="Calibri" w:eastAsia="Calibri" w:hAnsi="Calibri" w:cs="Calibri"/>
                <w:lang w:val="en-US" w:eastAsia="it-IT"/>
              </w:rPr>
              <w:t xml:space="preserve"> (the “algorithm” used </w:t>
            </w:r>
            <w:r w:rsidR="00114B83">
              <w:rPr>
                <w:rFonts w:ascii="Calibri" w:eastAsia="Calibri" w:hAnsi="Calibri" w:cs="Calibri"/>
                <w:lang w:val="en-US" w:eastAsia="it-IT"/>
              </w:rPr>
              <w:t>to</w:t>
            </w:r>
            <w:r w:rsidR="00114B83"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D752FA" w:rsidRPr="00C23AB7" w14:paraId="57D0900C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7B0CD" w14:textId="77777777" w:rsidR="00D752FA" w:rsidRPr="00C23AB7" w:rsidRDefault="00D752FA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679C5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577A" w14:textId="1C352ED9" w:rsidR="00D752FA" w:rsidRPr="00C23AB7" w:rsidRDefault="4EDF729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C627" w14:textId="77777777" w:rsidR="00D752FA" w:rsidRPr="00C23AB7" w:rsidRDefault="00D752FA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47D4E1C2" w14:textId="77777777" w:rsidTr="2DB3108B">
        <w:trPr>
          <w:trHeight w:val="296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791F1" w14:textId="382A96CA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6A477" w14:textId="54E7A84F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041DE" w14:textId="0F9ED52C" w:rsidR="00927B80" w:rsidRPr="00C23AB7" w:rsidRDefault="79DD098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BDD47" w14:textId="29FE4B73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 (only Paid so far)</w:t>
            </w:r>
          </w:p>
        </w:tc>
      </w:tr>
    </w:tbl>
    <w:p w14:paraId="0A8400C5" w14:textId="33C8824A" w:rsidR="00166184" w:rsidRDefault="00166184" w:rsidP="008F15B8">
      <w:pPr>
        <w:pStyle w:val="TitoliBase"/>
        <w:rPr>
          <w:lang w:val="en-US"/>
        </w:rPr>
      </w:pPr>
    </w:p>
    <w:p w14:paraId="45EEA846" w14:textId="77777777" w:rsidR="009F29DD" w:rsidRDefault="009F29DD" w:rsidP="00AD0A9F">
      <w:pPr>
        <w:pStyle w:val="Titlewithnumbers"/>
        <w:numPr>
          <w:ilvl w:val="0"/>
          <w:numId w:val="0"/>
        </w:numPr>
      </w:pPr>
    </w:p>
    <w:p w14:paraId="5A7FE374" w14:textId="065354F3" w:rsidR="008F15B8" w:rsidRDefault="7BB14790" w:rsidP="00F32DCE">
      <w:pPr>
        <w:pStyle w:val="Titlewithnumbers"/>
      </w:pPr>
      <w:bookmarkStart w:id="87" w:name="_Toc158627482"/>
      <w:proofErr w:type="spellStart"/>
      <w:r>
        <w:t>Dwh_</w:t>
      </w:r>
      <w:proofErr w:type="gramStart"/>
      <w:r>
        <w:t>en.view</w:t>
      </w:r>
      <w:proofErr w:type="gramEnd"/>
      <w:r>
        <w:t>_CasinoDirectCommissions</w:t>
      </w:r>
      <w:bookmarkEnd w:id="87"/>
      <w:proofErr w:type="spellEnd"/>
    </w:p>
    <w:p w14:paraId="1DCF6DDB" w14:textId="713E55FA" w:rsidR="008C6188" w:rsidRDefault="008C6188" w:rsidP="008F15B8">
      <w:pPr>
        <w:pStyle w:val="TitoliBase"/>
        <w:rPr>
          <w:lang w:val="en-US"/>
        </w:rPr>
      </w:pPr>
    </w:p>
    <w:p w14:paraId="14402217" w14:textId="3298F2D5" w:rsidR="0039663B" w:rsidRPr="0039663B" w:rsidRDefault="0039663B" w:rsidP="0039663B">
      <w:pPr>
        <w:rPr>
          <w:bCs/>
          <w:lang w:val="en-US"/>
        </w:rPr>
      </w:pPr>
      <w:r w:rsidRPr="0039663B">
        <w:rPr>
          <w:lang w:val="en-US"/>
        </w:rPr>
        <w:lastRenderedPageBreak/>
        <w:t xml:space="preserve">This view contains </w:t>
      </w:r>
      <w:r w:rsidR="00B12684">
        <w:rPr>
          <w:bCs/>
          <w:lang w:val="en-US"/>
        </w:rPr>
        <w:t>c</w:t>
      </w:r>
      <w:r w:rsidRPr="0039663B">
        <w:rPr>
          <w:bCs/>
          <w:lang w:val="en-US"/>
        </w:rPr>
        <w:t>asino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c</w:t>
      </w:r>
      <w:r w:rsidRPr="440C66DB">
        <w:rPr>
          <w:lang w:val="en-US"/>
        </w:rPr>
        <w:t>ommission</w:t>
      </w:r>
      <w:r w:rsidRPr="0039663B">
        <w:rPr>
          <w:lang w:val="en-US"/>
        </w:rPr>
        <w:t xml:space="preserve"> data </w:t>
      </w:r>
      <w:r w:rsidR="009F29DD">
        <w:rPr>
          <w:lang w:val="en-US"/>
        </w:rPr>
        <w:t xml:space="preserve">of </w:t>
      </w:r>
      <w:r w:rsidR="00B12684">
        <w:rPr>
          <w:lang w:val="en-US"/>
        </w:rPr>
        <w:t>a</w:t>
      </w:r>
      <w:r w:rsidRPr="0039663B">
        <w:rPr>
          <w:lang w:val="en-US"/>
        </w:rPr>
        <w:t>gent</w:t>
      </w:r>
      <w:r w:rsidR="009F29DD">
        <w:rPr>
          <w:lang w:val="en-US"/>
        </w:rPr>
        <w:t>s</w:t>
      </w:r>
      <w:r w:rsidRPr="0039663B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d</w:t>
      </w:r>
      <w:r w:rsidRPr="0039663B">
        <w:rPr>
          <w:lang w:val="en-US"/>
        </w:rPr>
        <w:t xml:space="preserve">irect </w:t>
      </w:r>
      <w:r w:rsidR="00B12684">
        <w:rPr>
          <w:lang w:val="en-US"/>
        </w:rPr>
        <w:t>s</w:t>
      </w:r>
      <w:r w:rsidRPr="0039663B">
        <w:rPr>
          <w:lang w:val="en-US"/>
        </w:rPr>
        <w:t>ub</w:t>
      </w:r>
      <w:r w:rsidR="00B12684">
        <w:rPr>
          <w:lang w:val="en-US"/>
        </w:rPr>
        <w:t>-a</w:t>
      </w:r>
      <w:r w:rsidRPr="0039663B">
        <w:rPr>
          <w:lang w:val="en-US"/>
        </w:rPr>
        <w:t>gents.</w:t>
      </w:r>
    </w:p>
    <w:p w14:paraId="129B0D44" w14:textId="3E3B1B2D" w:rsidR="00166184" w:rsidRDefault="00166184" w:rsidP="008F15B8">
      <w:pPr>
        <w:pStyle w:val="TitoliBase"/>
        <w:rPr>
          <w:lang w:val="en-US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2295"/>
        <w:gridCol w:w="1560"/>
        <w:gridCol w:w="1140"/>
        <w:gridCol w:w="4923"/>
      </w:tblGrid>
      <w:tr w:rsidR="00166184" w:rsidRPr="00C23AB7" w14:paraId="5CFD9CA4" w14:textId="77777777" w:rsidTr="00F32DCE">
        <w:trPr>
          <w:trHeight w:val="300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1BE9C0A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8751069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E0371BF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52F91EB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166184" w:rsidRPr="00C23AB7" w14:paraId="17B39EFD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F293B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7442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1C7D0" w14:textId="2CD676ED" w:rsidR="00166184" w:rsidRPr="00C23AB7" w:rsidRDefault="7E0A6C1A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B6D78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166184" w:rsidRPr="00BE18D4" w14:paraId="1B7EE883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164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UserID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E1E0D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890C" w14:textId="5523803A" w:rsidR="00166184" w:rsidRPr="00C23AB7" w:rsidRDefault="72C6CD9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97A1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166184" w:rsidRPr="00BE18D4" w14:paraId="1E1275B6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AA81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Stake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EF3D7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D3A3A" w14:textId="2FD9DA50" w:rsidR="00166184" w:rsidRPr="00C23AB7" w:rsidRDefault="72C6CD9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F829B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Total stake amount on the commission period</w:t>
            </w:r>
          </w:p>
        </w:tc>
      </w:tr>
      <w:tr w:rsidR="00166184" w:rsidRPr="00BE18D4" w14:paraId="4313EC06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A954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Winnings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D3CD9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474C" w14:textId="67FE09F9" w:rsidR="00166184" w:rsidRPr="00C23AB7" w:rsidRDefault="17CC852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FE8D5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Total winnings amount on the commission period</w:t>
            </w:r>
          </w:p>
        </w:tc>
      </w:tr>
      <w:tr w:rsidR="00166184" w:rsidRPr="00C23AB7" w14:paraId="784B3DF2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2884E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0847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7405" w14:textId="018EF5C6" w:rsidR="00166184" w:rsidRPr="00C23AB7" w:rsidRDefault="17CC852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5B0C4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166184" w:rsidRPr="00C23AB7" w14:paraId="03D65BEC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58BC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0CD2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1BD1D" w14:textId="042DC13D" w:rsidR="00166184" w:rsidRPr="00C23AB7" w:rsidRDefault="6836186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0DFCB" w14:textId="09B1082E" w:rsidR="00166184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166184" w:rsidRPr="00C23AB7" w14:paraId="31AF9541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112DF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E04F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14BB" w14:textId="336DF4AC" w:rsidR="00166184" w:rsidRPr="00C23AB7" w:rsidRDefault="25BC4C2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F4891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166184" w:rsidRPr="00C23AB7" w14:paraId="5FE5783B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A96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845CF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DFED" w14:textId="6B75D1A6" w:rsidR="00166184" w:rsidRPr="00C23AB7" w:rsidRDefault="100847F9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D7D1D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166184" w:rsidRPr="00C23AB7" w14:paraId="1CA685F9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603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16C87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5562" w14:textId="3BA088E8" w:rsidR="00166184" w:rsidRPr="00C23AB7" w:rsidRDefault="100847F9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437A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166184" w:rsidRPr="00BE18D4" w14:paraId="43A0ED1D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E7574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CAE5F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A3412" w14:textId="7CDDA6C8" w:rsidR="00166184" w:rsidRPr="00C23AB7" w:rsidRDefault="2BB5402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9444" w14:textId="19E84A41" w:rsidR="00166184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Commission type (the “algorithm” used </w:t>
            </w:r>
            <w:r>
              <w:rPr>
                <w:rFonts w:ascii="Calibri" w:eastAsia="Calibri" w:hAnsi="Calibri" w:cs="Calibri"/>
                <w:lang w:val="en-US" w:eastAsia="it-IT"/>
              </w:rPr>
              <w:t>to</w:t>
            </w: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166184" w:rsidRPr="00C23AB7" w14:paraId="27FEB8E3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5477B" w14:textId="77777777" w:rsidR="00166184" w:rsidRPr="00C23AB7" w:rsidRDefault="00166184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FA46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18EF" w14:textId="257BD2E7" w:rsidR="00166184" w:rsidRPr="00C23AB7" w:rsidRDefault="2BB5402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69EF" w14:textId="77777777" w:rsidR="00166184" w:rsidRPr="00C23AB7" w:rsidRDefault="00166184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3E17141C" w14:textId="77777777" w:rsidTr="00F32DCE">
        <w:trPr>
          <w:trHeight w:val="296"/>
        </w:trPr>
        <w:tc>
          <w:tcPr>
            <w:tcW w:w="2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BEE7C" w14:textId="598BA8CF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8DC0C" w14:textId="5DD7EB3C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E7966" w14:textId="5D019EB8" w:rsidR="00927B80" w:rsidRPr="00C23AB7" w:rsidRDefault="2551018A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40B01" w14:textId="08A56F85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</w:t>
            </w:r>
          </w:p>
        </w:tc>
      </w:tr>
    </w:tbl>
    <w:p w14:paraId="59FEB427" w14:textId="1B5215EF" w:rsidR="00166184" w:rsidRDefault="00166184" w:rsidP="008F15B8">
      <w:pPr>
        <w:pStyle w:val="TitoliBase"/>
        <w:rPr>
          <w:lang w:val="en-US"/>
        </w:rPr>
      </w:pPr>
    </w:p>
    <w:p w14:paraId="37203C87" w14:textId="77777777" w:rsidR="2DB3108B" w:rsidRDefault="2DB3108B" w:rsidP="2DB3108B">
      <w:pPr>
        <w:pStyle w:val="TitoliBase"/>
        <w:rPr>
          <w:lang w:val="en-US"/>
        </w:rPr>
      </w:pPr>
    </w:p>
    <w:p w14:paraId="7745CCD4" w14:textId="3DA827C0" w:rsidR="008F15B8" w:rsidRDefault="7BB14790" w:rsidP="00F32DCE">
      <w:pPr>
        <w:pStyle w:val="Titlewithnumbers"/>
      </w:pPr>
      <w:bookmarkStart w:id="88" w:name="_Toc158627483"/>
      <w:proofErr w:type="spellStart"/>
      <w:r>
        <w:t>Dwh_</w:t>
      </w:r>
      <w:proofErr w:type="gramStart"/>
      <w:r>
        <w:t>en.view</w:t>
      </w:r>
      <w:proofErr w:type="gramEnd"/>
      <w:r>
        <w:t>_CasinoNetworkCommissions</w:t>
      </w:r>
      <w:bookmarkEnd w:id="88"/>
      <w:proofErr w:type="spellEnd"/>
    </w:p>
    <w:p w14:paraId="0178B9ED" w14:textId="5277E689" w:rsidR="008C6188" w:rsidRDefault="008C6188" w:rsidP="008F15B8">
      <w:pPr>
        <w:pStyle w:val="TitoliBase"/>
        <w:rPr>
          <w:lang w:val="en-US"/>
        </w:rPr>
      </w:pPr>
    </w:p>
    <w:p w14:paraId="1CB37E10" w14:textId="77098048" w:rsidR="00221361" w:rsidRDefault="0039663B" w:rsidP="009F29DD">
      <w:pPr>
        <w:rPr>
          <w:lang w:val="en-US"/>
        </w:rPr>
      </w:pPr>
      <w:r w:rsidRPr="0039663B">
        <w:rPr>
          <w:lang w:val="en-US"/>
        </w:rPr>
        <w:t xml:space="preserve">This view contains </w:t>
      </w:r>
      <w:r w:rsidR="00B12684">
        <w:rPr>
          <w:bCs/>
          <w:lang w:val="en-US"/>
        </w:rPr>
        <w:t>c</w:t>
      </w:r>
      <w:r w:rsidRPr="0039663B">
        <w:rPr>
          <w:bCs/>
          <w:lang w:val="en-US"/>
        </w:rPr>
        <w:t>asino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c</w:t>
      </w:r>
      <w:r w:rsidRPr="0039663B">
        <w:rPr>
          <w:lang w:val="en-US"/>
        </w:rPr>
        <w:t>ommission</w:t>
      </w:r>
      <w:r w:rsidRPr="0039663B">
        <w:rPr>
          <w:bCs/>
          <w:lang w:val="en-US"/>
        </w:rPr>
        <w:t>s</w:t>
      </w:r>
      <w:r w:rsidRPr="0039663B">
        <w:rPr>
          <w:lang w:val="en-US"/>
        </w:rPr>
        <w:t xml:space="preserve"> data </w:t>
      </w:r>
      <w:r w:rsidR="009F29DD">
        <w:rPr>
          <w:lang w:val="en-US"/>
        </w:rPr>
        <w:t>of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a</w:t>
      </w:r>
      <w:r w:rsidRPr="0039663B">
        <w:rPr>
          <w:lang w:val="en-US"/>
        </w:rPr>
        <w:t>gent</w:t>
      </w:r>
      <w:r w:rsidR="009F29DD">
        <w:rPr>
          <w:lang w:val="en-US"/>
        </w:rPr>
        <w:t>s</w:t>
      </w:r>
      <w:r w:rsidRPr="0039663B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s</w:t>
      </w:r>
      <w:r w:rsidR="009F29DD" w:rsidRPr="440C66DB">
        <w:rPr>
          <w:lang w:val="en-US"/>
        </w:rPr>
        <w:t>ub-</w:t>
      </w:r>
      <w:proofErr w:type="gramStart"/>
      <w:r w:rsidR="00B12684">
        <w:rPr>
          <w:lang w:val="en-US"/>
        </w:rPr>
        <w:t>a</w:t>
      </w:r>
      <w:r w:rsidR="009F29DD" w:rsidRPr="440C66DB">
        <w:rPr>
          <w:lang w:val="en-US"/>
        </w:rPr>
        <w:t>gent</w:t>
      </w:r>
      <w:r w:rsidR="009F29DD">
        <w:rPr>
          <w:lang w:val="en-US"/>
        </w:rPr>
        <w:t>s</w:t>
      </w:r>
      <w:proofErr w:type="gramEnd"/>
      <w:r w:rsidR="009F29DD">
        <w:rPr>
          <w:lang w:val="en-US"/>
        </w:rPr>
        <w:t xml:space="preserve"> </w:t>
      </w:r>
      <w:r w:rsidR="00B12684">
        <w:rPr>
          <w:lang w:val="en-US"/>
        </w:rPr>
        <w:t>n</w:t>
      </w:r>
      <w:r w:rsidR="009F29DD" w:rsidRPr="440C66DB">
        <w:rPr>
          <w:lang w:val="en-US"/>
        </w:rPr>
        <w:t>etwork</w:t>
      </w:r>
      <w:r w:rsidR="009F29DD" w:rsidRPr="00432FA2">
        <w:rPr>
          <w:lang w:val="en-US"/>
        </w:rPr>
        <w:t>.</w:t>
      </w:r>
    </w:p>
    <w:p w14:paraId="0BDFB5F7" w14:textId="77777777" w:rsidR="009F29DD" w:rsidRDefault="009F29DD" w:rsidP="009F29DD">
      <w:pPr>
        <w:rPr>
          <w:lang w:val="en-US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2340"/>
        <w:gridCol w:w="1575"/>
        <w:gridCol w:w="1185"/>
        <w:gridCol w:w="4818"/>
      </w:tblGrid>
      <w:tr w:rsidR="00221361" w:rsidRPr="00C23AB7" w14:paraId="11348B7B" w14:textId="77777777" w:rsidTr="00F32DCE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284FE2F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3182870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0D448F3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AFF5A35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221361" w:rsidRPr="00C23AB7" w14:paraId="41D39243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BA90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CE7BA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9400" w14:textId="09EA4365" w:rsidR="00221361" w:rsidRPr="00C23AB7" w:rsidRDefault="7E7934C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49E24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221361" w:rsidRPr="00BE18D4" w14:paraId="12AB22DD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EDD3E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UserID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A899D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09B4" w14:textId="721F9C70" w:rsidR="00221361" w:rsidRPr="00C23AB7" w:rsidRDefault="7E7934C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704AD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221361" w:rsidRPr="00BE18D4" w14:paraId="09936DC6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52CBC" w14:textId="382096FE" w:rsidR="00221361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Played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07D5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408E" w14:textId="68D4D977" w:rsidR="00221361" w:rsidRPr="00C23AB7" w:rsidRDefault="43007E3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810C" w14:textId="0708A951" w:rsidR="00221361" w:rsidRPr="00C23AB7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Network t</w:t>
            </w:r>
            <w:r w:rsidR="001246F6" w:rsidRPr="001246F6">
              <w:rPr>
                <w:rFonts w:ascii="Calibri" w:eastAsia="Calibri" w:hAnsi="Calibri" w:cs="Calibri"/>
                <w:lang w:val="en-US" w:eastAsia="it-IT"/>
              </w:rPr>
              <w:t>otal amount played on the commission period</w:t>
            </w:r>
          </w:p>
        </w:tc>
      </w:tr>
      <w:tr w:rsidR="00221361" w:rsidRPr="00BE18D4" w14:paraId="3AFA69BD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F22F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Winnings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5EA2F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609AF" w14:textId="38E39C09" w:rsidR="00221361" w:rsidRPr="00C23AB7" w:rsidRDefault="43007E3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34C0" w14:textId="40E14EC1" w:rsidR="00221361" w:rsidRPr="00C23AB7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Network t</w:t>
            </w:r>
            <w:r w:rsidR="00221361" w:rsidRPr="008F15B8">
              <w:rPr>
                <w:rFonts w:ascii="Calibri" w:eastAsia="Calibri" w:hAnsi="Calibri" w:cs="Calibri"/>
                <w:lang w:val="en-US" w:eastAsia="it-IT"/>
              </w:rPr>
              <w:t>otal winnings amount on the commission period</w:t>
            </w:r>
          </w:p>
        </w:tc>
      </w:tr>
      <w:tr w:rsidR="00221361" w:rsidRPr="00BE18D4" w14:paraId="25BC8114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75625" w14:textId="77777777" w:rsidR="00221361" w:rsidRPr="008F15B8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PaidBS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0A528" w14:textId="77777777" w:rsidR="00221361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CAF98" w14:textId="179B9829" w:rsidR="00221361" w:rsidRPr="00C23AB7" w:rsidRDefault="6EF131B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93FAD" w14:textId="5C7533D0" w:rsidR="00221361" w:rsidRPr="008F15B8" w:rsidRDefault="00432FA2" w:rsidP="008C6188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Direct 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 xml:space="preserve"> paid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221361" w:rsidRPr="00BE18D4" w14:paraId="16C0A5A7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09CB4" w14:textId="77777777" w:rsidR="00221361" w:rsidRPr="008F15B8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PaidNetwork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88752" w14:textId="77777777" w:rsidR="00221361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C3E24" w14:textId="1AEFB30C" w:rsidR="00221361" w:rsidRPr="00C23AB7" w:rsidRDefault="6EF131B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8AD63" w14:textId="33968889" w:rsidR="00221361" w:rsidRPr="008F15B8" w:rsidRDefault="00432FA2" w:rsidP="008C6188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Network 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 xml:space="preserve"> paid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221361" w:rsidRPr="00C23AB7" w14:paraId="5A6D567A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FC6B7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4C85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F75D7" w14:textId="4442DA5B" w:rsidR="00221361" w:rsidRPr="00C23AB7" w:rsidRDefault="32B6875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885AE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221361" w:rsidRPr="00C23AB7" w14:paraId="00C2DDC9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B604F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A964E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25D8" w14:textId="4B20F9D9" w:rsidR="00221361" w:rsidRPr="00C23AB7" w:rsidRDefault="32B6875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C4E1" w14:textId="0CC72965" w:rsidR="00221361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221361" w:rsidRPr="00C23AB7" w14:paraId="3A794326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06AA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38CC4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BF472" w14:textId="63261E7B" w:rsidR="00221361" w:rsidRPr="00C23AB7" w:rsidRDefault="625F7B5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B0E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221361" w:rsidRPr="00C23AB7" w14:paraId="447FB9AA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1D47B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5E0F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2416" w14:textId="4851D604" w:rsidR="00221361" w:rsidRPr="00C23AB7" w:rsidRDefault="625F7B5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F5A80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221361" w:rsidRPr="00C23AB7" w14:paraId="46FD0164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8E70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F5D2B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6057B" w14:textId="189F69DB" w:rsidR="00221361" w:rsidRPr="00C23AB7" w:rsidRDefault="49BF9CF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DE67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221361" w:rsidRPr="00BE18D4" w14:paraId="763046AD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405A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0B388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4458A" w14:textId="428E7E40" w:rsidR="00221361" w:rsidRPr="00C23AB7" w:rsidRDefault="49BF9CF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B6DE" w14:textId="5CF33B4F" w:rsidR="00221361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Commission type (the “algorithm” used </w:t>
            </w:r>
            <w:r>
              <w:rPr>
                <w:rFonts w:ascii="Calibri" w:eastAsia="Calibri" w:hAnsi="Calibri" w:cs="Calibri"/>
                <w:lang w:val="en-US" w:eastAsia="it-IT"/>
              </w:rPr>
              <w:t>to</w:t>
            </w: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221361" w:rsidRPr="00C23AB7" w14:paraId="0B51EC6A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477F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7954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76D5C" w14:textId="374F97DB" w:rsidR="00221361" w:rsidRPr="00C23AB7" w:rsidRDefault="6C0CD2EA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B39B6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11E95725" w14:textId="77777777" w:rsidTr="00F32DCE">
        <w:trPr>
          <w:trHeight w:val="296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B7B05" w14:textId="4D3062C0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B70BE" w14:textId="54493EAF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101AA" w14:textId="1D57BDC9" w:rsidR="00927B80" w:rsidRPr="00C23AB7" w:rsidRDefault="4557E7D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9AC07" w14:textId="6095153B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</w:t>
            </w:r>
          </w:p>
        </w:tc>
      </w:tr>
    </w:tbl>
    <w:p w14:paraId="687A42CE" w14:textId="77777777" w:rsidR="009F29DD" w:rsidRDefault="009F29DD" w:rsidP="00AD0A9F">
      <w:pPr>
        <w:pStyle w:val="Titlewithnumbers"/>
        <w:numPr>
          <w:ilvl w:val="0"/>
          <w:numId w:val="0"/>
        </w:numPr>
      </w:pPr>
    </w:p>
    <w:p w14:paraId="019A36CE" w14:textId="77777777" w:rsidR="009F29DD" w:rsidRDefault="009F29DD" w:rsidP="009F29DD">
      <w:pPr>
        <w:pStyle w:val="Titlewithnumbers"/>
        <w:numPr>
          <w:ilvl w:val="0"/>
          <w:numId w:val="0"/>
        </w:numPr>
        <w:ind w:left="1069"/>
      </w:pPr>
    </w:p>
    <w:p w14:paraId="4BCFCC3D" w14:textId="3561BCF1" w:rsidR="008F15B8" w:rsidRDefault="7BB14790" w:rsidP="00EF3B8E">
      <w:pPr>
        <w:pStyle w:val="Titlewithnumbers"/>
      </w:pPr>
      <w:bookmarkStart w:id="89" w:name="_Toc158627484"/>
      <w:proofErr w:type="spellStart"/>
      <w:r>
        <w:t>Dwh_</w:t>
      </w:r>
      <w:proofErr w:type="gramStart"/>
      <w:r>
        <w:t>en.view</w:t>
      </w:r>
      <w:proofErr w:type="gramEnd"/>
      <w:r>
        <w:t>_PokerDirectCommissions</w:t>
      </w:r>
      <w:bookmarkEnd w:id="89"/>
      <w:proofErr w:type="spellEnd"/>
    </w:p>
    <w:p w14:paraId="1AF64255" w14:textId="058BA59F" w:rsidR="008C6188" w:rsidRDefault="008C6188" w:rsidP="008F15B8">
      <w:pPr>
        <w:pStyle w:val="TitoliBase"/>
        <w:rPr>
          <w:lang w:val="en-US"/>
        </w:rPr>
      </w:pPr>
    </w:p>
    <w:p w14:paraId="0CD52463" w14:textId="1CF7D3BA" w:rsidR="0039663B" w:rsidRPr="0039663B" w:rsidRDefault="0039663B" w:rsidP="0039663B">
      <w:pPr>
        <w:rPr>
          <w:bCs/>
          <w:lang w:val="en-US"/>
        </w:rPr>
      </w:pPr>
      <w:r w:rsidRPr="0039663B">
        <w:rPr>
          <w:lang w:val="en-US"/>
        </w:rPr>
        <w:t xml:space="preserve">This view contains </w:t>
      </w:r>
      <w:r w:rsidR="00B12684">
        <w:rPr>
          <w:bCs/>
          <w:lang w:val="en-US"/>
        </w:rPr>
        <w:t>p</w:t>
      </w:r>
      <w:r w:rsidRPr="0039663B">
        <w:rPr>
          <w:bCs/>
          <w:lang w:val="en-US"/>
        </w:rPr>
        <w:t>oker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c</w:t>
      </w:r>
      <w:r w:rsidRPr="0039663B">
        <w:rPr>
          <w:lang w:val="en-US"/>
        </w:rPr>
        <w:t>ommission</w:t>
      </w:r>
      <w:r w:rsidRPr="0039663B">
        <w:rPr>
          <w:bCs/>
          <w:lang w:val="en-US"/>
        </w:rPr>
        <w:t>s</w:t>
      </w:r>
      <w:r w:rsidRPr="0039663B">
        <w:rPr>
          <w:lang w:val="en-US"/>
        </w:rPr>
        <w:t xml:space="preserve"> data </w:t>
      </w:r>
      <w:r w:rsidR="009F29DD">
        <w:rPr>
          <w:lang w:val="en-US"/>
        </w:rPr>
        <w:t>of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a</w:t>
      </w:r>
      <w:r w:rsidRPr="0039663B">
        <w:rPr>
          <w:lang w:val="en-US"/>
        </w:rPr>
        <w:t>gent</w:t>
      </w:r>
      <w:r w:rsidR="009F29DD">
        <w:rPr>
          <w:lang w:val="en-US"/>
        </w:rPr>
        <w:t>s</w:t>
      </w:r>
      <w:r w:rsidRPr="0039663B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d</w:t>
      </w:r>
      <w:r w:rsidRPr="0039663B">
        <w:rPr>
          <w:lang w:val="en-US"/>
        </w:rPr>
        <w:t xml:space="preserve">irect </w:t>
      </w:r>
      <w:r w:rsidR="00B12684">
        <w:rPr>
          <w:lang w:val="en-US"/>
        </w:rPr>
        <w:t>s</w:t>
      </w:r>
      <w:r w:rsidRPr="0039663B">
        <w:rPr>
          <w:lang w:val="en-US"/>
        </w:rPr>
        <w:t>ub</w:t>
      </w:r>
      <w:r w:rsidR="00B12684">
        <w:rPr>
          <w:lang w:val="en-US"/>
        </w:rPr>
        <w:t>-a</w:t>
      </w:r>
      <w:r w:rsidRPr="0039663B">
        <w:rPr>
          <w:lang w:val="en-US"/>
        </w:rPr>
        <w:t>gents.</w:t>
      </w:r>
    </w:p>
    <w:p w14:paraId="2BD6A3F6" w14:textId="6650D679" w:rsidR="00221361" w:rsidRDefault="00221361" w:rsidP="008F15B8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370"/>
        <w:gridCol w:w="1500"/>
        <w:gridCol w:w="1230"/>
        <w:gridCol w:w="4689"/>
      </w:tblGrid>
      <w:tr w:rsidR="00221361" w:rsidRPr="00C23AB7" w14:paraId="62BB0E39" w14:textId="77777777" w:rsidTr="2DB3108B">
        <w:trPr>
          <w:trHeight w:val="300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4C82773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D9E2EB5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872BDFB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4EF1310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221361" w:rsidRPr="00C23AB7" w14:paraId="2F4A2E30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D9080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D58A4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E52C2" w14:textId="32FFD65A" w:rsidR="00221361" w:rsidRPr="00C23AB7" w:rsidRDefault="7B3ECD0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9CBBE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221361" w:rsidRPr="00BE18D4" w14:paraId="3241953D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AC12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lastRenderedPageBreak/>
              <w:t>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81711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9A991" w14:textId="582F8DE8" w:rsidR="00221361" w:rsidRPr="00C23AB7" w:rsidRDefault="48FB16B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AD09B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221361" w:rsidRPr="00BE18D4" w14:paraId="0902D1CE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1137" w14:textId="5C3D8C68" w:rsidR="00221361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</w:t>
            </w:r>
            <w:r w:rsidR="00221361"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ake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C2C78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C7FF" w14:textId="74A0912B" w:rsidR="00221361" w:rsidRPr="00C23AB7" w:rsidRDefault="48FB16B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F314B" w14:textId="55AE0064" w:rsidR="00221361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Total r</w:t>
            </w:r>
            <w:r w:rsidR="00221361" w:rsidRPr="008F15B8">
              <w:rPr>
                <w:rFonts w:ascii="Calibri" w:eastAsia="Calibri" w:hAnsi="Calibri" w:cs="Calibri"/>
                <w:lang w:val="en-US" w:eastAsia="it-IT"/>
              </w:rPr>
              <w:t>ake amount on the commission period</w:t>
            </w:r>
          </w:p>
        </w:tc>
      </w:tr>
      <w:tr w:rsidR="00221361" w:rsidRPr="00BE18D4" w14:paraId="70058033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79138" w14:textId="44B5144C" w:rsidR="00221361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1246F6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Tournament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F2D4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26E8F" w14:textId="3A632718" w:rsidR="00221361" w:rsidRPr="00C23AB7" w:rsidRDefault="43A612A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8189F" w14:textId="11CC81FF" w:rsidR="00221361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46F6">
              <w:rPr>
                <w:rFonts w:ascii="Calibri" w:eastAsia="Calibri" w:hAnsi="Calibri" w:cs="Calibri"/>
                <w:lang w:val="en-US" w:eastAsia="it-IT"/>
              </w:rPr>
              <w:t>Total tournament amount on the commission period</w:t>
            </w:r>
          </w:p>
        </w:tc>
      </w:tr>
      <w:tr w:rsidR="00221361" w:rsidRPr="00C23AB7" w14:paraId="2800EECE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408DC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49BCB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733E" w14:textId="280633A2" w:rsidR="00221361" w:rsidRPr="00C23AB7" w:rsidRDefault="43A612A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6E9B7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221361" w:rsidRPr="00C23AB7" w14:paraId="7A04C361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2469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FA63D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940AF" w14:textId="186827D3" w:rsidR="00221361" w:rsidRPr="00C23AB7" w:rsidRDefault="3600DCD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6133" w14:textId="75E5188E" w:rsidR="00221361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221361" w:rsidRPr="00C23AB7" w14:paraId="4B44BA38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868FC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0520E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8BA01" w14:textId="71CA3E63" w:rsidR="00221361" w:rsidRPr="00C23AB7" w:rsidRDefault="3C42EBE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86D0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221361" w:rsidRPr="00C23AB7" w14:paraId="531177D8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DC53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17C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2B710" w14:textId="1278816C" w:rsidR="00221361" w:rsidRPr="00C23AB7" w:rsidRDefault="23F63CA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C55D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221361" w:rsidRPr="00C23AB7" w14:paraId="078448A5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F8B5C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225D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32FCE" w14:textId="052C08F2" w:rsidR="00221361" w:rsidRPr="00C23AB7" w:rsidRDefault="78EF79B6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C53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221361" w:rsidRPr="00BE18D4" w14:paraId="2B8DC2A4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39E1B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6C8A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D85A" w14:textId="28475372" w:rsidR="00221361" w:rsidRPr="00C23AB7" w:rsidRDefault="1783476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5D5F4" w14:textId="461A9287" w:rsidR="00221361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Commission type (the “algorithm” used </w:t>
            </w:r>
            <w:r>
              <w:rPr>
                <w:rFonts w:ascii="Calibri" w:eastAsia="Calibri" w:hAnsi="Calibri" w:cs="Calibri"/>
                <w:lang w:val="en-US" w:eastAsia="it-IT"/>
              </w:rPr>
              <w:t>to</w:t>
            </w: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221361" w:rsidRPr="00C23AB7" w14:paraId="68CD3CF4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0CE9D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3505A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5526" w14:textId="7D7EC61C" w:rsidR="00221361" w:rsidRPr="00C23AB7" w:rsidRDefault="48DE2F1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58571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375483D6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D485C" w14:textId="3618008E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DD41B" w14:textId="51DA2878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ECBC0" w14:textId="235B4427" w:rsidR="00927B80" w:rsidRPr="00C23AB7" w:rsidRDefault="5E1C127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B6A93" w14:textId="0FE79840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</w:t>
            </w:r>
          </w:p>
        </w:tc>
      </w:tr>
    </w:tbl>
    <w:p w14:paraId="4640DF69" w14:textId="7000B73C" w:rsidR="00221361" w:rsidRDefault="00221361" w:rsidP="008F15B8">
      <w:pPr>
        <w:pStyle w:val="TitoliBase"/>
        <w:rPr>
          <w:lang w:val="en-US"/>
        </w:rPr>
      </w:pPr>
    </w:p>
    <w:p w14:paraId="7E8FA36B" w14:textId="77777777" w:rsidR="2DB3108B" w:rsidRDefault="2DB3108B" w:rsidP="2DB3108B">
      <w:pPr>
        <w:pStyle w:val="TitoliBase"/>
        <w:rPr>
          <w:lang w:val="en-US"/>
        </w:rPr>
      </w:pPr>
    </w:p>
    <w:p w14:paraId="7DDB174C" w14:textId="528FC6BC" w:rsidR="008F15B8" w:rsidRDefault="7BB14790" w:rsidP="00EF3B8E">
      <w:pPr>
        <w:pStyle w:val="Titlewithnumbers"/>
      </w:pPr>
      <w:bookmarkStart w:id="90" w:name="_Toc158627485"/>
      <w:proofErr w:type="spellStart"/>
      <w:r>
        <w:t>Dwh_</w:t>
      </w:r>
      <w:proofErr w:type="gramStart"/>
      <w:r>
        <w:t>en.view</w:t>
      </w:r>
      <w:proofErr w:type="gramEnd"/>
      <w:r>
        <w:t>_PokerNetworkCommissions</w:t>
      </w:r>
      <w:bookmarkEnd w:id="90"/>
      <w:proofErr w:type="spellEnd"/>
    </w:p>
    <w:p w14:paraId="234FB2F4" w14:textId="491B7EF9" w:rsidR="008C6188" w:rsidRDefault="008C6188" w:rsidP="008F15B8">
      <w:pPr>
        <w:pStyle w:val="TitoliBase"/>
        <w:rPr>
          <w:lang w:val="en-US"/>
        </w:rPr>
      </w:pPr>
    </w:p>
    <w:p w14:paraId="332B3DBC" w14:textId="4E2802E1" w:rsidR="0039663B" w:rsidRPr="0039663B" w:rsidRDefault="0039663B" w:rsidP="0039663B">
      <w:pPr>
        <w:rPr>
          <w:lang w:val="en-US"/>
        </w:rPr>
      </w:pPr>
      <w:r w:rsidRPr="0039663B">
        <w:rPr>
          <w:lang w:val="en-US"/>
        </w:rPr>
        <w:t xml:space="preserve">This view contains </w:t>
      </w:r>
      <w:r w:rsidR="00B12684">
        <w:rPr>
          <w:bCs/>
          <w:lang w:val="en-US"/>
        </w:rPr>
        <w:t>p</w:t>
      </w:r>
      <w:r w:rsidRPr="0039663B">
        <w:rPr>
          <w:bCs/>
          <w:lang w:val="en-US"/>
        </w:rPr>
        <w:t>oker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c</w:t>
      </w:r>
      <w:r w:rsidRPr="0039663B">
        <w:rPr>
          <w:lang w:val="en-US"/>
        </w:rPr>
        <w:t>ommission</w:t>
      </w:r>
      <w:r w:rsidRPr="0039663B">
        <w:rPr>
          <w:bCs/>
          <w:lang w:val="en-US"/>
        </w:rPr>
        <w:t>s</w:t>
      </w:r>
      <w:r w:rsidRPr="0039663B">
        <w:rPr>
          <w:lang w:val="en-US"/>
        </w:rPr>
        <w:t xml:space="preserve"> data </w:t>
      </w:r>
      <w:r w:rsidR="009F29DD">
        <w:rPr>
          <w:lang w:val="en-US"/>
        </w:rPr>
        <w:t xml:space="preserve">of </w:t>
      </w:r>
      <w:r w:rsidR="00B12684">
        <w:rPr>
          <w:lang w:val="en-US"/>
        </w:rPr>
        <w:t>a</w:t>
      </w:r>
      <w:r w:rsidRPr="0039663B">
        <w:rPr>
          <w:lang w:val="en-US"/>
        </w:rPr>
        <w:t>gent</w:t>
      </w:r>
      <w:r w:rsidR="009F29DD">
        <w:rPr>
          <w:lang w:val="en-US"/>
        </w:rPr>
        <w:t>s</w:t>
      </w:r>
      <w:r w:rsidRPr="0039663B">
        <w:rPr>
          <w:lang w:val="en-US"/>
        </w:rPr>
        <w:t xml:space="preserve"> and </w:t>
      </w:r>
      <w:r w:rsidR="009F29DD">
        <w:rPr>
          <w:lang w:val="en-US"/>
        </w:rPr>
        <w:t>their</w:t>
      </w:r>
      <w:r w:rsidRPr="0039663B">
        <w:rPr>
          <w:lang w:val="en-US"/>
        </w:rPr>
        <w:t xml:space="preserve"> </w:t>
      </w:r>
      <w:r w:rsidR="00B12684">
        <w:rPr>
          <w:lang w:val="en-US"/>
        </w:rPr>
        <w:t>s</w:t>
      </w:r>
      <w:r w:rsidRPr="0039663B">
        <w:rPr>
          <w:lang w:val="en-US"/>
        </w:rPr>
        <w:t>ub</w:t>
      </w:r>
      <w:r w:rsidR="009F29DD">
        <w:rPr>
          <w:lang w:val="en-US"/>
        </w:rPr>
        <w:t>-</w:t>
      </w:r>
      <w:proofErr w:type="gramStart"/>
      <w:r w:rsidR="00B12684">
        <w:rPr>
          <w:lang w:val="en-US"/>
        </w:rPr>
        <w:t>a</w:t>
      </w:r>
      <w:r w:rsidRPr="0039663B">
        <w:rPr>
          <w:lang w:val="en-US"/>
        </w:rPr>
        <w:t>gents</w:t>
      </w:r>
      <w:proofErr w:type="gramEnd"/>
      <w:r w:rsidR="009F29DD">
        <w:rPr>
          <w:lang w:val="en-US"/>
        </w:rPr>
        <w:t xml:space="preserve"> </w:t>
      </w:r>
      <w:r w:rsidR="00B12684">
        <w:rPr>
          <w:lang w:val="en-US"/>
        </w:rPr>
        <w:t>n</w:t>
      </w:r>
      <w:r w:rsidR="009F29DD">
        <w:rPr>
          <w:lang w:val="en-US"/>
        </w:rPr>
        <w:t>etwork</w:t>
      </w:r>
      <w:r w:rsidRPr="0039663B">
        <w:rPr>
          <w:lang w:val="en-US"/>
        </w:rPr>
        <w:t>.</w:t>
      </w:r>
    </w:p>
    <w:p w14:paraId="1028DE49" w14:textId="3C06FA97" w:rsidR="00221361" w:rsidRDefault="00221361" w:rsidP="008F15B8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370"/>
        <w:gridCol w:w="1530"/>
        <w:gridCol w:w="1200"/>
        <w:gridCol w:w="4689"/>
      </w:tblGrid>
      <w:tr w:rsidR="00221361" w:rsidRPr="00C23AB7" w14:paraId="37153012" w14:textId="77777777" w:rsidTr="2DB3108B">
        <w:trPr>
          <w:trHeight w:val="300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D79D15A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56149D3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05A25A7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D635734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221361" w:rsidRPr="00C23AB7" w14:paraId="2775898D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F5A2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CommissionID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328C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517E0" w14:textId="64D3551D" w:rsidR="00221361" w:rsidRPr="00C23AB7" w:rsidRDefault="3974E98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BF53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eastAsia="it-IT"/>
              </w:rPr>
              <w:t>Commission ID</w:t>
            </w:r>
          </w:p>
        </w:tc>
      </w:tr>
      <w:tr w:rsidR="00221361" w:rsidRPr="00BE18D4" w14:paraId="1E0CE55B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BB1D" w14:textId="77777777" w:rsidR="00221361" w:rsidRPr="00C23AB7" w:rsidRDefault="00221361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UserID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4004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9DCA6" w14:textId="058E68FD" w:rsidR="00221361" w:rsidRPr="00C23AB7" w:rsidRDefault="3974E98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2CE9A" w14:textId="77777777" w:rsidR="00221361" w:rsidRPr="00C23AB7" w:rsidRDefault="00221361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szCs w:val="22"/>
                <w:lang w:val="en-US" w:eastAsia="en-US"/>
              </w:rPr>
              <w:t>ID of the user owner of the commission</w:t>
            </w:r>
          </w:p>
        </w:tc>
      </w:tr>
      <w:tr w:rsidR="001246F6" w:rsidRPr="00BE18D4" w14:paraId="4BCE5210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8DC0" w14:textId="68AC3036" w:rsidR="001246F6" w:rsidRPr="00C23AB7" w:rsidRDefault="001246F6" w:rsidP="001246F6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R</w:t>
            </w: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ake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5F9B5" w14:textId="3193B874" w:rsidR="001246F6" w:rsidRPr="00C23AB7" w:rsidRDefault="001246F6" w:rsidP="001246F6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97170" w14:textId="476B5CA5" w:rsidR="001246F6" w:rsidRPr="00C23AB7" w:rsidRDefault="0175F12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1C9FB" w14:textId="35A84B3A" w:rsidR="001246F6" w:rsidRPr="00C23AB7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Network t</w:t>
            </w:r>
            <w:r w:rsidR="001246F6">
              <w:rPr>
                <w:rFonts w:ascii="Calibri" w:eastAsia="Calibri" w:hAnsi="Calibri" w:cs="Calibri"/>
                <w:lang w:val="en-US" w:eastAsia="it-IT"/>
              </w:rPr>
              <w:t>otal r</w:t>
            </w:r>
            <w:r w:rsidR="001246F6" w:rsidRPr="008F15B8">
              <w:rPr>
                <w:rFonts w:ascii="Calibri" w:eastAsia="Calibri" w:hAnsi="Calibri" w:cs="Calibri"/>
                <w:lang w:val="en-US" w:eastAsia="it-IT"/>
              </w:rPr>
              <w:t>ake amount on the commission period</w:t>
            </w:r>
          </w:p>
        </w:tc>
      </w:tr>
      <w:tr w:rsidR="00432FA2" w:rsidRPr="00BE18D4" w14:paraId="20FAD308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F0C46" w14:textId="79375853" w:rsidR="00432FA2" w:rsidRPr="00C23AB7" w:rsidRDefault="00432FA2" w:rsidP="00432FA2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PaidBS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B8D0" w14:textId="674240CF" w:rsidR="00432FA2" w:rsidRPr="00C23AB7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CE62A" w14:textId="6311EB3F" w:rsidR="00432FA2" w:rsidRPr="00C23AB7" w:rsidRDefault="0175F12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DAF6" w14:textId="6682E5F9" w:rsidR="00432FA2" w:rsidRPr="00C23AB7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Direct 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 xml:space="preserve"> paid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432FA2" w:rsidRPr="00BE18D4" w14:paraId="69B16AC3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E8E35" w14:textId="6877AC87" w:rsidR="00432FA2" w:rsidRPr="008F15B8" w:rsidRDefault="00432FA2" w:rsidP="00432FA2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3C240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PaidNetwork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258D9" w14:textId="137EBB61" w:rsidR="00432FA2" w:rsidRDefault="00432FA2" w:rsidP="00432FA2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 w:rsidRPr="003C2409"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7759D" w14:textId="64D37A9A" w:rsidR="00432FA2" w:rsidRPr="00C23AB7" w:rsidRDefault="4038994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800BF" w14:textId="6A0DDCA6" w:rsidR="00432FA2" w:rsidRPr="008F15B8" w:rsidRDefault="00432FA2" w:rsidP="00432FA2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Network 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>Commission</w:t>
            </w:r>
            <w:r>
              <w:rPr>
                <w:rFonts w:ascii="Calibri" w:eastAsia="Calibri" w:hAnsi="Calibri" w:cs="Calibri"/>
                <w:lang w:val="en-US" w:eastAsia="it-IT"/>
              </w:rPr>
              <w:t>s</w:t>
            </w:r>
            <w:r w:rsidRPr="003C2409">
              <w:rPr>
                <w:rFonts w:ascii="Calibri" w:eastAsia="Calibri" w:hAnsi="Calibri" w:cs="Calibri"/>
                <w:lang w:val="en-US" w:eastAsia="it-IT"/>
              </w:rPr>
              <w:t xml:space="preserve"> paid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SubAgents</w:t>
            </w:r>
            <w:proofErr w:type="spellEnd"/>
          </w:p>
        </w:tc>
      </w:tr>
      <w:tr w:rsidR="001246F6" w:rsidRPr="001246F6" w14:paraId="160356C3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9B0B3" w14:textId="632965BC" w:rsidR="001246F6" w:rsidRPr="008F15B8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CB884" w14:textId="5838F101" w:rsidR="001246F6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decimal(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19,4)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F729A" w14:textId="76ED3AB3" w:rsidR="001246F6" w:rsidRPr="00C23AB7" w:rsidRDefault="3392854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C3ED6" w14:textId="2D3A8566" w:rsidR="001246F6" w:rsidRPr="008F15B8" w:rsidRDefault="001246F6" w:rsidP="008C6188">
            <w:pPr>
              <w:rPr>
                <w:rFonts w:ascii="Calibri" w:eastAsia="Calibri" w:hAnsi="Calibri" w:cs="Calibri"/>
                <w:lang w:val="en-US" w:eastAsia="it-IT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Commission value</w:t>
            </w:r>
          </w:p>
        </w:tc>
      </w:tr>
      <w:tr w:rsidR="001246F6" w:rsidRPr="00C23AB7" w14:paraId="0F39F785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4211A" w14:textId="0FB7367C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CreationDate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A702" w14:textId="7E2D511D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B2EB" w14:textId="092769F7" w:rsidR="001246F6" w:rsidRPr="00C23AB7" w:rsidRDefault="3392854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CE3E" w14:textId="200ED261" w:rsidR="001246F6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Commission date</w:t>
            </w:r>
          </w:p>
        </w:tc>
      </w:tr>
      <w:tr w:rsidR="001246F6" w:rsidRPr="00C23AB7" w14:paraId="12ED1AA9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9585F" w14:textId="02F4ADA6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DateStart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0110C" w14:textId="15247E93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DFB7" w14:textId="0F5FA555" w:rsidR="001246F6" w:rsidRPr="00C23AB7" w:rsidRDefault="56DC367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279B" w14:textId="41717671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8F15B8">
              <w:rPr>
                <w:rFonts w:ascii="Calibri" w:eastAsia="Calibri" w:hAnsi="Calibri" w:cs="Calibri"/>
                <w:lang w:val="en-US" w:eastAsia="it-IT"/>
              </w:rPr>
              <w:t>Start commission period</w:t>
            </w:r>
          </w:p>
        </w:tc>
      </w:tr>
      <w:tr w:rsidR="001246F6" w:rsidRPr="00C23AB7" w14:paraId="74ACEB9E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8576" w14:textId="134E4EB3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DateEnd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0BEF4" w14:textId="7FD2F9A5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9499" w14:textId="2A870A4A" w:rsidR="001246F6" w:rsidRPr="00C23AB7" w:rsidRDefault="56DC367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37218" w14:textId="0B024883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eastAsia="it-IT"/>
              </w:rPr>
              <w:t>End commission period</w:t>
            </w:r>
          </w:p>
        </w:tc>
      </w:tr>
      <w:tr w:rsidR="001246F6" w:rsidRPr="00C23AB7" w14:paraId="672BC187" w14:textId="77777777" w:rsidTr="2DB3108B">
        <w:trPr>
          <w:trHeight w:val="300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7F1A1" w14:textId="4DAF6EBC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CommissionProduct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703F" w14:textId="27EFB870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1B05" w14:textId="3BC1058E" w:rsidR="001246F6" w:rsidRPr="00C23AB7" w:rsidRDefault="17F3F8E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16BA7" w14:textId="1630BD7A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product name</w:t>
            </w:r>
          </w:p>
        </w:tc>
      </w:tr>
      <w:tr w:rsidR="001246F6" w:rsidRPr="00BE18D4" w14:paraId="50A4C6D4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4C69" w14:textId="7922DBCA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CommissionType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C0EFE" w14:textId="1F3B1D73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FE9D" w14:textId="47467152" w:rsidR="001246F6" w:rsidRPr="00C23AB7" w:rsidRDefault="17CAC71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FACCC" w14:textId="41F662BE" w:rsidR="001246F6" w:rsidRPr="00C23AB7" w:rsidRDefault="00432FA2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Commission type (the “algorithm” used </w:t>
            </w:r>
            <w:r>
              <w:rPr>
                <w:rFonts w:ascii="Calibri" w:eastAsia="Calibri" w:hAnsi="Calibri" w:cs="Calibri"/>
                <w:lang w:val="en-US" w:eastAsia="it-IT"/>
              </w:rPr>
              <w:t>to</w:t>
            </w:r>
            <w:r w:rsidRPr="00114B83">
              <w:rPr>
                <w:rFonts w:ascii="Calibri" w:eastAsia="Calibri" w:hAnsi="Calibri" w:cs="Calibri"/>
                <w:lang w:val="en-US" w:eastAsia="it-IT"/>
              </w:rPr>
              <w:t xml:space="preserve"> calculate the commission)</w:t>
            </w:r>
          </w:p>
        </w:tc>
      </w:tr>
      <w:tr w:rsidR="001246F6" w:rsidRPr="00C23AB7" w14:paraId="79F7A052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CA01C" w14:textId="1C74AA02" w:rsidR="001246F6" w:rsidRPr="00C23AB7" w:rsidRDefault="001246F6" w:rsidP="008C6188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CommissionCategory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3DFE" w14:textId="2F500F61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221BA" w14:textId="17920F92" w:rsidR="001246F6" w:rsidRPr="00C23AB7" w:rsidRDefault="17CAC71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497FE" w14:textId="60711FF2" w:rsidR="001246F6" w:rsidRPr="00C23AB7" w:rsidRDefault="001246F6" w:rsidP="008C618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category (direct, network)</w:t>
            </w:r>
          </w:p>
        </w:tc>
      </w:tr>
      <w:tr w:rsidR="00927B80" w:rsidRPr="00BE18D4" w14:paraId="07788C74" w14:textId="77777777" w:rsidTr="2DB3108B">
        <w:trPr>
          <w:trHeight w:val="296"/>
        </w:trPr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E7351" w14:textId="125FDA7C" w:rsidR="00927B80" w:rsidRPr="008F15B8" w:rsidRDefault="00927B80" w:rsidP="00927B80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8F15B8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CommissionStatus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ABCB3" w14:textId="024D75BB" w:rsidR="00927B80" w:rsidRDefault="00927B80" w:rsidP="00927B80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v</w:t>
            </w: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archar</w:t>
            </w:r>
            <w:r>
              <w:rPr>
                <w:rFonts w:ascii="Calibri" w:hAnsi="Calibri" w:cs="Calibri"/>
                <w:szCs w:val="22"/>
                <w:lang w:val="en-US" w:eastAsia="en-US"/>
              </w:rPr>
              <w:t>(</w:t>
            </w:r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5E36F" w14:textId="60AD1A1C" w:rsidR="00927B80" w:rsidRPr="00C23AB7" w:rsidRDefault="6B544E46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31350" w14:textId="4E7E3516" w:rsidR="00927B80" w:rsidRPr="00ED4B28" w:rsidRDefault="00927B80" w:rsidP="00927B80">
            <w:pPr>
              <w:rPr>
                <w:rFonts w:ascii="Calibri" w:eastAsia="Calibri" w:hAnsi="Calibri" w:cs="Calibri"/>
                <w:lang w:val="en-US" w:eastAsia="it-IT"/>
              </w:rPr>
            </w:pPr>
            <w:r w:rsidRPr="00ED4B28">
              <w:rPr>
                <w:rFonts w:ascii="Calibri" w:eastAsia="Calibri" w:hAnsi="Calibri" w:cs="Calibri"/>
                <w:lang w:val="en-US" w:eastAsia="it-IT"/>
              </w:rPr>
              <w:t>Commission status (only Paid so far)</w:t>
            </w:r>
          </w:p>
        </w:tc>
      </w:tr>
    </w:tbl>
    <w:p w14:paraId="6F0C748F" w14:textId="32928705" w:rsidR="00F038DC" w:rsidRDefault="00F038DC">
      <w:pPr>
        <w:rPr>
          <w:rFonts w:cs="Times-Bold"/>
          <w:b/>
          <w:bCs/>
          <w:color w:val="1B4164"/>
          <w:lang w:val="en-US"/>
        </w:rPr>
      </w:pPr>
    </w:p>
    <w:p w14:paraId="4853F5CA" w14:textId="5DAEB69B" w:rsidR="008F15B8" w:rsidRDefault="008F15B8" w:rsidP="00AD0A9F">
      <w:pPr>
        <w:pStyle w:val="TitoliBase"/>
        <w:jc w:val="left"/>
        <w:rPr>
          <w:lang w:val="en-US"/>
        </w:rPr>
      </w:pPr>
    </w:p>
    <w:p w14:paraId="12A02E54" w14:textId="77777777" w:rsidR="001366E2" w:rsidRDefault="001366E2" w:rsidP="001F5A25">
      <w:pPr>
        <w:pStyle w:val="TitoliBase"/>
        <w:rPr>
          <w:lang w:val="en-US"/>
        </w:rPr>
      </w:pPr>
    </w:p>
    <w:p w14:paraId="34CD60B3" w14:textId="3A529F09" w:rsidR="2DB3108B" w:rsidRPr="00AD0A9F" w:rsidRDefault="00F038DC" w:rsidP="00AD0A9F">
      <w:pPr>
        <w:pStyle w:val="TitoliBase"/>
        <w:rPr>
          <w:sz w:val="24"/>
          <w:lang w:val="en-US"/>
        </w:rPr>
      </w:pPr>
      <w:bookmarkStart w:id="91" w:name="_Toc158627486"/>
      <w:r w:rsidRPr="009F29DD">
        <w:rPr>
          <w:sz w:val="24"/>
          <w:lang w:val="en-US"/>
        </w:rPr>
        <w:t>EVENT PROGRAM</w:t>
      </w:r>
      <w:bookmarkEnd w:id="91"/>
    </w:p>
    <w:p w14:paraId="7418646C" w14:textId="77777777" w:rsidR="00F038DC" w:rsidRDefault="00F038DC" w:rsidP="2DB3108B">
      <w:pPr>
        <w:pStyle w:val="TitoliBase"/>
        <w:rPr>
          <w:lang w:val="en-US"/>
        </w:rPr>
      </w:pPr>
    </w:p>
    <w:p w14:paraId="3586C080" w14:textId="05F61056" w:rsidR="00823DB2" w:rsidRDefault="572CD06A" w:rsidP="007665ED">
      <w:pPr>
        <w:pStyle w:val="Titlewithnumbers"/>
        <w:numPr>
          <w:ilvl w:val="0"/>
          <w:numId w:val="32"/>
        </w:numPr>
      </w:pPr>
      <w:bookmarkStart w:id="92" w:name="_Toc158627487"/>
      <w:proofErr w:type="spellStart"/>
      <w:r>
        <w:t>Dwh_</w:t>
      </w:r>
      <w:proofErr w:type="gramStart"/>
      <w:r>
        <w:t>en.view</w:t>
      </w:r>
      <w:proofErr w:type="gramEnd"/>
      <w:r>
        <w:t>_Sports</w:t>
      </w:r>
      <w:bookmarkEnd w:id="92"/>
      <w:proofErr w:type="spellEnd"/>
    </w:p>
    <w:p w14:paraId="31F1296D" w14:textId="77777777" w:rsidR="00823DB2" w:rsidRDefault="00823DB2" w:rsidP="00823DB2">
      <w:pPr>
        <w:rPr>
          <w:lang w:val="en-US"/>
        </w:rPr>
      </w:pPr>
    </w:p>
    <w:p w14:paraId="131AD7F4" w14:textId="59F94D30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9F29DD">
        <w:rPr>
          <w:lang w:val="en-US"/>
        </w:rPr>
        <w:t>data about</w:t>
      </w:r>
      <w:r>
        <w:rPr>
          <w:lang w:val="en-US"/>
        </w:rPr>
        <w:t xml:space="preserve"> sports.</w:t>
      </w:r>
    </w:p>
    <w:p w14:paraId="7F01CBCE" w14:textId="77777777" w:rsidR="00A95F0D" w:rsidRDefault="00A95F0D" w:rsidP="00823DB2">
      <w:pPr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146"/>
        <w:gridCol w:w="1463"/>
        <w:gridCol w:w="1125"/>
        <w:gridCol w:w="5055"/>
      </w:tblGrid>
      <w:tr w:rsidR="00A95F0D" w:rsidRPr="00C23AB7" w14:paraId="155AEFE2" w14:textId="77777777" w:rsidTr="2DB3108B">
        <w:trPr>
          <w:trHeight w:val="30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00B0352" w14:textId="77777777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18B16AA" w14:textId="3817C4BB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FF1423E" w14:textId="77777777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586F467" w14:textId="77777777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A95F0D" w:rsidRPr="00C23AB7" w14:paraId="539D38D5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16A1F" w14:textId="2B7AC5FB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95F0D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SportID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109DF" w14:textId="5C7A649A" w:rsidR="00A95F0D" w:rsidRPr="00C23AB7" w:rsidRDefault="00A95F0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464FC" w14:textId="649A9F84" w:rsidR="00A95F0D" w:rsidRPr="00C23AB7" w:rsidRDefault="6BD0D41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30180" w14:textId="0B9E30A3" w:rsidR="00A95F0D" w:rsidRPr="00C23AB7" w:rsidRDefault="00A95F0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Sport</w:t>
            </w:r>
            <w:r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A95F0D" w:rsidRPr="00C23AB7" w14:paraId="57596C1F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A1919" w14:textId="5FA4B181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 w:eastAsia="it-IT"/>
              </w:rPr>
              <w:t>S</w:t>
            </w:r>
            <w:r w:rsidRPr="00A95F0D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port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1A621" w14:textId="7AECC076" w:rsidR="00A95F0D" w:rsidRPr="00C23AB7" w:rsidRDefault="00A95F0D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2B00B364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2B00B364" w:rsidRPr="440C66DB">
              <w:rPr>
                <w:rFonts w:ascii="Calibri" w:hAnsi="Calibri" w:cs="Calibri"/>
                <w:lang w:val="en-US" w:eastAsia="en-US"/>
              </w:rPr>
              <w:t>44)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F15DB" w14:textId="3EFEAE98" w:rsidR="00A95F0D" w:rsidRPr="00C23AB7" w:rsidRDefault="6BD0D41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528A" w14:textId="4CCE1E7E" w:rsidR="00A95F0D" w:rsidRPr="00C23AB7" w:rsidRDefault="00A95F0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Name of the Sport</w:t>
            </w:r>
          </w:p>
        </w:tc>
      </w:tr>
      <w:tr w:rsidR="00A95F0D" w:rsidRPr="00BE18D4" w14:paraId="76E6EADE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5C1FF" w14:textId="04AA14B3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95F0D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SportStatusID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1A38" w14:textId="411FA7BE" w:rsidR="00A95F0D" w:rsidRPr="00C23AB7" w:rsidRDefault="00A95F0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A95F0D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AB43B" w14:textId="1E5AC479" w:rsidR="00A95F0D" w:rsidRPr="00C23AB7" w:rsidRDefault="30E61B6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05C2" w14:textId="14DC3853" w:rsidR="00A95F0D" w:rsidRPr="00C23AB7" w:rsidRDefault="00A95F0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Status ID of the Sport</w:t>
            </w:r>
          </w:p>
        </w:tc>
      </w:tr>
      <w:tr w:rsidR="00A95F0D" w:rsidRPr="002B2185" w14:paraId="1EDAC3AF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4F8C" w14:textId="06FF5BCE" w:rsidR="00A95F0D" w:rsidRPr="00C23AB7" w:rsidRDefault="00A95F0D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95F0D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lastRenderedPageBreak/>
              <w:t>SportStatus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5BF1" w14:textId="5E835197" w:rsidR="00A95F0D" w:rsidRPr="00C23AB7" w:rsidRDefault="00A95F0D" w:rsidP="00A95F0D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5E361F3C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5E361F3C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0FB3B" w14:textId="56FA93C1" w:rsidR="00A95F0D" w:rsidRPr="00C23AB7" w:rsidRDefault="30E61B63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AF46" w14:textId="5CF99CC4" w:rsidR="00A95F0D" w:rsidRPr="00C23AB7" w:rsidRDefault="5DB1CF0C" w:rsidP="5DB1CF0C">
            <w:pPr>
              <w:rPr>
                <w:rFonts w:ascii="Calibri" w:hAnsi="Calibri" w:cs="Calibri"/>
                <w:lang w:val="en-US" w:eastAsia="en-US"/>
              </w:rPr>
            </w:pPr>
            <w:r w:rsidRPr="5DB1CF0C">
              <w:rPr>
                <w:rFonts w:ascii="Calibri" w:eastAsia="Calibri" w:hAnsi="Calibri" w:cs="Calibri"/>
                <w:lang w:val="en-US" w:eastAsia="it-IT"/>
              </w:rPr>
              <w:t xml:space="preserve">Description of the Status </w:t>
            </w:r>
          </w:p>
        </w:tc>
      </w:tr>
    </w:tbl>
    <w:p w14:paraId="5A379A19" w14:textId="088E7C7B" w:rsidR="2DB3108B" w:rsidRDefault="2DB3108B" w:rsidP="00AD0A9F">
      <w:pPr>
        <w:rPr>
          <w:rFonts w:cs="Times-Bold"/>
          <w:b/>
          <w:color w:val="1B4164"/>
          <w:lang w:val="en-US"/>
        </w:rPr>
      </w:pPr>
    </w:p>
    <w:p w14:paraId="18388FA8" w14:textId="77777777" w:rsidR="2DB3108B" w:rsidRDefault="2DB3108B" w:rsidP="2DB3108B">
      <w:pPr>
        <w:pStyle w:val="TitoliBase"/>
        <w:rPr>
          <w:lang w:val="en-US"/>
        </w:rPr>
      </w:pPr>
    </w:p>
    <w:p w14:paraId="0D93C0C6" w14:textId="66ACEA92" w:rsidR="00823DB2" w:rsidRDefault="1976836F" w:rsidP="00EF3B8E">
      <w:pPr>
        <w:pStyle w:val="Titlewithnumbers"/>
      </w:pPr>
      <w:bookmarkStart w:id="93" w:name="_Toc158627488"/>
      <w:proofErr w:type="spellStart"/>
      <w:r>
        <w:t>Dwh_</w:t>
      </w:r>
      <w:proofErr w:type="gramStart"/>
      <w:r>
        <w:t>en.view</w:t>
      </w:r>
      <w:proofErr w:type="gramEnd"/>
      <w:r>
        <w:t>_SportsDetails</w:t>
      </w:r>
      <w:bookmarkEnd w:id="93"/>
      <w:proofErr w:type="spellEnd"/>
    </w:p>
    <w:p w14:paraId="2FA29CC9" w14:textId="77777777" w:rsidR="00823DB2" w:rsidRDefault="00823DB2" w:rsidP="00823DB2">
      <w:pPr>
        <w:rPr>
          <w:lang w:val="en-US"/>
        </w:rPr>
      </w:pPr>
    </w:p>
    <w:p w14:paraId="0C659700" w14:textId="43259693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9F29DD">
        <w:rPr>
          <w:lang w:val="en-US"/>
        </w:rPr>
        <w:t xml:space="preserve">the </w:t>
      </w:r>
      <w:r>
        <w:rPr>
          <w:lang w:val="en-US"/>
        </w:rPr>
        <w:t>details of sport</w:t>
      </w:r>
      <w:r w:rsidR="009F29DD">
        <w:rPr>
          <w:lang w:val="en-US"/>
        </w:rPr>
        <w:t>s</w:t>
      </w:r>
      <w:r>
        <w:rPr>
          <w:lang w:val="en-US"/>
        </w:rPr>
        <w:t>.</w:t>
      </w:r>
    </w:p>
    <w:p w14:paraId="3472B53D" w14:textId="47853D3D" w:rsidR="00823DB2" w:rsidRDefault="00823DB2" w:rsidP="00823DB2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1830"/>
        <w:gridCol w:w="1779"/>
        <w:gridCol w:w="1200"/>
        <w:gridCol w:w="4980"/>
      </w:tblGrid>
      <w:tr w:rsidR="00FA0847" w:rsidRPr="00C23AB7" w14:paraId="0B39A4AA" w14:textId="77777777" w:rsidTr="440C66DB">
        <w:trPr>
          <w:trHeight w:val="30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C69B6F9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E9D423A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20287C2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61EEB67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24FCA699" w14:textId="77777777" w:rsidTr="440C66DB">
        <w:trPr>
          <w:trHeight w:val="296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EC3DB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A95F0D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SportID</w:t>
            </w:r>
            <w:proofErr w:type="spellEnd"/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C87F1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0B28" w14:textId="021AC7D6" w:rsidR="00FA0847" w:rsidRPr="00C23AB7" w:rsidRDefault="72376A7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0D8DF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Sport</w:t>
            </w:r>
            <w:r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BE18D4" w14:paraId="6D8F439C" w14:textId="77777777" w:rsidTr="440C66DB">
        <w:trPr>
          <w:trHeight w:val="296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0F48" w14:textId="03D5EE4D" w:rsidR="00FA0847" w:rsidRPr="008F134C" w:rsidRDefault="008F134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34C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SportTypeID</w:t>
            </w:r>
            <w:proofErr w:type="spellEnd"/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EC83" w14:textId="417D32B8" w:rsidR="00FA0847" w:rsidRPr="00C23AB7" w:rsidRDefault="008F134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8F134C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C2FA4" w14:textId="3D527CC6" w:rsidR="00FA0847" w:rsidRPr="00C23AB7" w:rsidRDefault="72376A7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5615" w14:textId="0651E728" w:rsidR="00FA0847" w:rsidRPr="00C23AB7" w:rsidRDefault="008F134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SportType</w:t>
            </w:r>
            <w:proofErr w:type="spellEnd"/>
          </w:p>
        </w:tc>
      </w:tr>
      <w:tr w:rsidR="00FA0847" w:rsidRPr="00C23AB7" w14:paraId="6C6D6B6D" w14:textId="77777777" w:rsidTr="440C66DB">
        <w:trPr>
          <w:trHeight w:val="296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1ABAA" w14:textId="0E67C6C2" w:rsidR="00FA0847" w:rsidRPr="00C23AB7" w:rsidRDefault="008F134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8F134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SportType</w:t>
            </w:r>
            <w:proofErr w:type="spellEnd"/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5321" w14:textId="4DCE2BD0" w:rsidR="00FA0847" w:rsidRPr="00C23AB7" w:rsidRDefault="008F134C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163A35E9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163A35E9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DF92" w14:textId="59693B17" w:rsidR="00FA0847" w:rsidRPr="00C23AB7" w:rsidRDefault="5BE1F85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5C1EC" w14:textId="15E2D33E" w:rsidR="00FA0847" w:rsidRPr="00C23AB7" w:rsidRDefault="008F134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Name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SportType</w:t>
            </w:r>
            <w:proofErr w:type="spellEnd"/>
          </w:p>
        </w:tc>
      </w:tr>
    </w:tbl>
    <w:p w14:paraId="34B1EDA4" w14:textId="1A183C34" w:rsidR="2DB3108B" w:rsidRDefault="2DB3108B" w:rsidP="00AD0A9F">
      <w:pPr>
        <w:pStyle w:val="TitoliBase"/>
        <w:jc w:val="left"/>
        <w:rPr>
          <w:lang w:val="en-US"/>
        </w:rPr>
      </w:pPr>
    </w:p>
    <w:p w14:paraId="673FBD43" w14:textId="387BD858" w:rsidR="2DB3108B" w:rsidRDefault="2DB3108B" w:rsidP="2DB3108B">
      <w:pPr>
        <w:pStyle w:val="TitoliBase"/>
        <w:rPr>
          <w:lang w:val="en-US"/>
        </w:rPr>
      </w:pPr>
    </w:p>
    <w:p w14:paraId="78573056" w14:textId="744BB5AD" w:rsidR="00823DB2" w:rsidRDefault="1976836F" w:rsidP="00EF3B8E">
      <w:pPr>
        <w:pStyle w:val="Titlewithnumbers"/>
      </w:pPr>
      <w:bookmarkStart w:id="94" w:name="_Toc158627489"/>
      <w:proofErr w:type="spellStart"/>
      <w:r>
        <w:t>Dwh_</w:t>
      </w:r>
      <w:proofErr w:type="gramStart"/>
      <w:r>
        <w:t>en.view</w:t>
      </w:r>
      <w:proofErr w:type="gramEnd"/>
      <w:r>
        <w:t>_Groups</w:t>
      </w:r>
      <w:bookmarkEnd w:id="94"/>
      <w:proofErr w:type="spellEnd"/>
    </w:p>
    <w:p w14:paraId="52531CA1" w14:textId="77777777" w:rsidR="00823DB2" w:rsidRDefault="00823DB2" w:rsidP="00823DB2">
      <w:pPr>
        <w:rPr>
          <w:lang w:val="en-US"/>
        </w:rPr>
      </w:pPr>
    </w:p>
    <w:p w14:paraId="597E4100" w14:textId="679A77F8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9F29DD">
        <w:rPr>
          <w:lang w:val="en-US"/>
        </w:rPr>
        <w:t xml:space="preserve">data about </w:t>
      </w:r>
      <w:r>
        <w:rPr>
          <w:lang w:val="en-US"/>
        </w:rPr>
        <w:t>groups.</w:t>
      </w:r>
    </w:p>
    <w:p w14:paraId="5BF5A11E" w14:textId="0754CAA3" w:rsidR="00823DB2" w:rsidRDefault="00823DB2" w:rsidP="00823DB2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146"/>
        <w:gridCol w:w="1590"/>
        <w:gridCol w:w="1058"/>
        <w:gridCol w:w="4995"/>
      </w:tblGrid>
      <w:tr w:rsidR="00FA0847" w:rsidRPr="00C23AB7" w14:paraId="01A123EA" w14:textId="77777777" w:rsidTr="440C66DB">
        <w:trPr>
          <w:trHeight w:val="30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4760F4D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035CD4C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B11ABA9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FF33E13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149A4B11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86A6" w14:textId="5422E09C" w:rsidR="00FA0847" w:rsidRPr="00C23AB7" w:rsidRDefault="004571EF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4571E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6273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2BA71" w14:textId="0EB64648" w:rsidR="00FA0847" w:rsidRPr="00C23AB7" w:rsidRDefault="40CE7AB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6F6B" w14:textId="75FE5E4F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Group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C23AB7" w14:paraId="5DAAA69D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E93ED" w14:textId="70402A2D" w:rsidR="00FA0847" w:rsidRPr="00C23AB7" w:rsidRDefault="004571EF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4571EF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SportID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F99D" w14:textId="1E670B1A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4571EF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C218" w14:textId="1036D9BB" w:rsidR="00FA0847" w:rsidRPr="00C23AB7" w:rsidRDefault="40CE7AB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BE631" w14:textId="321C1343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Sport ID</w:t>
            </w:r>
          </w:p>
        </w:tc>
      </w:tr>
      <w:tr w:rsidR="00FA0847" w:rsidRPr="00C23AB7" w14:paraId="61D4741A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6B371" w14:textId="2B85C1FB" w:rsidR="00FA0847" w:rsidRPr="00C23AB7" w:rsidRDefault="004571EF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4571E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EFC9F" w14:textId="531ED994" w:rsidR="00FA0847" w:rsidRPr="00C23AB7" w:rsidRDefault="004571EF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54261D5B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54261D5B" w:rsidRPr="440C66DB">
              <w:rPr>
                <w:rFonts w:ascii="Calibri" w:hAnsi="Calibri" w:cs="Calibri"/>
                <w:lang w:val="en-US" w:eastAsia="en-US"/>
              </w:rPr>
              <w:t>255)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424A" w14:textId="583DD5FA" w:rsidR="00FA0847" w:rsidRPr="00C23AB7" w:rsidRDefault="795ED7D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0B9E" w14:textId="6953AA5F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Name of the Group</w:t>
            </w:r>
          </w:p>
        </w:tc>
      </w:tr>
      <w:tr w:rsidR="00FA0847" w:rsidRPr="00BE18D4" w14:paraId="4B7BC81E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70321" w14:textId="42529740" w:rsidR="00FA0847" w:rsidRPr="00C23AB7" w:rsidRDefault="004571EF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4571E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GroupStatusID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E23B" w14:textId="07C7788A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4571EF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B1B9" w14:textId="5D20F78D" w:rsidR="00FA0847" w:rsidRPr="00C23AB7" w:rsidRDefault="795ED7D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DA33" w14:textId="50F0C9EB" w:rsidR="00FA0847" w:rsidRPr="00C23AB7" w:rsidRDefault="004571EF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Status ID of the Group</w:t>
            </w:r>
          </w:p>
        </w:tc>
      </w:tr>
      <w:tr w:rsidR="004571EF" w:rsidRPr="00C23AB7" w14:paraId="093FF19F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88D4C" w14:textId="24EDB116" w:rsidR="004571EF" w:rsidRPr="004571EF" w:rsidRDefault="004571EF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4571EF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GroupStatus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175A0" w14:textId="7BD0F3DB" w:rsidR="004571EF" w:rsidRDefault="004571EF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5CA497B4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5CA497B4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A4CE0" w14:textId="27BEA1D0" w:rsidR="004571EF" w:rsidRPr="00C23AB7" w:rsidRDefault="2056383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3E75E" w14:textId="56686A90" w:rsidR="004571EF" w:rsidRDefault="00C44E59" w:rsidP="004571EF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Status</w:t>
            </w:r>
          </w:p>
        </w:tc>
      </w:tr>
    </w:tbl>
    <w:p w14:paraId="35B13508" w14:textId="0EABFC68" w:rsidR="2DB3108B" w:rsidRDefault="2DB3108B">
      <w:pPr>
        <w:rPr>
          <w:rFonts w:cs="Times-Bold"/>
          <w:b/>
          <w:color w:val="1B4164"/>
          <w:lang w:val="en-US"/>
        </w:rPr>
      </w:pPr>
    </w:p>
    <w:p w14:paraId="04213251" w14:textId="77777777" w:rsidR="2DB3108B" w:rsidRDefault="2DB3108B" w:rsidP="2DB3108B">
      <w:pPr>
        <w:pStyle w:val="TitoliBase"/>
        <w:rPr>
          <w:lang w:val="en-US"/>
        </w:rPr>
      </w:pPr>
    </w:p>
    <w:p w14:paraId="43E64D3A" w14:textId="73B37C30" w:rsidR="00823DB2" w:rsidRDefault="1976836F" w:rsidP="00EF3B8E">
      <w:pPr>
        <w:pStyle w:val="Titlewithnumbers"/>
      </w:pPr>
      <w:bookmarkStart w:id="95" w:name="_Toc158627490"/>
      <w:proofErr w:type="spellStart"/>
      <w:r>
        <w:t>Dwh_</w:t>
      </w:r>
      <w:proofErr w:type="gramStart"/>
      <w:r>
        <w:t>en.view</w:t>
      </w:r>
      <w:proofErr w:type="gramEnd"/>
      <w:r>
        <w:t>_Events</w:t>
      </w:r>
      <w:bookmarkEnd w:id="95"/>
      <w:proofErr w:type="spellEnd"/>
    </w:p>
    <w:p w14:paraId="2E921670" w14:textId="77777777" w:rsidR="00823DB2" w:rsidRDefault="00823DB2" w:rsidP="00823DB2">
      <w:pPr>
        <w:rPr>
          <w:lang w:val="en-US"/>
        </w:rPr>
      </w:pPr>
    </w:p>
    <w:p w14:paraId="524ADAD6" w14:textId="411CECB4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9F29DD">
        <w:rPr>
          <w:lang w:val="en-US"/>
        </w:rPr>
        <w:t xml:space="preserve">data about </w:t>
      </w:r>
      <w:r>
        <w:rPr>
          <w:lang w:val="en-US"/>
        </w:rPr>
        <w:t>events.</w:t>
      </w:r>
    </w:p>
    <w:p w14:paraId="639300A8" w14:textId="0D75B9D1" w:rsidR="00823DB2" w:rsidRDefault="00823DB2" w:rsidP="00823DB2">
      <w:pPr>
        <w:pStyle w:val="TitoliBase"/>
        <w:rPr>
          <w:lang w:val="en-US"/>
        </w:rPr>
      </w:pPr>
    </w:p>
    <w:tbl>
      <w:tblPr>
        <w:tblW w:w="9715" w:type="dxa"/>
        <w:tblLook w:val="04A0" w:firstRow="1" w:lastRow="0" w:firstColumn="1" w:lastColumn="0" w:noHBand="0" w:noVBand="1"/>
      </w:tblPr>
      <w:tblGrid>
        <w:gridCol w:w="2146"/>
        <w:gridCol w:w="1590"/>
        <w:gridCol w:w="1148"/>
        <w:gridCol w:w="4831"/>
      </w:tblGrid>
      <w:tr w:rsidR="00FA0847" w:rsidRPr="00C23AB7" w14:paraId="7B171068" w14:textId="77777777" w:rsidTr="440C66DB">
        <w:trPr>
          <w:trHeight w:val="296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9AC269D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C5238B0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955A81B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61EEA80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4711E72C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D52CD" w14:textId="4249A058" w:rsidR="00FA0847" w:rsidRPr="00C23AB7" w:rsidRDefault="00720A4E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6767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A798" w14:textId="521D8BA1" w:rsidR="00FA0847" w:rsidRPr="00C23AB7" w:rsidRDefault="5C086C8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74F82" w14:textId="56599C8F" w:rsidR="00FA0847" w:rsidRPr="00C23AB7" w:rsidRDefault="00720A4E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Event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720A4E" w:rsidRPr="00C23AB7" w14:paraId="0C2B2CD2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5EA0" w14:textId="5DDB0729" w:rsidR="00720A4E" w:rsidRPr="00C23AB7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GroupID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0D939" w14:textId="77782FC5" w:rsidR="00720A4E" w:rsidRPr="00C23AB7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720A4E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22EC" w14:textId="09E1975B" w:rsidR="00720A4E" w:rsidRPr="00C23AB7" w:rsidRDefault="5C086C8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A6897" w14:textId="1604E82B" w:rsidR="00720A4E" w:rsidRPr="00C23AB7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Group</w:t>
            </w:r>
            <w:r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720A4E" w:rsidRPr="00C23AB7" w14:paraId="47018501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31E19" w14:textId="1CF8CD16" w:rsidR="00720A4E" w:rsidRPr="00C23AB7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8C8F" w14:textId="082FA516" w:rsidR="00720A4E" w:rsidRPr="00C23AB7" w:rsidRDefault="00720A4E" w:rsidP="00720A4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6851FD5B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6851FD5B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1DF1" w14:textId="5AFFAAC8" w:rsidR="00720A4E" w:rsidRPr="00C23AB7" w:rsidRDefault="58CD23A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9824" w14:textId="0E97034E" w:rsidR="00720A4E" w:rsidRPr="00C23AB7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Name of the Event</w:t>
            </w:r>
          </w:p>
        </w:tc>
      </w:tr>
      <w:tr w:rsidR="00720A4E" w:rsidRPr="00BE18D4" w14:paraId="56DEC2F9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84EBB" w14:textId="05C69D5B" w:rsidR="00720A4E" w:rsidRPr="00C23AB7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EventStatusID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2DD4" w14:textId="38814C5A" w:rsidR="00720A4E" w:rsidRPr="00C23AB7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80C4F" w14:textId="2B691F1C" w:rsidR="00720A4E" w:rsidRPr="00C23AB7" w:rsidRDefault="58CD23A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D1AEC" w14:textId="772293CB" w:rsidR="00720A4E" w:rsidRPr="00C23AB7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Status ID of the Event</w:t>
            </w:r>
            <w:r w:rsidR="00B648F4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</w:p>
        </w:tc>
      </w:tr>
      <w:tr w:rsidR="00720A4E" w:rsidRPr="00C23AB7" w14:paraId="241E8FEB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44F20" w14:textId="6157A549" w:rsidR="00720A4E" w:rsidRPr="00720A4E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EventStatus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C4D5F" w14:textId="4D6112EE" w:rsidR="00720A4E" w:rsidRDefault="00720A4E" w:rsidP="00720A4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2E7ADC89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2E7ADC89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1320B" w14:textId="333DE7EE" w:rsidR="00720A4E" w:rsidRPr="00C23AB7" w:rsidRDefault="574D0B39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9A57E" w14:textId="7F3080E6" w:rsidR="00720A4E" w:rsidRDefault="00C44E59" w:rsidP="00720A4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Status</w:t>
            </w:r>
          </w:p>
        </w:tc>
      </w:tr>
      <w:tr w:rsidR="00720A4E" w:rsidRPr="00BE18D4" w14:paraId="42B5498C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51235" w14:textId="17E94962" w:rsidR="00720A4E" w:rsidRPr="00720A4E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EventTypeID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85CAA" w14:textId="738578D1" w:rsidR="00720A4E" w:rsidRDefault="00720A4E" w:rsidP="00720A4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79E54" w14:textId="56908D9C" w:rsidR="00720A4E" w:rsidRPr="00C23AB7" w:rsidRDefault="574D0B39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1DBAD" w14:textId="28BC4F14" w:rsidR="00720A4E" w:rsidRDefault="00C44E59" w:rsidP="00720A4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Type ID of the Event</w:t>
            </w:r>
          </w:p>
        </w:tc>
      </w:tr>
      <w:tr w:rsidR="00720A4E" w:rsidRPr="00C23AB7" w14:paraId="102CF880" w14:textId="77777777" w:rsidTr="440C66D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3F790" w14:textId="2EF28933" w:rsidR="00720A4E" w:rsidRPr="00720A4E" w:rsidRDefault="00720A4E" w:rsidP="00720A4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720A4E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EventType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D0843" w14:textId="067F3A14" w:rsidR="00720A4E" w:rsidRDefault="00720A4E" w:rsidP="00720A4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2314364E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2314364E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2A79C" w14:textId="01AC40BD" w:rsidR="00720A4E" w:rsidRPr="00C23AB7" w:rsidRDefault="7E6A4B39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5117E" w14:textId="36DCC100" w:rsidR="00720A4E" w:rsidRDefault="00C44E59" w:rsidP="00720A4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Type</w:t>
            </w:r>
          </w:p>
        </w:tc>
      </w:tr>
    </w:tbl>
    <w:p w14:paraId="5723F43D" w14:textId="089407E0" w:rsidR="2DB3108B" w:rsidRDefault="2DB3108B" w:rsidP="00AD0A9F">
      <w:pPr>
        <w:rPr>
          <w:rFonts w:cs="Times-Bold"/>
          <w:b/>
          <w:color w:val="1B4164"/>
          <w:lang w:val="en-US"/>
        </w:rPr>
      </w:pPr>
    </w:p>
    <w:p w14:paraId="1FDF7F34" w14:textId="76E51262" w:rsidR="2DB3108B" w:rsidRDefault="2DB3108B" w:rsidP="2DB3108B">
      <w:pPr>
        <w:pStyle w:val="TitoliBase"/>
        <w:rPr>
          <w:lang w:val="en-US"/>
        </w:rPr>
      </w:pPr>
    </w:p>
    <w:p w14:paraId="752D78D1" w14:textId="767B66B2" w:rsidR="00823DB2" w:rsidRDefault="1976836F" w:rsidP="00EF3B8E">
      <w:pPr>
        <w:pStyle w:val="Titlewithnumbers"/>
      </w:pPr>
      <w:bookmarkStart w:id="96" w:name="_Toc158627491"/>
      <w:proofErr w:type="spellStart"/>
      <w:r>
        <w:t>Dwh_</w:t>
      </w:r>
      <w:proofErr w:type="gramStart"/>
      <w:r>
        <w:t>en.view</w:t>
      </w:r>
      <w:proofErr w:type="gramEnd"/>
      <w:r>
        <w:t>_EventsAdditionalData</w:t>
      </w:r>
      <w:bookmarkEnd w:id="96"/>
      <w:proofErr w:type="spellEnd"/>
    </w:p>
    <w:p w14:paraId="4A900889" w14:textId="77777777" w:rsidR="00823DB2" w:rsidRDefault="00823DB2" w:rsidP="00823DB2">
      <w:pPr>
        <w:rPr>
          <w:lang w:val="en-US"/>
        </w:rPr>
      </w:pPr>
    </w:p>
    <w:p w14:paraId="12A45933" w14:textId="3B6CAE0B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proofErr w:type="gramStart"/>
      <w:r>
        <w:rPr>
          <w:lang w:val="en-US"/>
        </w:rPr>
        <w:t>the</w:t>
      </w:r>
      <w:r w:rsidR="00FD57FA">
        <w:rPr>
          <w:lang w:val="en-US"/>
        </w:rPr>
        <w:t xml:space="preserve"> additional</w:t>
      </w:r>
      <w:proofErr w:type="gramEnd"/>
      <w:r>
        <w:rPr>
          <w:lang w:val="en-US"/>
        </w:rPr>
        <w:t xml:space="preserve"> details of events.</w:t>
      </w:r>
    </w:p>
    <w:p w14:paraId="37C95724" w14:textId="1AADD36B" w:rsidR="00823DB2" w:rsidRDefault="00823DB2" w:rsidP="00823DB2">
      <w:pPr>
        <w:pStyle w:val="TitoliBase"/>
        <w:rPr>
          <w:lang w:val="en-US"/>
        </w:rPr>
      </w:pPr>
    </w:p>
    <w:tbl>
      <w:tblPr>
        <w:tblW w:w="9627" w:type="dxa"/>
        <w:tblLook w:val="04A0" w:firstRow="1" w:lastRow="0" w:firstColumn="1" w:lastColumn="0" w:noHBand="0" w:noVBand="1"/>
      </w:tblPr>
      <w:tblGrid>
        <w:gridCol w:w="2844"/>
        <w:gridCol w:w="1563"/>
        <w:gridCol w:w="1200"/>
        <w:gridCol w:w="4020"/>
      </w:tblGrid>
      <w:tr w:rsidR="00FA0847" w:rsidRPr="00C23AB7" w14:paraId="3199A5C5" w14:textId="77777777" w:rsidTr="2DB3108B">
        <w:trPr>
          <w:trHeight w:val="300"/>
        </w:trPr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346BE1C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BF7FD67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3C15254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A80285F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13958611" w14:textId="77777777" w:rsidTr="2DB3108B">
        <w:trPr>
          <w:trHeight w:val="296"/>
        </w:trPr>
        <w:tc>
          <w:tcPr>
            <w:tcW w:w="2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94790" w14:textId="2D667BA5" w:rsidR="00FA0847" w:rsidRPr="00C23AB7" w:rsidRDefault="00FD57FA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FD57FA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B46B7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4A76E" w14:textId="0031D563" w:rsidR="00FA0847" w:rsidRPr="00C23AB7" w:rsidRDefault="102EC24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815B4" w14:textId="10D35C33" w:rsidR="00FA0847" w:rsidRPr="00C23AB7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Event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BE18D4" w14:paraId="0A45D71B" w14:textId="77777777" w:rsidTr="2DB3108B">
        <w:trPr>
          <w:trHeight w:val="296"/>
        </w:trPr>
        <w:tc>
          <w:tcPr>
            <w:tcW w:w="2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4EE53" w14:textId="1DA5B084" w:rsidR="00FA0847" w:rsidRPr="00C23AB7" w:rsidRDefault="00FD57FA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FD57FA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EventAdditionalDataTypeID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D02C" w14:textId="1FAB5E93" w:rsidR="00FA0847" w:rsidRPr="00C23AB7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BA68BC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A2903" w14:textId="0D1BD6AD" w:rsidR="00FA0847" w:rsidRPr="00C23AB7" w:rsidRDefault="102EC24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429D7" w14:textId="4D7A3FE3" w:rsidR="00FA0847" w:rsidRPr="00C23AB7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szCs w:val="22"/>
                <w:lang w:val="en-US" w:eastAsia="en-US"/>
              </w:rPr>
              <w:t>AdditionalData</w:t>
            </w:r>
            <w:proofErr w:type="spellEnd"/>
            <w:proofErr w:type="gram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ID of the Event</w:t>
            </w:r>
          </w:p>
        </w:tc>
      </w:tr>
      <w:tr w:rsidR="00FA0847" w:rsidRPr="00C23AB7" w14:paraId="5A3517AD" w14:textId="77777777" w:rsidTr="2DB3108B">
        <w:trPr>
          <w:trHeight w:val="296"/>
        </w:trPr>
        <w:tc>
          <w:tcPr>
            <w:tcW w:w="2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CA8D" w14:textId="146D5D7E" w:rsidR="00FA0847" w:rsidRPr="00C23AB7" w:rsidRDefault="00BA68B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BA68B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EventAdditionalDataType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C4F59" w14:textId="2C40146E" w:rsidR="00FA0847" w:rsidRPr="00C23AB7" w:rsidRDefault="00BA68BC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13A16B00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13A16B00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CF827" w14:textId="0DEA29CC" w:rsidR="00FA0847" w:rsidRPr="00C23AB7" w:rsidRDefault="236A9B46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BC85" w14:textId="7827ED63" w:rsidR="00FA0847" w:rsidRPr="00C23AB7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AdditionalData</w:t>
            </w:r>
            <w:proofErr w:type="spellEnd"/>
          </w:p>
        </w:tc>
      </w:tr>
      <w:tr w:rsidR="00FA0847" w:rsidRPr="00BE18D4" w14:paraId="014346A5" w14:textId="77777777" w:rsidTr="2DB3108B">
        <w:trPr>
          <w:trHeight w:val="296"/>
        </w:trPr>
        <w:tc>
          <w:tcPr>
            <w:tcW w:w="2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2E20" w14:textId="3DE217A9" w:rsidR="00FA0847" w:rsidRPr="00C23AB7" w:rsidRDefault="00BA68B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BA68B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Value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85924" w14:textId="74AC35CA" w:rsidR="00FA0847" w:rsidRPr="00C23AB7" w:rsidRDefault="00FA0847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37AD8DBA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6D8711BB" w:rsidRPr="440C66DB">
              <w:rPr>
                <w:rFonts w:ascii="Calibri" w:hAnsi="Calibri" w:cs="Calibri"/>
                <w:lang w:val="en-US" w:eastAsia="en-US"/>
              </w:rPr>
              <w:t>10</w:t>
            </w:r>
            <w:r w:rsidR="37AD8DBA" w:rsidRPr="440C66DB">
              <w:rPr>
                <w:rFonts w:ascii="Calibri" w:hAnsi="Calibri" w:cs="Calibri"/>
                <w:lang w:val="en-US" w:eastAsia="en-US"/>
              </w:rPr>
              <w:t>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99EA" w14:textId="0197E3F9" w:rsidR="00FA0847" w:rsidRPr="00C23AB7" w:rsidRDefault="62F9DB6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65B3" w14:textId="229FFD89" w:rsidR="00FA0847" w:rsidRPr="00C23AB7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Value of the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AdditionalData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</w:p>
        </w:tc>
      </w:tr>
      <w:tr w:rsidR="00BA68BC" w:rsidRPr="00BE18D4" w14:paraId="50477483" w14:textId="77777777" w:rsidTr="2DB3108B">
        <w:trPr>
          <w:trHeight w:val="296"/>
        </w:trPr>
        <w:tc>
          <w:tcPr>
            <w:tcW w:w="2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E267C" w14:textId="30E0AE62" w:rsidR="00BA68BC" w:rsidRPr="00BA68BC" w:rsidRDefault="5DB1CF0C" w:rsidP="5DB1CF0C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5DB1CF0C">
              <w:rPr>
                <w:rFonts w:ascii="Calibri" w:hAnsi="Calibri" w:cs="Calibri"/>
                <w:b/>
                <w:bCs/>
                <w:lang w:val="en-US" w:eastAsia="en-US"/>
              </w:rPr>
              <w:t>LastModifiedDate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713AE" w14:textId="43A116F1" w:rsidR="00BA68BC" w:rsidRDefault="00BA68B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BA68BC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AA944" w14:textId="1C936C23" w:rsidR="00BA68BC" w:rsidRPr="00C23AB7" w:rsidRDefault="62F9DB6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C723D" w14:textId="5BDD4DDB" w:rsidR="00BA68BC" w:rsidRDefault="00B12684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update date</w:t>
            </w:r>
          </w:p>
        </w:tc>
      </w:tr>
    </w:tbl>
    <w:p w14:paraId="0DC2B705" w14:textId="4B154D07" w:rsidR="2DB3108B" w:rsidRDefault="2DB3108B">
      <w:pPr>
        <w:rPr>
          <w:rFonts w:cs="Times-Bold"/>
          <w:b/>
          <w:color w:val="1B4164"/>
          <w:lang w:val="en-US"/>
        </w:rPr>
      </w:pPr>
    </w:p>
    <w:p w14:paraId="31C34CA6" w14:textId="2C8C6CBF" w:rsidR="2DB3108B" w:rsidRDefault="2DB3108B" w:rsidP="2DB3108B">
      <w:pPr>
        <w:pStyle w:val="TitoliBase"/>
        <w:rPr>
          <w:lang w:val="en-US"/>
        </w:rPr>
      </w:pPr>
    </w:p>
    <w:p w14:paraId="6C80E674" w14:textId="7C5C79AB" w:rsidR="00823DB2" w:rsidRDefault="1976836F" w:rsidP="00EF3B8E">
      <w:pPr>
        <w:pStyle w:val="Titlewithnumbers"/>
      </w:pPr>
      <w:bookmarkStart w:id="97" w:name="_Toc158627492"/>
      <w:proofErr w:type="spellStart"/>
      <w:r>
        <w:t>Dwh_</w:t>
      </w:r>
      <w:proofErr w:type="gramStart"/>
      <w:r>
        <w:t>en.view</w:t>
      </w:r>
      <w:proofErr w:type="gramEnd"/>
      <w:r>
        <w:t>_SubEvents</w:t>
      </w:r>
      <w:bookmarkEnd w:id="97"/>
      <w:proofErr w:type="spellEnd"/>
    </w:p>
    <w:p w14:paraId="10C356A1" w14:textId="77777777" w:rsidR="00823DB2" w:rsidRDefault="00823DB2" w:rsidP="00823DB2">
      <w:pPr>
        <w:rPr>
          <w:lang w:val="en-US"/>
        </w:rPr>
      </w:pPr>
    </w:p>
    <w:p w14:paraId="30DF24B3" w14:textId="64CCFFD1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B12684">
        <w:rPr>
          <w:lang w:val="en-US"/>
        </w:rPr>
        <w:t>data about subevents</w:t>
      </w:r>
      <w:r>
        <w:rPr>
          <w:lang w:val="en-US"/>
        </w:rPr>
        <w:t>.</w:t>
      </w:r>
    </w:p>
    <w:p w14:paraId="074C1F60" w14:textId="149D915A" w:rsidR="00823DB2" w:rsidRDefault="00823DB2" w:rsidP="00823DB2">
      <w:pPr>
        <w:pStyle w:val="TitoliBase"/>
        <w:rPr>
          <w:lang w:val="en-US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1951"/>
        <w:gridCol w:w="1680"/>
        <w:gridCol w:w="1215"/>
        <w:gridCol w:w="4783"/>
      </w:tblGrid>
      <w:tr w:rsidR="00FA0847" w:rsidRPr="00C23AB7" w14:paraId="39DEC279" w14:textId="77777777" w:rsidTr="2DB3108B">
        <w:trPr>
          <w:trHeight w:val="30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6A8148F4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CD8B10C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00D1598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10221FD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49D1699A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77473" w14:textId="4452BDAB" w:rsidR="00FA0847" w:rsidRPr="00C23AB7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271C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83404" w14:textId="7A6F71C3" w:rsidR="00FA0847" w:rsidRPr="00C23AB7" w:rsidRDefault="43FAA96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44F0" w14:textId="6C1998FF" w:rsidR="00FA0847" w:rsidRPr="00C23AB7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SubEvent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BE18D4" w14:paraId="45061106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D1E8D" w14:textId="0D9E3EE7" w:rsidR="00FA0847" w:rsidRPr="00C23AB7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PublicationCode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9C663" w14:textId="7A76A3BD" w:rsidR="00FA0847" w:rsidRPr="00C23AB7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67A9C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CA287" w14:textId="73985C51" w:rsidR="00FA0847" w:rsidRPr="00C23AB7" w:rsidRDefault="2E041677" w:rsidP="2DB3108B">
            <w:pPr>
              <w:spacing w:line="259" w:lineRule="auto"/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3E85E" w14:textId="092BCA3C" w:rsidR="00FA0847" w:rsidRPr="00C23AB7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Number code for the publication of the match</w:t>
            </w:r>
          </w:p>
        </w:tc>
      </w:tr>
      <w:tr w:rsidR="00FA0847" w:rsidRPr="00C23AB7" w14:paraId="04FDDD22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7F9D6" w14:textId="4FEE55E3" w:rsidR="00FA0847" w:rsidRPr="00C23AB7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EventID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4B60" w14:textId="545599C7" w:rsidR="00FA0847" w:rsidRPr="00C23AB7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E67A9C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08A66" w14:textId="1AB153F5" w:rsidR="00FA0847" w:rsidRPr="00C23AB7" w:rsidRDefault="37D2C10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53CD" w14:textId="45C11BAD" w:rsidR="00FA0847" w:rsidRPr="00C23AB7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Event ID</w:t>
            </w:r>
          </w:p>
        </w:tc>
      </w:tr>
      <w:tr w:rsidR="00FA0847" w:rsidRPr="00C23AB7" w14:paraId="4A4908B7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905FF" w14:textId="78D69C45" w:rsidR="00FA0847" w:rsidRPr="00C23AB7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B44B" w14:textId="5AEBF45C" w:rsidR="00FA0847" w:rsidRPr="00C23AB7" w:rsidRDefault="00E67A9C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52413399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52413399" w:rsidRPr="440C66DB">
              <w:rPr>
                <w:rFonts w:ascii="Calibri" w:hAnsi="Calibri" w:cs="Calibri"/>
                <w:lang w:val="en-US" w:eastAsia="en-US"/>
              </w:rPr>
              <w:t>255)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C84FA" w14:textId="5C15F56E" w:rsidR="00FA0847" w:rsidRPr="00C23AB7" w:rsidRDefault="37D2C10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3B97" w14:textId="102775BE" w:rsidR="00FA0847" w:rsidRPr="00C23AB7" w:rsidRDefault="00FA0847" w:rsidP="00E67A9C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Name of the </w:t>
            </w:r>
            <w:proofErr w:type="spellStart"/>
            <w:r w:rsidR="00E67A9C"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</w:p>
        </w:tc>
      </w:tr>
      <w:tr w:rsidR="7780F457" w14:paraId="0B08B21E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C353D" w14:textId="7CAFD45C" w:rsidR="312E8F2F" w:rsidRDefault="312E8F2F" w:rsidP="7780F45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7780F457">
              <w:rPr>
                <w:rFonts w:ascii="Calibri" w:hAnsi="Calibri" w:cs="Calibri"/>
                <w:b/>
                <w:bCs/>
                <w:lang w:val="en-US" w:eastAsia="en-US"/>
              </w:rPr>
              <w:t>Start</w:t>
            </w:r>
            <w:r w:rsidR="7780F457" w:rsidRPr="7780F457">
              <w:rPr>
                <w:rFonts w:ascii="Calibri" w:hAnsi="Calibri" w:cs="Calibri"/>
                <w:b/>
                <w:bCs/>
                <w:lang w:val="en-US" w:eastAsia="en-US"/>
              </w:rPr>
              <w:t>Date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7E314" w14:textId="7EFCDF0D" w:rsidR="7780F457" w:rsidRDefault="7780F457" w:rsidP="7780F457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7780F457">
              <w:rPr>
                <w:rFonts w:ascii="Calibri" w:hAnsi="Calibri" w:cs="Calibri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2862" w14:textId="2966A362" w:rsidR="108101C8" w:rsidRDefault="349E5AC1" w:rsidP="7780F457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E8AAE" w14:textId="06B8E326" w:rsidR="108101C8" w:rsidRDefault="108101C8" w:rsidP="7780F457">
            <w:pPr>
              <w:rPr>
                <w:rFonts w:ascii="Calibri" w:eastAsia="Calibri" w:hAnsi="Calibri" w:cs="Calibri"/>
                <w:lang w:val="en-US" w:eastAsia="it-IT"/>
              </w:rPr>
            </w:pPr>
            <w:r w:rsidRPr="7780F457">
              <w:rPr>
                <w:rFonts w:ascii="Calibri" w:eastAsia="Calibri" w:hAnsi="Calibri" w:cs="Calibri"/>
                <w:lang w:val="en-US" w:eastAsia="it-IT"/>
              </w:rPr>
              <w:t xml:space="preserve">Starting </w:t>
            </w:r>
            <w:r w:rsidR="7780F457" w:rsidRPr="7780F457">
              <w:rPr>
                <w:rFonts w:ascii="Calibri" w:eastAsia="Calibri" w:hAnsi="Calibri" w:cs="Calibri"/>
                <w:lang w:val="en-US" w:eastAsia="it-IT"/>
              </w:rPr>
              <w:t xml:space="preserve">Date of the </w:t>
            </w:r>
            <w:proofErr w:type="spellStart"/>
            <w:r w:rsidR="7780F457" w:rsidRPr="7780F457"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</w:p>
        </w:tc>
      </w:tr>
      <w:tr w:rsidR="00E67A9C" w:rsidRPr="00BE18D4" w14:paraId="1640909F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0B14B" w14:textId="6EE58C16" w:rsidR="00E67A9C" w:rsidRPr="00E67A9C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SubEventStatusID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E5E65" w14:textId="60D82FD4" w:rsidR="00E67A9C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7FB7F" w14:textId="5ABE826E" w:rsidR="00E67A9C" w:rsidRPr="00C23AB7" w:rsidRDefault="349E5AC1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7F076" w14:textId="7FBF82F8" w:rsidR="00E67A9C" w:rsidRDefault="00E67A9C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Status ID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  <w:r w:rsidR="00B648F4">
              <w:rPr>
                <w:rFonts w:ascii="Calibri" w:eastAsia="Calibri" w:hAnsi="Calibri" w:cs="Calibri"/>
                <w:lang w:val="en-US" w:eastAsia="it-IT"/>
              </w:rPr>
              <w:t xml:space="preserve"> - </w:t>
            </w:r>
            <w:r w:rsidR="00B648F4" w:rsidRPr="711FA16D">
              <w:rPr>
                <w:rFonts w:ascii="Calibri" w:eastAsia="Calibri" w:hAnsi="Calibri" w:cs="Calibri"/>
                <w:lang w:val="en-US" w:eastAsia="it-IT"/>
              </w:rPr>
              <w:t>Refer to lookup tables</w:t>
            </w:r>
          </w:p>
        </w:tc>
      </w:tr>
      <w:tr w:rsidR="00E67A9C" w:rsidRPr="00C23AB7" w14:paraId="7F42ED41" w14:textId="77777777" w:rsidTr="2DB3108B">
        <w:trPr>
          <w:trHeight w:val="296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CFF7E" w14:textId="4B8B5708" w:rsidR="00E67A9C" w:rsidRPr="00E67A9C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SubEventStatus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258EC" w14:textId="255E51DB" w:rsidR="00E67A9C" w:rsidRDefault="00E67A9C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4120AD0A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4120AD0A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A088A" w14:textId="5BDEE791" w:rsidR="00E67A9C" w:rsidRPr="00C23AB7" w:rsidRDefault="66F00E0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64F74" w14:textId="5ED822D1" w:rsidR="00E67A9C" w:rsidRDefault="00E67A9C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status</w:t>
            </w:r>
          </w:p>
        </w:tc>
      </w:tr>
      <w:tr w:rsidR="00E67A9C" w:rsidRPr="00BE18D4" w14:paraId="65910769" w14:textId="77777777" w:rsidTr="2DB3108B">
        <w:trPr>
          <w:trHeight w:val="39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6888E" w14:textId="75689E97" w:rsidR="00E67A9C" w:rsidRPr="00E67A9C" w:rsidRDefault="00E67A9C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EndDate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19111" w14:textId="7EFCDF0D" w:rsidR="00E67A9C" w:rsidRDefault="00E67A9C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E67A9C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71F15" w14:textId="2F1069E1" w:rsidR="00E67A9C" w:rsidRPr="00C23AB7" w:rsidRDefault="0B0E0AC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Y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01D4E" w14:textId="78D8B07B" w:rsidR="00E67A9C" w:rsidRDefault="00E67A9C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Ending Date of the </w:t>
            </w:r>
            <w:proofErr w:type="spellStart"/>
            <w:r w:rsidR="00EB39D4">
              <w:rPr>
                <w:rFonts w:ascii="Calibri" w:eastAsia="Calibri" w:hAnsi="Calibri" w:cs="Calibri"/>
                <w:lang w:val="en-US" w:eastAsia="it-IT"/>
              </w:rPr>
              <w:t>SubEvent</w:t>
            </w:r>
            <w:proofErr w:type="spellEnd"/>
          </w:p>
        </w:tc>
      </w:tr>
    </w:tbl>
    <w:p w14:paraId="5B37C51F" w14:textId="04BC27FA" w:rsidR="2DB3108B" w:rsidRDefault="2DB3108B" w:rsidP="2DB3108B">
      <w:pPr>
        <w:pStyle w:val="TitoliBase"/>
        <w:rPr>
          <w:lang w:val="en-US"/>
        </w:rPr>
      </w:pPr>
    </w:p>
    <w:p w14:paraId="21D81A3C" w14:textId="77777777" w:rsidR="00B12684" w:rsidRDefault="00B12684" w:rsidP="2DB3108B">
      <w:pPr>
        <w:pStyle w:val="TitoliBase"/>
        <w:rPr>
          <w:lang w:val="en-US"/>
        </w:rPr>
      </w:pPr>
    </w:p>
    <w:p w14:paraId="2815EC26" w14:textId="11869E9C" w:rsidR="00823DB2" w:rsidRDefault="1976836F" w:rsidP="00EF3B8E">
      <w:pPr>
        <w:pStyle w:val="Titlewithnumbers"/>
      </w:pPr>
      <w:bookmarkStart w:id="98" w:name="_Toc158627493"/>
      <w:proofErr w:type="spellStart"/>
      <w:r>
        <w:t>Dwh_</w:t>
      </w:r>
      <w:proofErr w:type="gramStart"/>
      <w:r>
        <w:t>en.view</w:t>
      </w:r>
      <w:proofErr w:type="gramEnd"/>
      <w:r>
        <w:t>_SubEventsAdditionalData</w:t>
      </w:r>
      <w:bookmarkEnd w:id="98"/>
      <w:proofErr w:type="spellEnd"/>
    </w:p>
    <w:p w14:paraId="2469E898" w14:textId="77777777" w:rsidR="00823DB2" w:rsidRDefault="00823DB2" w:rsidP="00823DB2">
      <w:pPr>
        <w:rPr>
          <w:lang w:val="en-US"/>
        </w:rPr>
      </w:pPr>
    </w:p>
    <w:p w14:paraId="0E0CD7D4" w14:textId="15164C15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>view contains the details of subevent</w:t>
      </w:r>
      <w:r w:rsidR="00B12684">
        <w:rPr>
          <w:lang w:val="en-US"/>
        </w:rPr>
        <w:t>s</w:t>
      </w:r>
      <w:r>
        <w:rPr>
          <w:lang w:val="en-US"/>
        </w:rPr>
        <w:t>.</w:t>
      </w:r>
    </w:p>
    <w:p w14:paraId="214C7E65" w14:textId="74870B3A" w:rsidR="00823DB2" w:rsidRDefault="00823DB2" w:rsidP="00823DB2">
      <w:pPr>
        <w:pStyle w:val="TitoliBase"/>
        <w:rPr>
          <w:lang w:val="en-US"/>
        </w:rPr>
      </w:pPr>
    </w:p>
    <w:tbl>
      <w:tblPr>
        <w:tblW w:w="9627" w:type="dxa"/>
        <w:tblLook w:val="04A0" w:firstRow="1" w:lastRow="0" w:firstColumn="1" w:lastColumn="0" w:noHBand="0" w:noVBand="1"/>
      </w:tblPr>
      <w:tblGrid>
        <w:gridCol w:w="3166"/>
        <w:gridCol w:w="1601"/>
        <w:gridCol w:w="1095"/>
        <w:gridCol w:w="3765"/>
      </w:tblGrid>
      <w:tr w:rsidR="00FA0847" w:rsidRPr="00C23AB7" w14:paraId="646A0B67" w14:textId="77777777" w:rsidTr="2DB3108B">
        <w:trPr>
          <w:trHeight w:val="300"/>
        </w:trPr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C46527A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0D701F7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3732CEF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48F9C40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1F523062" w14:textId="77777777" w:rsidTr="2DB3108B">
        <w:trPr>
          <w:trHeight w:val="293"/>
        </w:trPr>
        <w:tc>
          <w:tcPr>
            <w:tcW w:w="3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46B8C" w14:textId="094EBDED" w:rsidR="00FA0847" w:rsidRPr="00C23AB7" w:rsidRDefault="00F6314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F6314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SubEventID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EC0BD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4D533" w14:textId="471619A4" w:rsidR="00FA0847" w:rsidRPr="00C23AB7" w:rsidRDefault="5524D46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C466" w14:textId="1CBB9705" w:rsidR="00FA0847" w:rsidRPr="00C23AB7" w:rsidRDefault="00F63149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SubEvent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BE18D4" w14:paraId="2BBA3D1A" w14:textId="77777777" w:rsidTr="2DB3108B">
        <w:trPr>
          <w:trHeight w:val="293"/>
        </w:trPr>
        <w:tc>
          <w:tcPr>
            <w:tcW w:w="3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E357" w14:textId="5304833A" w:rsidR="00FA0847" w:rsidRPr="00C23AB7" w:rsidRDefault="00F6314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F63149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SubEventAdditionalDataTypeID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3BE0" w14:textId="29A352EA" w:rsidR="00FA0847" w:rsidRPr="00C23AB7" w:rsidRDefault="00F63149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F63149">
              <w:rPr>
                <w:rFonts w:ascii="Calibri" w:hAnsi="Calibri" w:cs="Calibri"/>
                <w:szCs w:val="22"/>
                <w:lang w:val="en-US" w:eastAsia="en-US"/>
              </w:rPr>
              <w:t>smallint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1CDDB" w14:textId="011FC8D5" w:rsidR="00FA0847" w:rsidRPr="00C23AB7" w:rsidRDefault="5524D46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F6FE" w14:textId="023EE324" w:rsidR="00FA0847" w:rsidRPr="00C23AB7" w:rsidRDefault="00F63149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AdditionalData</w:t>
            </w:r>
            <w:proofErr w:type="spellEnd"/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 ID of the </w:t>
            </w: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SubEvent</w:t>
            </w:r>
            <w:proofErr w:type="spellEnd"/>
          </w:p>
        </w:tc>
      </w:tr>
      <w:tr w:rsidR="00FA0847" w:rsidRPr="00C23AB7" w14:paraId="66A5DEE3" w14:textId="77777777" w:rsidTr="2DB3108B">
        <w:trPr>
          <w:trHeight w:val="293"/>
        </w:trPr>
        <w:tc>
          <w:tcPr>
            <w:tcW w:w="3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6DC39" w14:textId="71F0EAEA" w:rsidR="00FA0847" w:rsidRPr="00C23AB7" w:rsidRDefault="00F6314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F6314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SubEventAdditionalDataType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3F03" w14:textId="6612F6E8" w:rsidR="00FA0847" w:rsidRPr="00C23AB7" w:rsidRDefault="00F63149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236182E7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236182E7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D3ACB" w14:textId="7B786FD3" w:rsidR="00FA0847" w:rsidRPr="00C23AB7" w:rsidRDefault="1F94FF6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5C62" w14:textId="5942D299" w:rsidR="00FA0847" w:rsidRPr="00C23AB7" w:rsidRDefault="00F63149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AdditionalDAta</w:t>
            </w:r>
            <w:proofErr w:type="spellEnd"/>
          </w:p>
        </w:tc>
      </w:tr>
      <w:tr w:rsidR="00FA0847" w:rsidRPr="00BE18D4" w14:paraId="28D07FC8" w14:textId="77777777" w:rsidTr="2DB3108B">
        <w:trPr>
          <w:trHeight w:val="300"/>
        </w:trPr>
        <w:tc>
          <w:tcPr>
            <w:tcW w:w="3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88A7" w14:textId="1C816416" w:rsidR="00FA0847" w:rsidRPr="00C23AB7" w:rsidRDefault="00F6314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F6314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Value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2E82" w14:textId="13F2B44B" w:rsidR="00FA0847" w:rsidRPr="00C23AB7" w:rsidRDefault="00FA0847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4CF8B127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4CF8B127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401C6" w14:textId="18DD4152" w:rsidR="00FA0847" w:rsidRPr="00C23AB7" w:rsidRDefault="7DE3DD8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ECE2" w14:textId="3FF56995" w:rsidR="00FA0847" w:rsidRPr="00C23AB7" w:rsidRDefault="00684B95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Value of the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AdditionalData</w:t>
            </w:r>
            <w:proofErr w:type="spellEnd"/>
          </w:p>
        </w:tc>
      </w:tr>
      <w:tr w:rsidR="00F63149" w:rsidRPr="00BE18D4" w14:paraId="5EA8C282" w14:textId="77777777" w:rsidTr="2DB3108B">
        <w:trPr>
          <w:trHeight w:val="345"/>
        </w:trPr>
        <w:tc>
          <w:tcPr>
            <w:tcW w:w="3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76747" w14:textId="3B9DDD5B" w:rsidR="00F63149" w:rsidRPr="00F63149" w:rsidRDefault="5DB1CF0C" w:rsidP="5DB1CF0C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5DB1CF0C">
              <w:rPr>
                <w:rFonts w:ascii="Calibri" w:hAnsi="Calibri" w:cs="Calibri"/>
                <w:b/>
                <w:bCs/>
                <w:lang w:val="en-US" w:eastAsia="en-US"/>
              </w:rPr>
              <w:t>LastModifiedDate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1E70F" w14:textId="2FB2D010" w:rsidR="00F63149" w:rsidRDefault="00F63149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F63149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A033E" w14:textId="5A7E20C5" w:rsidR="00F63149" w:rsidRPr="00C23AB7" w:rsidRDefault="7DE3DD8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B1E5D" w14:textId="21C3362B" w:rsidR="00F63149" w:rsidRDefault="00B12684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update date</w:t>
            </w:r>
          </w:p>
        </w:tc>
      </w:tr>
    </w:tbl>
    <w:p w14:paraId="4F99EC00" w14:textId="77777777" w:rsidR="2DB3108B" w:rsidRDefault="2DB3108B">
      <w:pPr>
        <w:rPr>
          <w:rFonts w:cs="Times-Bold"/>
          <w:b/>
          <w:color w:val="1B4164"/>
          <w:lang w:val="en-US"/>
        </w:rPr>
      </w:pPr>
    </w:p>
    <w:p w14:paraId="032F055E" w14:textId="4113C9CF" w:rsidR="2DB3108B" w:rsidRDefault="2DB3108B" w:rsidP="2DB3108B">
      <w:pPr>
        <w:pStyle w:val="TitoliBase"/>
        <w:rPr>
          <w:lang w:val="en-US"/>
        </w:rPr>
      </w:pPr>
    </w:p>
    <w:p w14:paraId="6BC2EFF5" w14:textId="7327BFB5" w:rsidR="00823DB2" w:rsidRDefault="1976836F" w:rsidP="00EF3B8E">
      <w:pPr>
        <w:pStyle w:val="Titlewithnumbers"/>
      </w:pPr>
      <w:bookmarkStart w:id="99" w:name="_Toc158627494"/>
      <w:proofErr w:type="spellStart"/>
      <w:r>
        <w:t>Dwh_</w:t>
      </w:r>
      <w:proofErr w:type="gramStart"/>
      <w:r>
        <w:t>en.view</w:t>
      </w:r>
      <w:proofErr w:type="gramEnd"/>
      <w:r>
        <w:t>_OddsClasses</w:t>
      </w:r>
      <w:bookmarkEnd w:id="99"/>
      <w:proofErr w:type="spellEnd"/>
    </w:p>
    <w:p w14:paraId="0492CC9D" w14:textId="77777777" w:rsidR="00823DB2" w:rsidRDefault="00823DB2" w:rsidP="00823DB2">
      <w:pPr>
        <w:rPr>
          <w:lang w:val="en-US"/>
        </w:rPr>
      </w:pPr>
    </w:p>
    <w:p w14:paraId="0EC061AE" w14:textId="1C68AECE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B12684">
        <w:rPr>
          <w:lang w:val="en-US"/>
        </w:rPr>
        <w:t xml:space="preserve">data about </w:t>
      </w:r>
      <w:r w:rsidR="00072D41" w:rsidRPr="440C66DB">
        <w:rPr>
          <w:lang w:val="en-US"/>
        </w:rPr>
        <w:t>odds</w:t>
      </w:r>
      <w:r w:rsidR="4A8DBE83" w:rsidRPr="440C66DB">
        <w:rPr>
          <w:lang w:val="en-US"/>
        </w:rPr>
        <w:t xml:space="preserve"> </w:t>
      </w:r>
      <w:r w:rsidR="00072D41" w:rsidRPr="440C66DB">
        <w:rPr>
          <w:lang w:val="en-US"/>
        </w:rPr>
        <w:t>classe</w:t>
      </w:r>
      <w:r w:rsidR="31E0EB44" w:rsidRPr="440C66DB">
        <w:rPr>
          <w:lang w:val="en-US"/>
        </w:rPr>
        <w:t>s</w:t>
      </w:r>
      <w:r w:rsidR="00072D41">
        <w:rPr>
          <w:lang w:val="en-US"/>
        </w:rPr>
        <w:t xml:space="preserve"> </w:t>
      </w:r>
      <w:r>
        <w:rPr>
          <w:lang w:val="en-US"/>
        </w:rPr>
        <w:t>data.</w:t>
      </w:r>
    </w:p>
    <w:p w14:paraId="3D2B2483" w14:textId="418B7567" w:rsidR="00823DB2" w:rsidRDefault="00823DB2" w:rsidP="00823DB2">
      <w:pPr>
        <w:pStyle w:val="TitoliBase"/>
        <w:rPr>
          <w:lang w:val="en-US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2146"/>
        <w:gridCol w:w="1463"/>
        <w:gridCol w:w="1125"/>
        <w:gridCol w:w="5055"/>
      </w:tblGrid>
      <w:tr w:rsidR="00FA0847" w:rsidRPr="00C23AB7" w14:paraId="76226D4E" w14:textId="77777777" w:rsidTr="2DB3108B">
        <w:trPr>
          <w:trHeight w:val="30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EEAA40E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AA46C06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0D11233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5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3FB3F748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50DB6669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8359C" w14:textId="6A61EF29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OddsClassID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D6748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0052E" w14:textId="381CA661" w:rsidR="00FA0847" w:rsidRPr="00C23AB7" w:rsidRDefault="249AC15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38F41" w14:textId="537DCD66" w:rsidR="00FA0847" w:rsidRPr="00C23AB7" w:rsidRDefault="0066715B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OddsClass ID</w:t>
            </w:r>
          </w:p>
        </w:tc>
      </w:tr>
      <w:tr w:rsidR="00FA0847" w:rsidRPr="00C23AB7" w14:paraId="78FC9C65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4B406" w14:textId="5AE0A64D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OddsClass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F08B" w14:textId="6AB2C87A" w:rsidR="00FA0847" w:rsidRPr="00C23AB7" w:rsidRDefault="00FA0847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6E00E110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6E00E110" w:rsidRPr="440C66DB">
              <w:rPr>
                <w:rFonts w:ascii="Calibri" w:hAnsi="Calibri" w:cs="Calibri"/>
                <w:lang w:val="en-US" w:eastAsia="en-US"/>
              </w:rPr>
              <w:t>20)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ADE56" w14:textId="41ADA2D8" w:rsidR="00FA0847" w:rsidRPr="00C23AB7" w:rsidRDefault="249AC15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05AE9" w14:textId="79430918" w:rsidR="00FA0847" w:rsidRPr="00C23AB7" w:rsidRDefault="00FA0847" w:rsidP="0066715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 xml:space="preserve">Name </w:t>
            </w:r>
            <w:r w:rsidR="0066715B">
              <w:rPr>
                <w:rFonts w:ascii="Calibri" w:hAnsi="Calibri" w:cs="Calibri"/>
                <w:szCs w:val="22"/>
                <w:lang w:val="en-US" w:eastAsia="en-US"/>
              </w:rPr>
              <w:t xml:space="preserve">of the </w:t>
            </w:r>
            <w:proofErr w:type="spellStart"/>
            <w:r w:rsidR="0066715B">
              <w:rPr>
                <w:rFonts w:ascii="Calibri" w:hAnsi="Calibri" w:cs="Calibri"/>
                <w:szCs w:val="22"/>
                <w:lang w:val="en-US" w:eastAsia="en-US"/>
              </w:rPr>
              <w:t>OddsClass</w:t>
            </w:r>
            <w:proofErr w:type="spellEnd"/>
          </w:p>
        </w:tc>
      </w:tr>
      <w:tr w:rsidR="00FA0847" w:rsidRPr="00BE18D4" w14:paraId="6E6E277E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8C35C" w14:textId="4E7741BE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ShortOddsClass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4CDC" w14:textId="41507BFB" w:rsidR="00FA0847" w:rsidRPr="00C23AB7" w:rsidRDefault="00423015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69686B00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69686B00" w:rsidRPr="440C66DB">
              <w:rPr>
                <w:rFonts w:ascii="Calibri" w:hAnsi="Calibri" w:cs="Calibri"/>
                <w:lang w:val="en-US" w:eastAsia="en-US"/>
              </w:rPr>
              <w:t>10)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03C62" w14:textId="4E79C060" w:rsidR="00FA0847" w:rsidRPr="00C23AB7" w:rsidRDefault="357FD1B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58BD" w14:textId="5211761B" w:rsidR="00FA0847" w:rsidRPr="00C23AB7" w:rsidRDefault="0066715B" w:rsidP="0066715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Short Name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OddsClass</w:t>
            </w:r>
            <w:proofErr w:type="spellEnd"/>
          </w:p>
        </w:tc>
      </w:tr>
      <w:tr w:rsidR="00FA0847" w:rsidRPr="00C23AB7" w14:paraId="21B4D42C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E0F00" w14:textId="15468232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HNDDefaultValue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4126" w14:textId="2E6E3B54" w:rsidR="00FA0847" w:rsidRPr="00C23AB7" w:rsidRDefault="00423015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423015">
              <w:rPr>
                <w:rFonts w:ascii="Calibri" w:hAnsi="Calibri" w:cs="Calibri"/>
                <w:szCs w:val="22"/>
                <w:lang w:val="en-US" w:eastAsia="en-US"/>
              </w:rPr>
              <w:t>decimal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A39F4" w14:textId="74A4664E" w:rsidR="00FA0847" w:rsidRPr="00C23AB7" w:rsidRDefault="357FD1B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15BD" w14:textId="37DFA0DD" w:rsidR="00FA0847" w:rsidRPr="00C23AB7" w:rsidRDefault="0066715B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HND Default Value</w:t>
            </w:r>
          </w:p>
        </w:tc>
      </w:tr>
      <w:tr w:rsidR="006C2E39" w:rsidRPr="00C23AB7" w14:paraId="1861B207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D12AE" w14:textId="25755D11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Code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2696A" w14:textId="004716CB" w:rsidR="006C2E39" w:rsidRDefault="00423015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6E665EEB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6E665EEB" w:rsidRPr="440C66DB">
              <w:rPr>
                <w:rFonts w:ascii="Calibri" w:hAnsi="Calibri" w:cs="Calibri"/>
                <w:lang w:val="en-US" w:eastAsia="en-US"/>
              </w:rPr>
              <w:t>128)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2D6EE" w14:textId="0A10AAF9" w:rsidR="006C2E39" w:rsidRPr="00C23AB7" w:rsidRDefault="12DDF112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C56FC" w14:textId="628668A7" w:rsidR="006C2E39" w:rsidRDefault="000E4E40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Code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OddsClasses</w:t>
            </w:r>
            <w:proofErr w:type="spellEnd"/>
          </w:p>
        </w:tc>
      </w:tr>
    </w:tbl>
    <w:p w14:paraId="7A7C825D" w14:textId="682EC3A1" w:rsidR="00D3314D" w:rsidRDefault="00D3314D" w:rsidP="00AD0A9F">
      <w:pPr>
        <w:pStyle w:val="TitoliBase"/>
        <w:jc w:val="left"/>
        <w:rPr>
          <w:lang w:val="en-US"/>
        </w:rPr>
      </w:pPr>
    </w:p>
    <w:p w14:paraId="6513E196" w14:textId="77777777" w:rsidR="00D3314D" w:rsidRDefault="00D3314D" w:rsidP="00823DB2">
      <w:pPr>
        <w:pStyle w:val="TitoliBase"/>
        <w:rPr>
          <w:lang w:val="en-US"/>
        </w:rPr>
      </w:pPr>
    </w:p>
    <w:p w14:paraId="307C8C01" w14:textId="5E76B57A" w:rsidR="00823DB2" w:rsidRDefault="1976836F" w:rsidP="00EF3B8E">
      <w:pPr>
        <w:pStyle w:val="Titlewithnumbers"/>
      </w:pPr>
      <w:bookmarkStart w:id="100" w:name="_Toc158627495"/>
      <w:proofErr w:type="spellStart"/>
      <w:r>
        <w:t>Dwh_</w:t>
      </w:r>
      <w:proofErr w:type="gramStart"/>
      <w:r>
        <w:t>en.view</w:t>
      </w:r>
      <w:proofErr w:type="gramEnd"/>
      <w:r>
        <w:t>_OddsTypes</w:t>
      </w:r>
      <w:bookmarkEnd w:id="100"/>
      <w:proofErr w:type="spellEnd"/>
    </w:p>
    <w:p w14:paraId="4E828036" w14:textId="77777777" w:rsidR="00823DB2" w:rsidRDefault="00823DB2" w:rsidP="00823DB2">
      <w:pPr>
        <w:rPr>
          <w:lang w:val="en-US"/>
        </w:rPr>
      </w:pPr>
    </w:p>
    <w:p w14:paraId="7F7D6D42" w14:textId="28A8D394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B12684">
        <w:rPr>
          <w:lang w:val="en-US"/>
        </w:rPr>
        <w:t>data about</w:t>
      </w:r>
      <w:r>
        <w:rPr>
          <w:lang w:val="en-US"/>
        </w:rPr>
        <w:t xml:space="preserve"> </w:t>
      </w:r>
      <w:proofErr w:type="gramStart"/>
      <w:r w:rsidR="00072D41">
        <w:rPr>
          <w:lang w:val="en-US"/>
        </w:rPr>
        <w:t>odds</w:t>
      </w:r>
      <w:proofErr w:type="gramEnd"/>
      <w:r w:rsidR="00B12684">
        <w:rPr>
          <w:lang w:val="en-US"/>
        </w:rPr>
        <w:t xml:space="preserve"> </w:t>
      </w:r>
      <w:r w:rsidR="00072D41">
        <w:rPr>
          <w:lang w:val="en-US"/>
        </w:rPr>
        <w:t>types</w:t>
      </w:r>
      <w:r>
        <w:rPr>
          <w:lang w:val="en-US"/>
        </w:rPr>
        <w:t>.</w:t>
      </w:r>
    </w:p>
    <w:p w14:paraId="6D8EB960" w14:textId="7F7ADE18" w:rsidR="00823DB2" w:rsidRDefault="00823DB2" w:rsidP="00823DB2">
      <w:pPr>
        <w:pStyle w:val="TitoliBase"/>
        <w:rPr>
          <w:lang w:val="en-US"/>
        </w:rPr>
      </w:pPr>
    </w:p>
    <w:tbl>
      <w:tblPr>
        <w:tblW w:w="9798" w:type="dxa"/>
        <w:tblLook w:val="04A0" w:firstRow="1" w:lastRow="0" w:firstColumn="1" w:lastColumn="0" w:noHBand="0" w:noVBand="1"/>
      </w:tblPr>
      <w:tblGrid>
        <w:gridCol w:w="2146"/>
        <w:gridCol w:w="1472"/>
        <w:gridCol w:w="1200"/>
        <w:gridCol w:w="4980"/>
      </w:tblGrid>
      <w:tr w:rsidR="00FA0847" w:rsidRPr="00C23AB7" w14:paraId="2B68282B" w14:textId="77777777" w:rsidTr="005162D1">
        <w:trPr>
          <w:trHeight w:val="30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AE32DD2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08619E2B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3FD9909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2E4B7B3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228CF128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C0CD" w14:textId="4D10C49C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OddsTypeID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667BE" w14:textId="77777777" w:rsidR="00FA0847" w:rsidRPr="00C23AB7" w:rsidRDefault="00FA0847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6B3BF" w14:textId="2E940B52" w:rsidR="00FA0847" w:rsidRPr="00C23AB7" w:rsidRDefault="346321BC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8A6A" w14:textId="61222F15" w:rsidR="00FA0847" w:rsidRPr="00C23AB7" w:rsidRDefault="00B648F4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OddsType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C23AB7" w14:paraId="02D0C2EB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4D8C" w14:textId="7D9EEBEB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OddsClassID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7A84F" w14:textId="137A67E9" w:rsidR="00FA0847" w:rsidRPr="00C23AB7" w:rsidRDefault="00443191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443191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0BE3C" w14:textId="55D1AA36" w:rsidR="00FA0847" w:rsidRPr="00C23AB7" w:rsidRDefault="09FD223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CDFA" w14:textId="5904EA0E" w:rsidR="00FA0847" w:rsidRPr="00C23AB7" w:rsidRDefault="00B648F4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-US" w:eastAsia="en-US"/>
              </w:rPr>
              <w:t>OddsClassID</w:t>
            </w:r>
            <w:proofErr w:type="spellEnd"/>
          </w:p>
        </w:tc>
      </w:tr>
      <w:tr w:rsidR="00FA0847" w:rsidRPr="00BE18D4" w14:paraId="111A3952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275B5" w14:textId="6714C810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lastRenderedPageBreak/>
              <w:t>OddsType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6D69" w14:textId="71ADEB93" w:rsidR="00FA0847" w:rsidRPr="00C23AB7" w:rsidRDefault="00443191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4841377C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4841377C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418A7" w14:textId="03C0474E" w:rsidR="00FA0847" w:rsidRPr="00C23AB7" w:rsidRDefault="09FD223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2B1C1" w14:textId="44B9DCA6" w:rsidR="00FA0847" w:rsidRPr="00C23AB7" w:rsidRDefault="00B648F4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OddsType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</w:tr>
      <w:tr w:rsidR="00FA0847" w:rsidRPr="00BE18D4" w14:paraId="016C383D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AA2C" w14:textId="3D5C1DA6" w:rsidR="00FA0847" w:rsidRPr="00C23AB7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ShortOddsType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3A57" w14:textId="655CDB96" w:rsidR="00FA0847" w:rsidRPr="00C23AB7" w:rsidRDefault="00443191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733CCA2B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733CCA2B" w:rsidRPr="440C66DB">
              <w:rPr>
                <w:rFonts w:ascii="Calibri" w:hAnsi="Calibri" w:cs="Calibri"/>
                <w:lang w:val="en-US" w:eastAsia="en-US"/>
              </w:rPr>
              <w:t>20)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10C13" w14:textId="0570B535" w:rsidR="00FA0847" w:rsidRPr="00C23AB7" w:rsidRDefault="2AAAF65A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9011C" w14:textId="741E725B" w:rsidR="00FA0847" w:rsidRPr="00C23AB7" w:rsidRDefault="00B648F4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Short Description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OddsType</w:t>
            </w:r>
            <w:proofErr w:type="spellEnd"/>
          </w:p>
        </w:tc>
      </w:tr>
      <w:tr w:rsidR="006C2E39" w:rsidRPr="00C23AB7" w14:paraId="628DF5AC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E691F" w14:textId="0D688B07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Code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3C3B8" w14:textId="59EF6020" w:rsidR="006C2E39" w:rsidRDefault="00443191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0175FD60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0175FD60" w:rsidRPr="440C66DB">
              <w:rPr>
                <w:rFonts w:ascii="Calibri" w:hAnsi="Calibri" w:cs="Calibri"/>
                <w:lang w:val="en-US" w:eastAsia="en-US"/>
              </w:rPr>
              <w:t>128)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8548C" w14:textId="3037269F" w:rsidR="006C2E39" w:rsidRPr="00C23AB7" w:rsidRDefault="5774CCD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02526" w14:textId="2DEAA051" w:rsidR="006C2E39" w:rsidRDefault="000E4E40" w:rsidP="000E4E40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Code of the OddsTypes</w:t>
            </w:r>
          </w:p>
        </w:tc>
      </w:tr>
      <w:tr w:rsidR="006C2E39" w:rsidRPr="00BE18D4" w14:paraId="4551696B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611B7" w14:textId="1A05A7F2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IsWinner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28407" w14:textId="49542E1A" w:rsidR="006C2E39" w:rsidRDefault="00443191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443191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FE59E" w14:textId="49CC3352" w:rsidR="006C2E39" w:rsidRPr="00C23AB7" w:rsidRDefault="771C1F7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8DFE0" w14:textId="2C3ADBFB" w:rsidR="006C2E39" w:rsidRDefault="00B12684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Flag for </w:t>
            </w:r>
            <w:r w:rsidR="004B5708">
              <w:rPr>
                <w:rFonts w:ascii="Calibri" w:eastAsia="Calibri" w:hAnsi="Calibri" w:cs="Calibri"/>
                <w:lang w:val="en-US" w:eastAsia="it-IT"/>
              </w:rPr>
              <w:t>Winner events</w:t>
            </w:r>
          </w:p>
        </w:tc>
      </w:tr>
      <w:tr w:rsidR="006C2E39" w:rsidRPr="00C23AB7" w14:paraId="190EFAD3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579D0" w14:textId="437E177A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HNDDefaultValue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F0604" w14:textId="7FB92EF1" w:rsidR="006C2E39" w:rsidRDefault="00443191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decimal</w:t>
            </w:r>
            <w:r w:rsidR="070A6217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070A6217" w:rsidRPr="440C66DB">
              <w:rPr>
                <w:rFonts w:ascii="Calibri" w:hAnsi="Calibri" w:cs="Calibri"/>
                <w:lang w:val="en-US" w:eastAsia="en-US"/>
              </w:rPr>
              <w:t>5,2)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69F31" w14:textId="0E3A78E7" w:rsidR="006C2E39" w:rsidRPr="00C23AB7" w:rsidRDefault="771C1F7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60F8B" w14:textId="78001B35" w:rsidR="006C2E39" w:rsidRDefault="0066715B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HND Default Value</w:t>
            </w:r>
          </w:p>
        </w:tc>
      </w:tr>
      <w:tr w:rsidR="006C2E39" w:rsidRPr="00BE18D4" w14:paraId="18A9F691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21AB3" w14:textId="7091BC2C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OddsTypeStatusID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72503" w14:textId="1CA30A91" w:rsidR="006C2E39" w:rsidRDefault="00443191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443191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3B1B7" w14:textId="0D6362DE" w:rsidR="006C2E39" w:rsidRPr="00C23AB7" w:rsidRDefault="4B85316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59A36" w14:textId="6ABA5DC8" w:rsidR="006C2E39" w:rsidRDefault="0066715B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0066715B">
              <w:rPr>
                <w:rFonts w:ascii="Calibri" w:eastAsia="Calibri" w:hAnsi="Calibri" w:cs="Calibri"/>
                <w:lang w:val="en-US" w:eastAsia="it-IT"/>
              </w:rPr>
              <w:t>OddsTypeStatus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r w:rsidRPr="0066715B">
              <w:rPr>
                <w:rFonts w:ascii="Calibri" w:eastAsia="Calibri" w:hAnsi="Calibri" w:cs="Calibri"/>
                <w:lang w:val="en-US" w:eastAsia="it-IT"/>
              </w:rPr>
              <w:t>ID</w:t>
            </w:r>
          </w:p>
        </w:tc>
      </w:tr>
      <w:tr w:rsidR="006C2E39" w:rsidRPr="00BE18D4" w14:paraId="4B2A37F2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5A580" w14:textId="03481E54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OddsTypeStatus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B05DA" w14:textId="5CB03591" w:rsidR="006C2E39" w:rsidRDefault="00443191" w:rsidP="002F0DBE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  <w:r w:rsidR="09C189DD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02037DF6" w:rsidRPr="440C66DB">
              <w:rPr>
                <w:rFonts w:ascii="Calibri" w:hAnsi="Calibri" w:cs="Calibri"/>
                <w:lang w:val="en-US" w:eastAsia="en-US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C5AD5" w14:textId="095D794D" w:rsidR="006C2E39" w:rsidRPr="00C23AB7" w:rsidRDefault="4AB66B2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560AB" w14:textId="4BE5BFFB" w:rsidR="006C2E39" w:rsidRDefault="0066715B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Description of the Status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OddsType</w:t>
            </w:r>
            <w:proofErr w:type="spellEnd"/>
          </w:p>
        </w:tc>
      </w:tr>
      <w:tr w:rsidR="006C2E39" w:rsidRPr="00BE18D4" w14:paraId="4B31C679" w14:textId="77777777" w:rsidTr="005162D1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70652" w14:textId="7D2E4BDD" w:rsidR="006C2E39" w:rsidRPr="006C2E39" w:rsidRDefault="006C2E3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6C2E3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JointWinner</w:t>
            </w:r>
            <w:proofErr w:type="spellEnd"/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A6183" w14:textId="038D474B" w:rsidR="006C2E39" w:rsidRDefault="00443191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443191">
              <w:rPr>
                <w:rFonts w:ascii="Calibri" w:hAnsi="Calibri" w:cs="Calibri"/>
                <w:szCs w:val="22"/>
                <w:lang w:val="en-US" w:eastAsia="en-US"/>
              </w:rPr>
              <w:t>bit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BC3BE" w14:textId="001B21BB" w:rsidR="006C2E39" w:rsidRPr="00C23AB7" w:rsidRDefault="4AB66B2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13241" w14:textId="640C362B" w:rsidR="006C2E39" w:rsidRDefault="00B12684" w:rsidP="00B43FF5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If</w:t>
            </w:r>
            <w:r w:rsidR="00CC5847">
              <w:rPr>
                <w:rFonts w:ascii="Calibri" w:eastAsia="Calibri" w:hAnsi="Calibri" w:cs="Calibri"/>
                <w:lang w:val="en-US" w:eastAsia="it-IT"/>
              </w:rPr>
              <w:t xml:space="preserve"> set to 1 the winning of coupon will be </w:t>
            </w:r>
            <w:r>
              <w:rPr>
                <w:rFonts w:ascii="Calibri" w:eastAsia="Calibri" w:hAnsi="Calibri" w:cs="Calibri"/>
                <w:lang w:val="en-US" w:eastAsia="it-IT"/>
              </w:rPr>
              <w:t>split</w:t>
            </w:r>
            <w:r w:rsidR="00B43FF5">
              <w:rPr>
                <w:rFonts w:ascii="Calibri" w:eastAsia="Calibri" w:hAnsi="Calibri" w:cs="Calibri"/>
                <w:lang w:val="en-US" w:eastAsia="it-IT"/>
              </w:rPr>
              <w:t xml:space="preserve"> for all the winning Subevents</w:t>
            </w:r>
          </w:p>
        </w:tc>
      </w:tr>
    </w:tbl>
    <w:p w14:paraId="18469940" w14:textId="045E49B5" w:rsidR="000C0599" w:rsidRDefault="000C0599" w:rsidP="00AD0A9F">
      <w:pPr>
        <w:pStyle w:val="TitoliBase"/>
        <w:jc w:val="left"/>
        <w:rPr>
          <w:lang w:val="en-US"/>
        </w:rPr>
      </w:pPr>
    </w:p>
    <w:p w14:paraId="7257A263" w14:textId="77777777" w:rsidR="002813A3" w:rsidRDefault="002813A3" w:rsidP="00823DB2">
      <w:pPr>
        <w:pStyle w:val="TitoliBase"/>
        <w:rPr>
          <w:lang w:val="en-US"/>
        </w:rPr>
      </w:pPr>
    </w:p>
    <w:p w14:paraId="587851E5" w14:textId="14C46456" w:rsidR="00E22B34" w:rsidRDefault="1976836F" w:rsidP="00EF3B8E">
      <w:pPr>
        <w:pStyle w:val="Titlewithnumbers"/>
      </w:pPr>
      <w:bookmarkStart w:id="101" w:name="_Toc158627496"/>
      <w:proofErr w:type="spellStart"/>
      <w:r>
        <w:t>Dwh_</w:t>
      </w:r>
      <w:proofErr w:type="gramStart"/>
      <w:r>
        <w:t>en.view</w:t>
      </w:r>
      <w:proofErr w:type="gramEnd"/>
      <w:r>
        <w:t>_Odds</w:t>
      </w:r>
      <w:bookmarkEnd w:id="101"/>
      <w:proofErr w:type="spellEnd"/>
    </w:p>
    <w:p w14:paraId="21397B6D" w14:textId="77777777" w:rsidR="00823DB2" w:rsidRDefault="00823DB2" w:rsidP="00823DB2">
      <w:pPr>
        <w:rPr>
          <w:lang w:val="en-US"/>
        </w:rPr>
      </w:pPr>
    </w:p>
    <w:p w14:paraId="3540D945" w14:textId="6FA92B5C" w:rsidR="00823DB2" w:rsidRDefault="00823DB2" w:rsidP="00823DB2">
      <w:pPr>
        <w:rPr>
          <w:lang w:val="en-US"/>
        </w:rPr>
      </w:pPr>
      <w:r w:rsidRPr="711FA16D">
        <w:rPr>
          <w:lang w:val="en-US"/>
        </w:rPr>
        <w:t xml:space="preserve">This </w:t>
      </w:r>
      <w:r>
        <w:rPr>
          <w:lang w:val="en-US"/>
        </w:rPr>
        <w:t xml:space="preserve">view contains </w:t>
      </w:r>
      <w:r w:rsidR="00B12684">
        <w:rPr>
          <w:lang w:val="en-US"/>
        </w:rPr>
        <w:t xml:space="preserve">all info about </w:t>
      </w:r>
      <w:r w:rsidR="00072D41">
        <w:rPr>
          <w:lang w:val="en-US"/>
        </w:rPr>
        <w:t>odds</w:t>
      </w:r>
      <w:r>
        <w:rPr>
          <w:lang w:val="en-US"/>
        </w:rPr>
        <w:t>.</w:t>
      </w:r>
    </w:p>
    <w:p w14:paraId="4152DA6D" w14:textId="5410E5B0" w:rsidR="00823DB2" w:rsidRDefault="00823DB2" w:rsidP="00823DB2">
      <w:pPr>
        <w:pStyle w:val="TitoliBase"/>
        <w:rPr>
          <w:lang w:val="en-US"/>
        </w:rPr>
      </w:pPr>
    </w:p>
    <w:tbl>
      <w:tblPr>
        <w:tblW w:w="9824" w:type="dxa"/>
        <w:tblLook w:val="04A0" w:firstRow="1" w:lastRow="0" w:firstColumn="1" w:lastColumn="0" w:noHBand="0" w:noVBand="1"/>
      </w:tblPr>
      <w:tblGrid>
        <w:gridCol w:w="2146"/>
        <w:gridCol w:w="1680"/>
        <w:gridCol w:w="1318"/>
        <w:gridCol w:w="4680"/>
      </w:tblGrid>
      <w:tr w:rsidR="00FA0847" w:rsidRPr="00C23AB7" w14:paraId="0916BBBE" w14:textId="77777777" w:rsidTr="2DB3108B">
        <w:trPr>
          <w:trHeight w:val="30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11E96EE1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34F6DCD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593436ED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32BF9B0" w14:textId="77777777" w:rsidR="00FA0847" w:rsidRPr="00C23AB7" w:rsidRDefault="00FA0847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FA0847" w:rsidRPr="00C23AB7" w14:paraId="2F131E0D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2397" w14:textId="7582830C" w:rsidR="00FA0847" w:rsidRPr="00C23AB7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B4135" w14:textId="09616260" w:rsidR="00FA0847" w:rsidRPr="00C23AB7" w:rsidRDefault="001B732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bigint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15090" w14:textId="7F62D0A7" w:rsidR="00FA0847" w:rsidRPr="00C23AB7" w:rsidRDefault="78EA6B2F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9B01" w14:textId="2C586105" w:rsidR="00FA0847" w:rsidRPr="00C23AB7" w:rsidRDefault="00E2398B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lang w:eastAsia="it-IT"/>
              </w:rPr>
              <w:t>Odds</w:t>
            </w:r>
            <w:r w:rsidR="00FA0847" w:rsidRPr="008F15B8">
              <w:rPr>
                <w:rFonts w:ascii="Calibri" w:eastAsia="Calibri" w:hAnsi="Calibri" w:cs="Calibri"/>
                <w:lang w:eastAsia="it-IT"/>
              </w:rPr>
              <w:t xml:space="preserve"> ID</w:t>
            </w:r>
          </w:p>
        </w:tc>
      </w:tr>
      <w:tr w:rsidR="00FA0847" w:rsidRPr="00C23AB7" w14:paraId="23B30586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4A467" w14:textId="3EE17B36" w:rsidR="00FA0847" w:rsidRPr="00C23AB7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it-IT"/>
              </w:rPr>
              <w:t>PalimpsestID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C86E" w14:textId="252ACC75" w:rsidR="00FA0847" w:rsidRPr="00C23AB7" w:rsidRDefault="001B732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E29B" w14:textId="4F298DD7" w:rsidR="00FA0847" w:rsidRPr="00C23AB7" w:rsidRDefault="399C9EE6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E0217" w14:textId="4DD2CC31" w:rsidR="00FA0847" w:rsidRPr="00C23AB7" w:rsidRDefault="6FCD9F2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 xml:space="preserve">Event </w:t>
            </w:r>
            <w:r w:rsidR="00B12684">
              <w:rPr>
                <w:rFonts w:ascii="Calibri" w:hAnsi="Calibri" w:cs="Calibri"/>
                <w:lang w:val="en-US" w:eastAsia="en-US"/>
              </w:rPr>
              <w:t>P</w:t>
            </w:r>
            <w:r w:rsidRPr="2DB3108B">
              <w:rPr>
                <w:rFonts w:ascii="Calibri" w:hAnsi="Calibri" w:cs="Calibri"/>
                <w:lang w:val="en-US" w:eastAsia="en-US"/>
              </w:rPr>
              <w:t xml:space="preserve">rogram </w:t>
            </w:r>
            <w:r w:rsidR="18AC45C8" w:rsidRPr="2DB3108B">
              <w:rPr>
                <w:rFonts w:ascii="Calibri" w:hAnsi="Calibri" w:cs="Calibri"/>
                <w:lang w:val="en-US" w:eastAsia="en-US"/>
              </w:rPr>
              <w:t>identifier</w:t>
            </w:r>
          </w:p>
        </w:tc>
      </w:tr>
      <w:tr w:rsidR="00FA0847" w:rsidRPr="002F0DBE" w14:paraId="3F090F23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9F00" w14:textId="197BD911" w:rsidR="00FA0847" w:rsidRPr="00C23AB7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Palimpsest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B9B1E" w14:textId="0C26C74F" w:rsidR="00FA0847" w:rsidRPr="00C23AB7" w:rsidRDefault="001B732D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39384902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39384902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A98C1" w14:textId="392A67B1" w:rsidR="00FA0847" w:rsidRPr="00C23AB7" w:rsidRDefault="0A8B8AFB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E933" w14:textId="0FF4BA28" w:rsidR="00FA0847" w:rsidRPr="00C23AB7" w:rsidRDefault="53170A7B" w:rsidP="2DB3108B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lang w:val="en-US" w:eastAsia="it-IT"/>
              </w:rPr>
              <w:t xml:space="preserve">Name of the </w:t>
            </w:r>
            <w:r w:rsidR="6C300A06" w:rsidRPr="2DB3108B">
              <w:rPr>
                <w:rFonts w:ascii="Calibri" w:eastAsia="Calibri" w:hAnsi="Calibri" w:cs="Calibri"/>
                <w:lang w:val="en-US" w:eastAsia="it-IT"/>
              </w:rPr>
              <w:t xml:space="preserve">Event </w:t>
            </w:r>
            <w:r w:rsidR="00B12684">
              <w:rPr>
                <w:rFonts w:ascii="Calibri" w:eastAsia="Calibri" w:hAnsi="Calibri" w:cs="Calibri"/>
                <w:lang w:val="en-US" w:eastAsia="it-IT"/>
              </w:rPr>
              <w:t>P</w:t>
            </w:r>
            <w:r w:rsidR="6C300A06" w:rsidRPr="2DB3108B">
              <w:rPr>
                <w:rFonts w:ascii="Calibri" w:eastAsia="Calibri" w:hAnsi="Calibri" w:cs="Calibri"/>
                <w:lang w:val="en-US" w:eastAsia="it-IT"/>
              </w:rPr>
              <w:t>rogram</w:t>
            </w:r>
          </w:p>
        </w:tc>
      </w:tr>
      <w:tr w:rsidR="00FA0847" w:rsidRPr="00C23AB7" w14:paraId="7AD9EA07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81BD" w14:textId="3FE9A6F4" w:rsidR="00FA0847" w:rsidRPr="00C23AB7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SubEventID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0932" w14:textId="51FB76DB" w:rsidR="00FA0847" w:rsidRPr="00C23AB7" w:rsidRDefault="001B732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9C5B0" w14:textId="3FE3C6B8" w:rsidR="00FA0847" w:rsidRPr="00C23AB7" w:rsidRDefault="2A9501E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DAF6" w14:textId="518497E2" w:rsidR="00FA0847" w:rsidRPr="00C23AB7" w:rsidRDefault="514D78F6" w:rsidP="2DB3108B">
            <w:pPr>
              <w:spacing w:line="259" w:lineRule="auto"/>
            </w:pPr>
            <w:r w:rsidRPr="2DB3108B">
              <w:rPr>
                <w:rFonts w:ascii="Calibri" w:eastAsia="Calibri" w:hAnsi="Calibri" w:cs="Calibri"/>
                <w:lang w:val="en-US" w:eastAsia="it-IT"/>
              </w:rPr>
              <w:t>Subevent identifier</w:t>
            </w:r>
          </w:p>
        </w:tc>
      </w:tr>
      <w:tr w:rsidR="000C0599" w:rsidRPr="00B648F4" w14:paraId="04DB833E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C1FE2" w14:textId="6B7FC5EC" w:rsidR="000C0599" w:rsidRPr="000C0599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OddsTypeID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00C53" w14:textId="058083BD" w:rsidR="000C0599" w:rsidRDefault="001B732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int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5A34C" w14:textId="17E6C8C5" w:rsidR="000C0599" w:rsidRPr="00C23AB7" w:rsidRDefault="753FD074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65799" w14:textId="7634C266" w:rsidR="000C0599" w:rsidRDefault="55713EB3" w:rsidP="2DB3108B">
            <w:pPr>
              <w:spacing w:line="259" w:lineRule="auto"/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lang w:val="en-US" w:eastAsia="it-IT"/>
              </w:rPr>
              <w:t>Identifier of the odds type</w:t>
            </w:r>
          </w:p>
        </w:tc>
      </w:tr>
      <w:tr w:rsidR="000C0599" w:rsidRPr="00C23AB7" w14:paraId="28F9DA23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F4CB9" w14:textId="5DEE11D8" w:rsidR="000C0599" w:rsidRPr="000C0599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F00F7" w14:textId="69183878" w:rsidR="000C0599" w:rsidRDefault="001B732D" w:rsidP="002F0DBE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decimal</w:t>
            </w:r>
            <w:r w:rsidR="77560A05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77560A05" w:rsidRPr="440C66DB">
              <w:rPr>
                <w:rFonts w:ascii="Calibri" w:hAnsi="Calibri" w:cs="Calibri"/>
                <w:lang w:val="en-US" w:eastAsia="en-US"/>
              </w:rPr>
              <w:t>9,2)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4E091" w14:textId="7A528B39" w:rsidR="000C0599" w:rsidRPr="00C23AB7" w:rsidRDefault="75522F17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7F68A" w14:textId="7A3EF032" w:rsidR="000C0599" w:rsidRDefault="53170A7B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 w:rsidRPr="2DB3108B">
              <w:rPr>
                <w:rFonts w:ascii="Calibri" w:eastAsia="Calibri" w:hAnsi="Calibri" w:cs="Calibri"/>
                <w:lang w:val="en-US" w:eastAsia="it-IT"/>
              </w:rPr>
              <w:t xml:space="preserve">Value of the </w:t>
            </w:r>
            <w:r w:rsidR="5253C8EF" w:rsidRPr="2DB3108B">
              <w:rPr>
                <w:rFonts w:ascii="Calibri" w:eastAsia="Calibri" w:hAnsi="Calibri" w:cs="Calibri"/>
                <w:lang w:val="en-US" w:eastAsia="it-IT"/>
              </w:rPr>
              <w:t>o</w:t>
            </w:r>
            <w:r w:rsidRPr="2DB3108B">
              <w:rPr>
                <w:rFonts w:ascii="Calibri" w:eastAsia="Calibri" w:hAnsi="Calibri" w:cs="Calibri"/>
                <w:lang w:val="en-US" w:eastAsia="it-IT"/>
              </w:rPr>
              <w:t>dds</w:t>
            </w:r>
          </w:p>
        </w:tc>
      </w:tr>
      <w:tr w:rsidR="000C0599" w:rsidRPr="00BE18D4" w14:paraId="06D24563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28463" w14:textId="33B17A05" w:rsidR="000C0599" w:rsidRPr="000C0599" w:rsidRDefault="000C0599" w:rsidP="002F0DBE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StartDate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C61F" w14:textId="244490ED" w:rsidR="000C0599" w:rsidRDefault="001B732D" w:rsidP="002F0DBE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66C5B" w14:textId="288683BA" w:rsidR="000C0599" w:rsidRPr="00C23AB7" w:rsidRDefault="44FD04A5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79168" w14:textId="3C6A89D1" w:rsidR="000C0599" w:rsidRDefault="00E2398B" w:rsidP="002F0DBE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Start Date of the validity of the odd</w:t>
            </w:r>
            <w:r w:rsidR="00B12684">
              <w:rPr>
                <w:rFonts w:ascii="Calibri" w:eastAsia="Calibri" w:hAnsi="Calibri" w:cs="Calibri"/>
                <w:lang w:val="en-US" w:eastAsia="it-IT"/>
              </w:rPr>
              <w:t>s</w:t>
            </w:r>
          </w:p>
        </w:tc>
      </w:tr>
      <w:tr w:rsidR="00E2398B" w:rsidRPr="00BE18D4" w14:paraId="40CD2FFD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0BDF3" w14:textId="17B16544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EndDate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3E254" w14:textId="0BA86D51" w:rsidR="00E2398B" w:rsidRDefault="00E2398B" w:rsidP="00E239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smalldatetime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E7C31" w14:textId="3DAEAEF4" w:rsidR="00E2398B" w:rsidRPr="00C23AB7" w:rsidRDefault="3540B310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F4F2C" w14:textId="5E35E3E0" w:rsidR="00E2398B" w:rsidRDefault="00E2398B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End Date of the validity of the odd</w:t>
            </w:r>
            <w:r w:rsidR="00B12684">
              <w:rPr>
                <w:rFonts w:ascii="Calibri" w:eastAsia="Calibri" w:hAnsi="Calibri" w:cs="Calibri"/>
                <w:lang w:val="en-US" w:eastAsia="it-IT"/>
              </w:rPr>
              <w:t>s</w:t>
            </w:r>
          </w:p>
        </w:tc>
      </w:tr>
      <w:tr w:rsidR="00E2398B" w:rsidRPr="00BE18D4" w14:paraId="7CE80EA4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79192" w14:textId="7E93194B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OddsStatusID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83A05" w14:textId="2677D068" w:rsidR="00E2398B" w:rsidRDefault="00E2398B" w:rsidP="00E239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6C38E" w14:textId="02D050A5" w:rsidR="00E2398B" w:rsidRPr="00C23AB7" w:rsidRDefault="2312F128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91499" w14:textId="60FBF172" w:rsidR="00E2398B" w:rsidRDefault="00E2398B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Odds Status ID</w:t>
            </w:r>
          </w:p>
        </w:tc>
      </w:tr>
      <w:tr w:rsidR="00E2398B" w:rsidRPr="00BE18D4" w14:paraId="6FCF75F7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85CD1" w14:textId="06688AFC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OddsStatus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D7598" w14:textId="40C74109" w:rsidR="00E2398B" w:rsidRDefault="00E2398B" w:rsidP="00E2398B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7715035F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7715035F" w:rsidRPr="440C66DB">
              <w:rPr>
                <w:rFonts w:ascii="Calibri" w:hAnsi="Calibri" w:cs="Calibri"/>
                <w:lang w:val="en-US" w:eastAsia="en-US"/>
              </w:rPr>
              <w:t>50)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546D8" w14:textId="5C8715F0" w:rsidR="00E2398B" w:rsidRPr="00C23AB7" w:rsidRDefault="20BDD16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BCB9F" w14:textId="40151F87" w:rsidR="00E2398B" w:rsidRDefault="00E2398B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Odds Status</w:t>
            </w:r>
          </w:p>
        </w:tc>
      </w:tr>
      <w:tr w:rsidR="00E2398B" w:rsidRPr="00C23AB7" w14:paraId="19C129CD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85A76" w14:textId="7CC7A3AA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CombinabilityID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33515" w14:textId="3079F397" w:rsidR="00E2398B" w:rsidRDefault="00E2398B" w:rsidP="00E239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tinyint</w:t>
            </w:r>
            <w:proofErr w:type="spell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86D20" w14:textId="60C14997" w:rsidR="00E2398B" w:rsidRPr="00C23AB7" w:rsidRDefault="20BDD16D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F4042" w14:textId="35CF244D" w:rsidR="00E2398B" w:rsidRDefault="00E2398B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C</w:t>
            </w:r>
            <w:r w:rsidR="00252B14">
              <w:rPr>
                <w:rFonts w:ascii="Calibri" w:eastAsia="Calibri" w:hAnsi="Calibri" w:cs="Calibri"/>
                <w:lang w:val="en-US" w:eastAsia="it-IT"/>
              </w:rPr>
              <w:t>om</w:t>
            </w:r>
            <w:r>
              <w:rPr>
                <w:rFonts w:ascii="Calibri" w:eastAsia="Calibri" w:hAnsi="Calibri" w:cs="Calibri"/>
                <w:lang w:val="en-US" w:eastAsia="it-IT"/>
              </w:rPr>
              <w:t>binability ID</w:t>
            </w:r>
          </w:p>
        </w:tc>
      </w:tr>
      <w:tr w:rsidR="00E2398B" w:rsidRPr="00C23AB7" w14:paraId="27080E61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7EE8A" w14:textId="27C2AFDF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Combinability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719B3" w14:textId="1A8F4B3C" w:rsidR="00E2398B" w:rsidRDefault="00E2398B" w:rsidP="00E2398B">
            <w:pPr>
              <w:rPr>
                <w:rFonts w:ascii="Calibri" w:hAnsi="Calibri" w:cs="Calibri"/>
                <w:lang w:val="en-US" w:eastAsia="en-US"/>
              </w:rPr>
            </w:pPr>
            <w:proofErr w:type="gramStart"/>
            <w:r w:rsidRPr="440C66DB">
              <w:rPr>
                <w:rFonts w:ascii="Calibri" w:hAnsi="Calibri" w:cs="Calibri"/>
                <w:lang w:val="en-US" w:eastAsia="en-US"/>
              </w:rPr>
              <w:t>varchar</w:t>
            </w:r>
            <w:r w:rsidR="16527F2B" w:rsidRPr="440C66DB">
              <w:rPr>
                <w:rFonts w:ascii="Calibri" w:hAnsi="Calibri" w:cs="Calibri"/>
                <w:lang w:val="en-US" w:eastAsia="en-US"/>
              </w:rPr>
              <w:t>(</w:t>
            </w:r>
            <w:proofErr w:type="gramEnd"/>
            <w:r w:rsidR="16527F2B" w:rsidRPr="440C66DB">
              <w:rPr>
                <w:rFonts w:ascii="Calibri" w:hAnsi="Calibri" w:cs="Calibri"/>
                <w:lang w:val="en-US" w:eastAsia="en-US"/>
              </w:rPr>
              <w:t>3)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19B5A" w14:textId="66F84F65" w:rsidR="00E2398B" w:rsidRPr="00C23AB7" w:rsidRDefault="2587289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1B5CC" w14:textId="7DC642CB" w:rsidR="00E2398B" w:rsidRDefault="00252B14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Code of the Combinability</w:t>
            </w:r>
          </w:p>
        </w:tc>
      </w:tr>
      <w:tr w:rsidR="00E2398B" w:rsidRPr="00BE18D4" w14:paraId="4E58E6EA" w14:textId="77777777" w:rsidTr="2DB3108B">
        <w:trPr>
          <w:trHeight w:val="296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BCEE6" w14:textId="0267CE0E" w:rsidR="00E2398B" w:rsidRPr="000C0599" w:rsidRDefault="00E2398B" w:rsidP="00E2398B">
            <w:pPr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</w:pPr>
            <w:proofErr w:type="spellStart"/>
            <w:r w:rsidRPr="000C0599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DateVersion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D1AF4" w14:textId="1ED797FE" w:rsidR="00E2398B" w:rsidRDefault="00E2398B" w:rsidP="00E2398B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B732D">
              <w:rPr>
                <w:rFonts w:ascii="Calibri" w:hAnsi="Calibri" w:cs="Calibri"/>
                <w:szCs w:val="22"/>
                <w:lang w:val="en-US" w:eastAsia="en-US"/>
              </w:rPr>
              <w:t>datetime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FF4D4" w14:textId="27C0E858" w:rsidR="00E2398B" w:rsidRPr="00C23AB7" w:rsidRDefault="2587289E" w:rsidP="2DB3108B">
            <w:pPr>
              <w:rPr>
                <w:rFonts w:ascii="Calibri" w:hAnsi="Calibri" w:cs="Calibri"/>
                <w:lang w:val="en-US" w:eastAsia="en-US"/>
              </w:rPr>
            </w:pPr>
            <w:r w:rsidRPr="2DB3108B">
              <w:rPr>
                <w:rFonts w:ascii="Calibri" w:hAnsi="Calibri" w:cs="Calibri"/>
                <w:lang w:val="en-US" w:eastAsia="en-US"/>
              </w:rPr>
              <w:t>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06253" w14:textId="1662EDC1" w:rsidR="00E2398B" w:rsidRDefault="00B12684" w:rsidP="00E2398B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hAnsi="Calibri" w:cs="Calibri"/>
                <w:szCs w:val="22"/>
                <w:lang w:val="en-US" w:eastAsia="en-US"/>
              </w:rPr>
              <w:t>Last update date</w:t>
            </w:r>
          </w:p>
        </w:tc>
      </w:tr>
    </w:tbl>
    <w:p w14:paraId="5148B6F0" w14:textId="76FED6FA" w:rsidR="001366E2" w:rsidRDefault="001366E2">
      <w:pPr>
        <w:rPr>
          <w:rFonts w:cs="Times-Bold"/>
          <w:b/>
          <w:bCs/>
          <w:color w:val="1B4164"/>
          <w:lang w:val="en-US"/>
        </w:rPr>
      </w:pPr>
      <w:bookmarkStart w:id="102" w:name="_Toc476328712"/>
    </w:p>
    <w:bookmarkEnd w:id="102"/>
    <w:p w14:paraId="4BFDCD08" w14:textId="77777777" w:rsidR="00D761CE" w:rsidRDefault="00D761CE" w:rsidP="00D761CE">
      <w:pPr>
        <w:rPr>
          <w:lang w:val="en-US"/>
        </w:rPr>
      </w:pPr>
    </w:p>
    <w:p w14:paraId="4675BB88" w14:textId="17A94202" w:rsidR="006213C0" w:rsidRPr="005649A1" w:rsidRDefault="00761A4B" w:rsidP="004A5FA8">
      <w:pPr>
        <w:pStyle w:val="Title"/>
        <w:rPr>
          <w:lang w:val="en-US"/>
        </w:rPr>
      </w:pPr>
      <w:bookmarkStart w:id="103" w:name="_Toc476328719"/>
      <w:bookmarkStart w:id="104" w:name="_Toc158627497"/>
      <w:r>
        <w:rPr>
          <w:lang w:val="en-US"/>
        </w:rPr>
        <w:t>Lookup Tables</w:t>
      </w:r>
      <w:bookmarkEnd w:id="103"/>
      <w:bookmarkEnd w:id="104"/>
    </w:p>
    <w:p w14:paraId="21F22C6B" w14:textId="77777777" w:rsidR="004D7E80" w:rsidRDefault="004D7E80" w:rsidP="711FA16D">
      <w:pPr>
        <w:jc w:val="both"/>
        <w:rPr>
          <w:lang w:val="en-US"/>
        </w:rPr>
      </w:pPr>
    </w:p>
    <w:p w14:paraId="6EF25AFB" w14:textId="298A33AD" w:rsidR="004D7E80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 xml:space="preserve">For </w:t>
      </w:r>
      <w:r w:rsidR="00B12684">
        <w:rPr>
          <w:lang w:val="en-US"/>
        </w:rPr>
        <w:t xml:space="preserve">an </w:t>
      </w:r>
      <w:r w:rsidRPr="711FA16D">
        <w:rPr>
          <w:lang w:val="en-US"/>
        </w:rPr>
        <w:t>eas</w:t>
      </w:r>
      <w:r w:rsidR="002C473B">
        <w:rPr>
          <w:lang w:val="en-US"/>
        </w:rPr>
        <w:t>ier</w:t>
      </w:r>
      <w:r w:rsidRPr="711FA16D">
        <w:rPr>
          <w:lang w:val="en-US"/>
        </w:rPr>
        <w:t xml:space="preserve"> </w:t>
      </w:r>
      <w:r w:rsidR="002C473B">
        <w:rPr>
          <w:lang w:val="en-US"/>
        </w:rPr>
        <w:t>understanding</w:t>
      </w:r>
      <w:r w:rsidRPr="711FA16D">
        <w:rPr>
          <w:lang w:val="en-US"/>
        </w:rPr>
        <w:t xml:space="preserve"> of</w:t>
      </w:r>
      <w:r w:rsidR="002C473B">
        <w:rPr>
          <w:lang w:val="en-US"/>
        </w:rPr>
        <w:t xml:space="preserve"> information included </w:t>
      </w:r>
      <w:r w:rsidRPr="711FA16D">
        <w:rPr>
          <w:lang w:val="en-US"/>
        </w:rPr>
        <w:t xml:space="preserve">in the above </w:t>
      </w:r>
      <w:proofErr w:type="gramStart"/>
      <w:r w:rsidRPr="711FA16D">
        <w:rPr>
          <w:lang w:val="en-US"/>
        </w:rPr>
        <w:t>views</w:t>
      </w:r>
      <w:r w:rsidR="002C473B">
        <w:rPr>
          <w:lang w:val="en-US"/>
        </w:rPr>
        <w:t xml:space="preserve"> :</w:t>
      </w:r>
      <w:proofErr w:type="gramEnd"/>
    </w:p>
    <w:p w14:paraId="69070A6C" w14:textId="77777777" w:rsidR="00AD0A9F" w:rsidRDefault="00AD0A9F" w:rsidP="711FA16D">
      <w:pPr>
        <w:jc w:val="both"/>
        <w:rPr>
          <w:lang w:val="en-US"/>
        </w:rPr>
      </w:pPr>
    </w:p>
    <w:p w14:paraId="749169BC" w14:textId="77777777" w:rsidR="0098224B" w:rsidRDefault="0098224B" w:rsidP="711FA16D">
      <w:pPr>
        <w:jc w:val="both"/>
        <w:rPr>
          <w:lang w:val="en-US"/>
        </w:rPr>
      </w:pPr>
    </w:p>
    <w:p w14:paraId="0B11B515" w14:textId="19958D85" w:rsidR="008E306D" w:rsidRDefault="1BA95D2D" w:rsidP="007665ED">
      <w:pPr>
        <w:pStyle w:val="Titlewithnumbers"/>
        <w:numPr>
          <w:ilvl w:val="0"/>
          <w:numId w:val="36"/>
        </w:numPr>
      </w:pPr>
      <w:bookmarkStart w:id="105" w:name="_Toc476328720"/>
      <w:bookmarkStart w:id="106" w:name="_Toc158627498"/>
      <w:r>
        <w:t>Application</w:t>
      </w:r>
      <w:r w:rsidR="6A4453F7">
        <w:t xml:space="preserve"> </w:t>
      </w:r>
      <w:r>
        <w:t>Type</w:t>
      </w:r>
      <w:bookmarkEnd w:id="105"/>
      <w:r w:rsidR="00EB45F3">
        <w:t>s</w:t>
      </w:r>
      <w:bookmarkEnd w:id="106"/>
    </w:p>
    <w:p w14:paraId="1080D4B8" w14:textId="77777777" w:rsidR="002D1E09" w:rsidRDefault="002D1E09" w:rsidP="00761A4B">
      <w:pPr>
        <w:rPr>
          <w:lang w:val="en-US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1975"/>
        <w:gridCol w:w="1843"/>
        <w:gridCol w:w="5810"/>
      </w:tblGrid>
      <w:tr w:rsidR="0017438C" w:rsidRPr="008B118B" w14:paraId="6A430C36" w14:textId="77777777" w:rsidTr="00B84B0B">
        <w:trPr>
          <w:trHeight w:val="222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7436633" w14:textId="77777777" w:rsidR="0017438C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ApplicationTypeID</w:t>
            </w:r>
            <w:proofErr w:type="spellEnd"/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461C855" w14:textId="77777777" w:rsidR="0017438C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ApplicationType</w:t>
            </w:r>
            <w:proofErr w:type="spellEnd"/>
          </w:p>
        </w:tc>
        <w:tc>
          <w:tcPr>
            <w:tcW w:w="5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02C01C4" w14:textId="77777777" w:rsidR="0017438C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ApplicationCode</w:t>
            </w:r>
            <w:proofErr w:type="spellEnd"/>
          </w:p>
        </w:tc>
      </w:tr>
      <w:tr w:rsidR="0017438C" w:rsidRPr="005A0956" w14:paraId="0C0DCBBB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C1AF1B" w14:textId="77777777" w:rsidR="0017438C" w:rsidRPr="002D1E0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ACE1DD7" w14:textId="77777777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Web Site</w:t>
            </w:r>
          </w:p>
        </w:tc>
        <w:tc>
          <w:tcPr>
            <w:tcW w:w="5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C3D913" w14:textId="77777777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 RELEVANT</w:t>
            </w:r>
          </w:p>
        </w:tc>
      </w:tr>
      <w:tr w:rsidR="0017438C" w:rsidRPr="005A0956" w14:paraId="3F2D2295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4B60582" w14:textId="77777777" w:rsidR="0017438C" w:rsidRPr="002D1E0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C5095B" w14:textId="77777777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Mobile</w:t>
            </w:r>
          </w:p>
        </w:tc>
        <w:tc>
          <w:tcPr>
            <w:tcW w:w="5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9620CC4" w14:textId="77777777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 RELEVANT</w:t>
            </w:r>
          </w:p>
        </w:tc>
      </w:tr>
      <w:tr w:rsidR="0017438C" w:rsidRPr="00BE18D4" w14:paraId="54A74048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D1E5330" w14:textId="77777777" w:rsidR="0017438C" w:rsidRPr="002D1E0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12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D614BB5" w14:textId="77777777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Api</w:t>
            </w:r>
          </w:p>
        </w:tc>
        <w:tc>
          <w:tcPr>
            <w:tcW w:w="5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4D26208" w14:textId="352AD418" w:rsidR="0017438C" w:rsidRPr="002D1E0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Contains the value of the field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ApplicationCode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fo</w:t>
            </w:r>
            <w:r w:rsidR="00D761CE">
              <w:rPr>
                <w:rFonts w:ascii="Calibri" w:eastAsia="Calibri" w:hAnsi="Calibri" w:cs="Calibri"/>
                <w:lang w:val="en-US" w:eastAsia="it-IT"/>
              </w:rPr>
              <w:t>r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all API methods used to place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>.</w:t>
            </w:r>
          </w:p>
        </w:tc>
      </w:tr>
    </w:tbl>
    <w:p w14:paraId="5046C13E" w14:textId="77777777" w:rsidR="001053AF" w:rsidRDefault="001053AF" w:rsidP="00761A4B">
      <w:pPr>
        <w:rPr>
          <w:lang w:val="en-US"/>
        </w:rPr>
      </w:pPr>
    </w:p>
    <w:p w14:paraId="67C5E0BA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07" w:name="_Toc476328721"/>
    </w:p>
    <w:p w14:paraId="319BD83A" w14:textId="00CA30FC" w:rsidR="008E306D" w:rsidRDefault="3B874310" w:rsidP="004D7E80">
      <w:pPr>
        <w:pStyle w:val="Titlewithnumbers"/>
      </w:pPr>
      <w:bookmarkStart w:id="108" w:name="_Toc158627499"/>
      <w:proofErr w:type="spellStart"/>
      <w:r>
        <w:t>Betslip</w:t>
      </w:r>
      <w:proofErr w:type="spellEnd"/>
      <w:r w:rsidR="02BBD4CC">
        <w:t xml:space="preserve"> </w:t>
      </w:r>
      <w:r>
        <w:t>Additional</w:t>
      </w:r>
      <w:r w:rsidR="02BBD4CC">
        <w:t xml:space="preserve"> </w:t>
      </w:r>
      <w:r>
        <w:t>Data</w:t>
      </w:r>
      <w:r w:rsidR="02BBD4CC">
        <w:t xml:space="preserve"> </w:t>
      </w:r>
      <w:r>
        <w:t>Type</w:t>
      </w:r>
      <w:bookmarkEnd w:id="107"/>
      <w:r w:rsidR="00EB45F3">
        <w:t>s</w:t>
      </w:r>
      <w:bookmarkEnd w:id="108"/>
    </w:p>
    <w:p w14:paraId="26864796" w14:textId="77777777" w:rsidR="00DD0667" w:rsidRDefault="00DD0667" w:rsidP="00761A4B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67"/>
        <w:gridCol w:w="2693"/>
        <w:gridCol w:w="3957"/>
      </w:tblGrid>
      <w:tr w:rsidR="00397D2E" w:rsidRPr="006311DE" w14:paraId="331E4448" w14:textId="77777777" w:rsidTr="00B84B0B">
        <w:trPr>
          <w:trHeight w:val="222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14E98E7" w14:textId="77777777" w:rsidR="00397D2E" w:rsidRPr="00103F38" w:rsidRDefault="711FA16D" w:rsidP="711FA16D">
            <w:pPr>
              <w:rPr>
                <w:rFonts w:ascii="Calibri" w:eastAsia="Calibri" w:hAnsi="Calibri" w:cs="Calibri"/>
                <w:b/>
                <w:lang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lastRenderedPageBreak/>
              <w:t>BetslipAdditionalDataTypeID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2B6E6F1C" w14:textId="77777777" w:rsidR="00397D2E" w:rsidRPr="00103F38" w:rsidRDefault="711FA16D" w:rsidP="711FA16D">
            <w:pPr>
              <w:rPr>
                <w:rFonts w:ascii="Calibri" w:eastAsia="Calibri" w:hAnsi="Calibri" w:cs="Calibri"/>
                <w:b/>
                <w:lang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BetslipAdditionalDataType</w:t>
            </w:r>
            <w:proofErr w:type="spellEnd"/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507F2C46" w14:textId="77777777" w:rsidR="00397D2E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Usage</w:t>
            </w:r>
          </w:p>
        </w:tc>
      </w:tr>
      <w:tr w:rsidR="006A08FE" w:rsidRPr="00BE18D4" w14:paraId="1D580F57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8065888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8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85376F1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Application Code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2D13FD" w14:textId="2E351EB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Value set in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ApplicationCode</w:t>
            </w:r>
            <w:proofErr w:type="spellEnd"/>
            <w:r w:rsidR="002C473B" w:rsidRPr="711FA16D">
              <w:rPr>
                <w:rFonts w:ascii="Calibri" w:eastAsia="Calibri" w:hAnsi="Calibri" w:cs="Calibri"/>
                <w:lang w:val="en-US" w:eastAsia="it-IT"/>
              </w:rPr>
              <w:t xml:space="preserve"> field</w:t>
            </w:r>
            <w:r w:rsidR="002C473B">
              <w:rPr>
                <w:rFonts w:ascii="Calibri" w:eastAsia="Calibri" w:hAnsi="Calibri" w:cs="Calibri"/>
                <w:lang w:val="en-US" w:eastAsia="it-IT"/>
              </w:rPr>
              <w:t xml:space="preserve"> for the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API methods used to place bets</w:t>
            </w:r>
          </w:p>
        </w:tc>
      </w:tr>
      <w:tr w:rsidR="006A08FE" w:rsidRPr="00BE18D4" w14:paraId="20F0E05E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AD9282A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11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6949F6E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Booked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E0BB789" w14:textId="2FFBA3BF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Booked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 used to place </w:t>
            </w:r>
            <w:r w:rsidR="002C473B">
              <w:rPr>
                <w:rFonts w:ascii="Calibri" w:eastAsia="Calibri" w:hAnsi="Calibri" w:cs="Calibri"/>
                <w:lang w:val="en-US" w:eastAsia="it-IT"/>
              </w:rPr>
              <w:t>a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</w:p>
        </w:tc>
      </w:tr>
      <w:tr w:rsidR="006A08FE" w:rsidRPr="00BE18D4" w14:paraId="788A8638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DA1415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20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46F93C5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2202697" w14:textId="63C596C0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1 if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is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</w:p>
        </w:tc>
      </w:tr>
      <w:tr w:rsidR="006A08FE" w:rsidRPr="00BE18D4" w14:paraId="36542F60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D065824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22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9D2B58F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Associated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A04B9D9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ID used to place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</w:p>
        </w:tc>
      </w:tr>
      <w:tr w:rsidR="006A08FE" w:rsidRPr="00BE18D4" w14:paraId="795361D4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27CBFFE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23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8664CBB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Used for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3380088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1 if the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was used to place a </w:t>
            </w: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MoneyBack</w:t>
            </w:r>
            <w:proofErr w:type="spellEnd"/>
          </w:p>
        </w:tc>
      </w:tr>
      <w:tr w:rsidR="00793DA4" w:rsidRPr="00BE18D4" w14:paraId="44A5EFFC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2303D4D" w14:textId="2CF47C60" w:rsidR="00793DA4" w:rsidRPr="711FA16D" w:rsidRDefault="00793DA4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>
              <w:rPr>
                <w:rFonts w:ascii="Calibri" w:eastAsia="Calibri" w:hAnsi="Calibri" w:cs="Calibri"/>
                <w:b/>
                <w:lang w:val="en-US" w:eastAsia="it-IT"/>
              </w:rPr>
              <w:t>29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FACB8B8" w14:textId="040BE5FB" w:rsidR="00793DA4" w:rsidRPr="006A08FE" w:rsidRDefault="00793DA4" w:rsidP="006A08FE">
            <w:pPr>
              <w:rPr>
                <w:rFonts w:ascii="Calibri" w:hAnsi="Calibri"/>
                <w:szCs w:val="22"/>
                <w:lang w:val="en-US" w:eastAsia="it-IT"/>
              </w:rPr>
            </w:pPr>
            <w:r>
              <w:rPr>
                <w:rFonts w:ascii="Calibri" w:hAnsi="Calibri"/>
                <w:szCs w:val="22"/>
                <w:lang w:val="en-US" w:eastAsia="it-IT"/>
              </w:rPr>
              <w:t>Placement device ID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374D86" w14:textId="0412AD9B" w:rsidR="00793DA4" w:rsidRPr="711FA16D" w:rsidRDefault="00793DA4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Identifier of the device </w:t>
            </w:r>
            <w:r w:rsidR="002C473B">
              <w:rPr>
                <w:rFonts w:ascii="Calibri" w:eastAsia="Calibri" w:hAnsi="Calibri" w:cs="Calibri"/>
                <w:lang w:val="en-US" w:eastAsia="it-IT"/>
              </w:rPr>
              <w:t>from where the</w:t>
            </w:r>
            <w:r>
              <w:rPr>
                <w:rFonts w:ascii="Calibri" w:eastAsia="Calibri" w:hAnsi="Calibri" w:cs="Calibri"/>
                <w:lang w:val="en-US" w:eastAsia="it-IT"/>
              </w:rPr>
              <w:t xml:space="preserve"> </w:t>
            </w:r>
            <w:proofErr w:type="spellStart"/>
            <w:r w:rsidR="002C473B">
              <w:rPr>
                <w:rFonts w:ascii="Calibri" w:eastAsia="Calibri" w:hAnsi="Calibri" w:cs="Calibri"/>
                <w:lang w:val="en-US" w:eastAsia="it-IT"/>
              </w:rPr>
              <w:t>betslip</w:t>
            </w:r>
            <w:proofErr w:type="spellEnd"/>
            <w:r w:rsidR="002C473B">
              <w:rPr>
                <w:rFonts w:ascii="Calibri" w:eastAsia="Calibri" w:hAnsi="Calibri" w:cs="Calibri"/>
                <w:lang w:val="en-US" w:eastAsia="it-IT"/>
              </w:rPr>
              <w:t xml:space="preserve"> was placed</w:t>
            </w:r>
          </w:p>
        </w:tc>
      </w:tr>
      <w:tr w:rsidR="006A08FE" w:rsidRPr="006311DE" w14:paraId="3824EE65" w14:textId="77777777" w:rsidTr="00B84B0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7A38E11" w14:textId="77777777" w:rsidR="006A08FE" w:rsidRPr="006A08FE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OTHERS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78806C" w14:textId="77777777" w:rsidR="006A08FE" w:rsidRPr="006A08FE" w:rsidRDefault="006A08FE" w:rsidP="006A08FE">
            <w:pPr>
              <w:rPr>
                <w:rFonts w:ascii="Calibri" w:hAnsi="Calibri"/>
                <w:szCs w:val="22"/>
                <w:lang w:val="en-US" w:eastAsia="it-IT"/>
              </w:rPr>
            </w:pP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CDE68A" w14:textId="77777777" w:rsidR="006A08FE" w:rsidRPr="006A08FE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RESERVED</w:t>
            </w:r>
          </w:p>
        </w:tc>
      </w:tr>
    </w:tbl>
    <w:p w14:paraId="766EDFBB" w14:textId="77777777" w:rsidR="005A0956" w:rsidRDefault="005A0956" w:rsidP="00761A4B">
      <w:pPr>
        <w:rPr>
          <w:lang w:val="en-US"/>
        </w:rPr>
      </w:pPr>
    </w:p>
    <w:p w14:paraId="3825AB3C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09" w:name="_Toc476328722"/>
    </w:p>
    <w:p w14:paraId="66DE00A3" w14:textId="2D4B2DB8" w:rsidR="00DD0667" w:rsidRDefault="3B874310" w:rsidP="004D7E80">
      <w:pPr>
        <w:pStyle w:val="Titlewithnumbers"/>
      </w:pPr>
      <w:bookmarkStart w:id="110" w:name="_Toc158627500"/>
      <w:proofErr w:type="spellStart"/>
      <w:r>
        <w:t>Betslip</w:t>
      </w:r>
      <w:proofErr w:type="spellEnd"/>
      <w:r w:rsidR="02BBD4CC">
        <w:t xml:space="preserve"> </w:t>
      </w:r>
      <w:r w:rsidR="4F829D27">
        <w:t>Status</w:t>
      </w:r>
      <w:bookmarkEnd w:id="109"/>
      <w:r w:rsidR="00EB45F3">
        <w:t>es</w:t>
      </w:r>
      <w:bookmarkEnd w:id="110"/>
    </w:p>
    <w:p w14:paraId="585490AA" w14:textId="77777777" w:rsidR="008E306D" w:rsidRDefault="008E306D" w:rsidP="00761A4B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84501F" w:rsidRPr="008B118B" w14:paraId="60DCFCB6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14D9E34E" w14:textId="31802986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Betslip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4E3FBC40" w14:textId="5246257F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Betslip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proofErr w:type="spellEnd"/>
          </w:p>
        </w:tc>
      </w:tr>
      <w:tr w:rsidR="0084501F" w:rsidRPr="0084501F" w14:paraId="57F370CC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323BD0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D49D1A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Under insert</w:t>
            </w:r>
          </w:p>
        </w:tc>
      </w:tr>
      <w:tr w:rsidR="0084501F" w:rsidRPr="0084501F" w14:paraId="26C439ED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709B8FE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825A93B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Bets inserted</w:t>
            </w:r>
          </w:p>
        </w:tc>
      </w:tr>
      <w:tr w:rsidR="0084501F" w:rsidRPr="0084501F" w14:paraId="63BA54C9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1949B1E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9DD3D79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Error while inserting</w:t>
            </w:r>
          </w:p>
        </w:tc>
      </w:tr>
      <w:tr w:rsidR="0084501F" w:rsidRPr="0084501F" w14:paraId="15EAB0E9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988326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5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6AA4DF9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Under Evaluation</w:t>
            </w:r>
          </w:p>
        </w:tc>
      </w:tr>
      <w:tr w:rsidR="0084501F" w:rsidRPr="0084501F" w14:paraId="683A8322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887F8AE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6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037AC83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Not accepted during evaluation</w:t>
            </w:r>
          </w:p>
        </w:tc>
      </w:tr>
      <w:tr w:rsidR="0084501F" w:rsidRPr="0084501F" w14:paraId="6AFE2C98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70D1C55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7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7CC09E3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Withdrawal from user account</w:t>
            </w:r>
          </w:p>
        </w:tc>
      </w:tr>
      <w:tr w:rsidR="0084501F" w:rsidRPr="0084501F" w14:paraId="293078EB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7971E60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8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D32E5C1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Government authorization</w:t>
            </w:r>
          </w:p>
        </w:tc>
      </w:tr>
      <w:tr w:rsidR="0084501F" w:rsidRPr="0084501F" w14:paraId="30A1844A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E84C2B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10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8366E94" w14:textId="77777777" w:rsidR="0084501F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In Progress</w:t>
            </w:r>
          </w:p>
        </w:tc>
      </w:tr>
      <w:tr w:rsidR="0084501F" w:rsidRPr="005A0956" w14:paraId="185A3DE1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5B48146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</w:rPr>
            </w:pPr>
            <w:r w:rsidRPr="00103F38">
              <w:rPr>
                <w:rFonts w:ascii="Calibri" w:eastAsia="Calibri" w:hAnsi="Calibri" w:cs="Calibri"/>
                <w:b/>
              </w:rPr>
              <w:t>30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98DD81C" w14:textId="77777777" w:rsidR="0084501F" w:rsidRPr="005A0956" w:rsidRDefault="711FA16D" w:rsidP="711FA16D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To validate</w:t>
            </w:r>
          </w:p>
        </w:tc>
      </w:tr>
      <w:tr w:rsidR="0084501F" w:rsidRPr="005A0956" w14:paraId="07859067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8BE3441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</w:rPr>
            </w:pPr>
            <w:r w:rsidRPr="00103F38">
              <w:rPr>
                <w:rFonts w:ascii="Calibri" w:eastAsia="Calibri" w:hAnsi="Calibri" w:cs="Calibri"/>
                <w:b/>
              </w:rPr>
              <w:t>40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A12DFBA" w14:textId="77777777" w:rsidR="0084501F" w:rsidRPr="005A0956" w:rsidRDefault="711FA16D" w:rsidP="711FA16D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To be paid</w:t>
            </w:r>
          </w:p>
        </w:tc>
      </w:tr>
      <w:tr w:rsidR="0084501F" w:rsidRPr="005A0956" w14:paraId="6284977F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5B7A2B7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</w:rPr>
            </w:pPr>
            <w:r w:rsidRPr="00103F38">
              <w:rPr>
                <w:rFonts w:ascii="Calibri" w:eastAsia="Calibri" w:hAnsi="Calibri" w:cs="Calibri"/>
                <w:b/>
              </w:rPr>
              <w:t>50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931D43B" w14:textId="77777777" w:rsidR="0084501F" w:rsidRPr="005A0956" w:rsidRDefault="711FA16D" w:rsidP="711FA16D">
            <w:pPr>
              <w:rPr>
                <w:rFonts w:ascii="Calibri" w:eastAsia="Calibri" w:hAnsi="Calibri" w:cs="Calibri"/>
              </w:rPr>
            </w:pPr>
            <w:r w:rsidRPr="711FA16D">
              <w:rPr>
                <w:rFonts w:ascii="Calibri" w:eastAsia="Calibri" w:hAnsi="Calibri" w:cs="Calibri"/>
              </w:rPr>
              <w:t>Paid - Closed</w:t>
            </w:r>
          </w:p>
        </w:tc>
      </w:tr>
    </w:tbl>
    <w:p w14:paraId="2A4AC9F8" w14:textId="0095FEF0" w:rsidR="00E00A33" w:rsidRDefault="005A0956" w:rsidP="005A0956">
      <w:pPr>
        <w:rPr>
          <w:lang w:val="en-US"/>
        </w:rPr>
      </w:pPr>
      <w:r w:rsidRPr="005A0956">
        <w:rPr>
          <w:lang w:val="en-US"/>
        </w:rPr>
        <w:tab/>
      </w:r>
    </w:p>
    <w:p w14:paraId="14CFBD18" w14:textId="77777777" w:rsidR="00021A53" w:rsidRDefault="00021A53" w:rsidP="005A0956">
      <w:pPr>
        <w:rPr>
          <w:lang w:val="en-US"/>
        </w:rPr>
      </w:pPr>
    </w:p>
    <w:p w14:paraId="78E6A348" w14:textId="01EBDE5A" w:rsidR="00DD0667" w:rsidRDefault="3B874310" w:rsidP="004D7E80">
      <w:pPr>
        <w:pStyle w:val="Titlewithnumbers"/>
      </w:pPr>
      <w:bookmarkStart w:id="111" w:name="_Toc476328723"/>
      <w:bookmarkStart w:id="112" w:name="_Toc158627501"/>
      <w:proofErr w:type="spellStart"/>
      <w:r>
        <w:t>Betslip</w:t>
      </w:r>
      <w:proofErr w:type="spellEnd"/>
      <w:r w:rsidR="02BBD4CC">
        <w:t xml:space="preserve"> </w:t>
      </w:r>
      <w:r>
        <w:t>Type</w:t>
      </w:r>
      <w:bookmarkEnd w:id="111"/>
      <w:r w:rsidR="00EB45F3">
        <w:t>s</w:t>
      </w:r>
      <w:bookmarkEnd w:id="112"/>
    </w:p>
    <w:p w14:paraId="653D57F4" w14:textId="77777777" w:rsidR="008E306D" w:rsidRDefault="008E306D" w:rsidP="005A0956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84501F" w:rsidRPr="008B118B" w14:paraId="634B897C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F8FF573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BetslipTypeID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5FC9F25" w14:textId="77777777" w:rsidR="0084501F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BetslipType</w:t>
            </w:r>
            <w:proofErr w:type="spellEnd"/>
          </w:p>
        </w:tc>
      </w:tr>
      <w:tr w:rsidR="0084501F" w:rsidRPr="005A0956" w14:paraId="21AD0C54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4A650F" w14:textId="77777777" w:rsidR="0084501F" w:rsidRPr="009306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7BEC6B6" w14:textId="77777777" w:rsidR="0084501F" w:rsidRPr="009306A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Normal</w:t>
            </w:r>
          </w:p>
        </w:tc>
      </w:tr>
      <w:tr w:rsidR="0084501F" w:rsidRPr="005A0956" w14:paraId="289F8284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27B9BD2" w14:textId="77777777" w:rsidR="0084501F" w:rsidRPr="009306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A9F7D61" w14:textId="77777777" w:rsidR="0084501F" w:rsidRPr="009306A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Live</w:t>
            </w:r>
          </w:p>
        </w:tc>
      </w:tr>
      <w:tr w:rsidR="0084501F" w:rsidRPr="005A0956" w14:paraId="317AA06C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690AEE" w14:textId="77777777" w:rsidR="0084501F" w:rsidRPr="009306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5F087BE" w14:textId="77777777" w:rsidR="0084501F" w:rsidRPr="009306A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Mixed</w:t>
            </w:r>
          </w:p>
        </w:tc>
      </w:tr>
    </w:tbl>
    <w:p w14:paraId="60963A06" w14:textId="77777777" w:rsidR="001053AF" w:rsidRDefault="001053AF" w:rsidP="005A0956">
      <w:pPr>
        <w:rPr>
          <w:lang w:val="en-US"/>
        </w:rPr>
      </w:pPr>
    </w:p>
    <w:p w14:paraId="085D3872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13" w:name="_Toc476328724"/>
    </w:p>
    <w:p w14:paraId="0B70B323" w14:textId="27E7F2E0" w:rsidR="008E306D" w:rsidRDefault="3B874310" w:rsidP="004D7E80">
      <w:pPr>
        <w:pStyle w:val="Titlewithnumbers"/>
      </w:pPr>
      <w:bookmarkStart w:id="114" w:name="_Toc158627502"/>
      <w:r>
        <w:t>Bet</w:t>
      </w:r>
      <w:r w:rsidR="02BBD4CC">
        <w:t xml:space="preserve"> </w:t>
      </w:r>
      <w:r>
        <w:t>Type</w:t>
      </w:r>
      <w:bookmarkEnd w:id="113"/>
      <w:r w:rsidR="00EB45F3">
        <w:t>s</w:t>
      </w:r>
      <w:bookmarkEnd w:id="114"/>
    </w:p>
    <w:p w14:paraId="5FD0E44E" w14:textId="77777777" w:rsidR="00DD0667" w:rsidRDefault="00DD0667" w:rsidP="005A0956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C1193B" w:rsidRPr="008B118B" w14:paraId="608886C6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7AC83CB" w14:textId="77777777" w:rsidR="00C1193B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BetTypeID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3D42C4ED" w14:textId="77777777" w:rsidR="00C1193B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BetType</w:t>
            </w:r>
            <w:proofErr w:type="spellEnd"/>
          </w:p>
        </w:tc>
      </w:tr>
      <w:tr w:rsidR="00C1193B" w:rsidRPr="005A0956" w14:paraId="210CD67F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751EC82" w14:textId="77777777" w:rsidR="00C1193B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649EFA4" w14:textId="77777777" w:rsidR="00C1193B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Single</w:t>
            </w:r>
          </w:p>
        </w:tc>
      </w:tr>
      <w:tr w:rsidR="00C1193B" w:rsidRPr="005A0956" w14:paraId="269E2E86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E69FC0C" w14:textId="77777777" w:rsidR="00C1193B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15537B8" w14:textId="77777777" w:rsidR="00C1193B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Split</w:t>
            </w:r>
          </w:p>
        </w:tc>
      </w:tr>
      <w:tr w:rsidR="00C1193B" w:rsidRPr="005A0956" w14:paraId="3E97D11F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C34C462" w14:textId="77777777" w:rsidR="00C1193B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D666DC" w14:textId="77777777" w:rsidR="00C1193B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Combined</w:t>
            </w:r>
          </w:p>
        </w:tc>
      </w:tr>
      <w:tr w:rsidR="00C1193B" w:rsidRPr="005A0956" w14:paraId="1FCA5DBF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3661969" w14:textId="77777777" w:rsidR="00C1193B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2E0E06E" w14:textId="77777777" w:rsidR="00C1193B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Multiple</w:t>
            </w:r>
          </w:p>
        </w:tc>
      </w:tr>
    </w:tbl>
    <w:p w14:paraId="6D7879BD" w14:textId="77777777" w:rsidR="00C1193B" w:rsidRDefault="00C1193B" w:rsidP="005A0956">
      <w:pPr>
        <w:rPr>
          <w:lang w:val="en-US"/>
        </w:rPr>
      </w:pPr>
    </w:p>
    <w:p w14:paraId="0C703A0C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15" w:name="_Toc476328725"/>
    </w:p>
    <w:p w14:paraId="3DEFB92A" w14:textId="7B4B224F" w:rsidR="00651F63" w:rsidRDefault="39684822" w:rsidP="004D7E80">
      <w:pPr>
        <w:pStyle w:val="Titlewithnumbers"/>
      </w:pPr>
      <w:bookmarkStart w:id="116" w:name="_Toc158627503"/>
      <w:r>
        <w:t xml:space="preserve">Bonus Campaign </w:t>
      </w:r>
      <w:r w:rsidR="4F829D27">
        <w:t>Status</w:t>
      </w:r>
      <w:bookmarkEnd w:id="115"/>
      <w:r w:rsidR="00EB45F3">
        <w:t>es</w:t>
      </w:r>
      <w:bookmarkEnd w:id="116"/>
    </w:p>
    <w:p w14:paraId="3FA15565" w14:textId="77777777" w:rsidR="00651F63" w:rsidRDefault="00651F63" w:rsidP="00651F63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651F63" w:rsidRPr="008B118B" w14:paraId="5AFA548E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07B2A31C" w14:textId="60CDF638" w:rsidR="00651F63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Campaign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777D26E1" w14:textId="336D6795" w:rsidR="00651F63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Campaign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proofErr w:type="spellEnd"/>
          </w:p>
        </w:tc>
      </w:tr>
      <w:tr w:rsidR="00651F63" w:rsidRPr="005A0956" w14:paraId="01CF6ABE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7836C97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lastRenderedPageBreak/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4CB950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Creating</w:t>
            </w:r>
          </w:p>
        </w:tc>
      </w:tr>
      <w:tr w:rsidR="00651F63" w:rsidRPr="005A0956" w14:paraId="55741F0A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80201C6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5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66CB059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Create</w:t>
            </w:r>
          </w:p>
        </w:tc>
      </w:tr>
      <w:tr w:rsidR="00651F63" w:rsidRPr="005A0956" w14:paraId="6D96F132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6DF9D74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64B7657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Simulation</w:t>
            </w:r>
          </w:p>
        </w:tc>
      </w:tr>
      <w:tr w:rsidR="00651F63" w:rsidRPr="005A0956" w14:paraId="739D505D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EF5660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D4D811E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Active</w:t>
            </w:r>
          </w:p>
        </w:tc>
      </w:tr>
      <w:tr w:rsidR="00651F63" w:rsidRPr="005A0956" w14:paraId="5A41FB6B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1FC10B9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0B1EEC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Pending</w:t>
            </w:r>
          </w:p>
        </w:tc>
      </w:tr>
      <w:tr w:rsidR="00651F63" w:rsidRPr="005A0956" w14:paraId="5BEF0F4D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93DF379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194B6C6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Accounting</w:t>
            </w:r>
          </w:p>
        </w:tc>
      </w:tr>
      <w:tr w:rsidR="00651F63" w:rsidRPr="005A0956" w14:paraId="1EF36850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CAD5AF6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50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125F967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Finished</w:t>
            </w:r>
          </w:p>
        </w:tc>
      </w:tr>
      <w:tr w:rsidR="00651F63" w:rsidRPr="005A0956" w14:paraId="44A7676D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153B34" w14:textId="77777777" w:rsidR="00651F63" w:rsidRPr="00C1193B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255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A15A0AD" w14:textId="77777777" w:rsidR="00651F63" w:rsidRPr="00C1193B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Deleted</w:t>
            </w:r>
          </w:p>
        </w:tc>
      </w:tr>
    </w:tbl>
    <w:p w14:paraId="34D5C182" w14:textId="77777777" w:rsidR="00EE2D19" w:rsidRDefault="00EE2D19" w:rsidP="004D7E80">
      <w:pPr>
        <w:pStyle w:val="TitoliBase"/>
        <w:jc w:val="left"/>
        <w:rPr>
          <w:lang w:val="en-US"/>
        </w:rPr>
      </w:pPr>
    </w:p>
    <w:p w14:paraId="7AEFD3C6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17" w:name="_Toc476328727"/>
    </w:p>
    <w:p w14:paraId="11896A70" w14:textId="486F8FE3" w:rsidR="008E306D" w:rsidRDefault="3B874310" w:rsidP="004D7E80">
      <w:pPr>
        <w:pStyle w:val="Titlewithnumbers"/>
      </w:pPr>
      <w:bookmarkStart w:id="118" w:name="_Toc158627504"/>
      <w:r>
        <w:t>Casino</w:t>
      </w:r>
      <w:r w:rsidR="02BBD4CC">
        <w:t xml:space="preserve"> </w:t>
      </w:r>
      <w:r>
        <w:t>Type</w:t>
      </w:r>
      <w:bookmarkEnd w:id="117"/>
      <w:r w:rsidR="00EB45F3">
        <w:t>s</w:t>
      </w:r>
      <w:bookmarkEnd w:id="118"/>
    </w:p>
    <w:p w14:paraId="34B1C5B1" w14:textId="77777777" w:rsidR="00DD0667" w:rsidRDefault="00DD0667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F633F9" w:rsidRPr="008B118B" w14:paraId="6E0C9E9E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3C06EC3E" w14:textId="77777777" w:rsidR="00F633F9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CasinoTypeID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4B054825" w14:textId="77777777" w:rsidR="00F633F9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CasinoType</w:t>
            </w:r>
            <w:proofErr w:type="spellEnd"/>
          </w:p>
        </w:tc>
      </w:tr>
      <w:tr w:rsidR="00F633F9" w:rsidRPr="005A0956" w14:paraId="76572D7A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D280350" w14:textId="77777777" w:rsidR="00F633F9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46E3162" w14:textId="77777777" w:rsidR="00F633F9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Casino</w:t>
            </w:r>
          </w:p>
        </w:tc>
      </w:tr>
      <w:tr w:rsidR="00F633F9" w:rsidRPr="005A0956" w14:paraId="473718A3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68BBF30" w14:textId="77777777" w:rsidR="00F633F9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2CDD00" w14:textId="77777777" w:rsidR="00F633F9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Virtual Games</w:t>
            </w:r>
          </w:p>
        </w:tc>
      </w:tr>
    </w:tbl>
    <w:p w14:paraId="57572DEF" w14:textId="77777777" w:rsidR="001053AF" w:rsidRDefault="001053AF">
      <w:pPr>
        <w:rPr>
          <w:lang w:val="en-US"/>
        </w:rPr>
      </w:pPr>
    </w:p>
    <w:p w14:paraId="4FEC1F95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19" w:name="_Toc476328728"/>
    </w:p>
    <w:p w14:paraId="35D85440" w14:textId="5D9C4ABD" w:rsidR="00DD0667" w:rsidRDefault="3B874310" w:rsidP="004D7E80">
      <w:pPr>
        <w:pStyle w:val="Titlewithnumbers"/>
      </w:pPr>
      <w:bookmarkStart w:id="120" w:name="_Toc158627505"/>
      <w:r>
        <w:t>Credit</w:t>
      </w:r>
      <w:r w:rsidR="02BBD4CC">
        <w:t xml:space="preserve"> </w:t>
      </w:r>
      <w:r>
        <w:t>Type</w:t>
      </w:r>
      <w:bookmarkEnd w:id="119"/>
      <w:r w:rsidR="00EB45F3">
        <w:t>s</w:t>
      </w:r>
      <w:bookmarkEnd w:id="120"/>
    </w:p>
    <w:p w14:paraId="22DD76C6" w14:textId="77777777" w:rsidR="008E306D" w:rsidRDefault="008E306D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F633F9" w:rsidRPr="00F633F9" w14:paraId="64D22493" w14:textId="77777777" w:rsidTr="2F0D82DB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1D4E1E05" w14:textId="77777777" w:rsidR="00F633F9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CreditTypeID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15370E8" w14:textId="77777777" w:rsidR="00F633F9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CreditType</w:t>
            </w:r>
            <w:proofErr w:type="spellEnd"/>
          </w:p>
        </w:tc>
      </w:tr>
      <w:tr w:rsidR="00F633F9" w:rsidRPr="005A0956" w14:paraId="298F7117" w14:textId="77777777" w:rsidTr="2F0D82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30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1EE3DFE" w14:textId="77777777" w:rsidR="00F633F9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342F4B0" w14:textId="77777777" w:rsidR="00F633F9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 Account</w:t>
            </w:r>
          </w:p>
        </w:tc>
      </w:tr>
      <w:tr w:rsidR="00F633F9" w:rsidRPr="005A0956" w14:paraId="0DE207B8" w14:textId="77777777" w:rsidTr="2F0D82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F903B0" w14:textId="77777777" w:rsidR="00F633F9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DA53C04" w14:textId="77777777" w:rsidR="00F633F9" w:rsidRPr="00F633F9" w:rsidRDefault="711FA16D" w:rsidP="711FA16D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Bonus</w:t>
            </w:r>
          </w:p>
        </w:tc>
      </w:tr>
      <w:tr w:rsidR="2F0D82DB" w14:paraId="60C7D38A" w14:textId="77777777" w:rsidTr="2F0D82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A660892" w14:textId="2626A3C7" w:rsidR="564A06BA" w:rsidRDefault="564A06BA" w:rsidP="2F0D82DB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2F0D82DB">
              <w:rPr>
                <w:rFonts w:ascii="Calibri" w:eastAsia="Calibri" w:hAnsi="Calibri" w:cs="Calibri"/>
                <w:b/>
                <w:bCs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5C281AA" w14:textId="0E25CA97" w:rsidR="564A06BA" w:rsidRDefault="564A06BA" w:rsidP="2F0D82DB">
            <w:pPr>
              <w:spacing w:line="259" w:lineRule="auto"/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2F0D82DB">
              <w:rPr>
                <w:rFonts w:ascii="Calibri" w:eastAsia="Calibri" w:hAnsi="Calibri" w:cs="Calibri"/>
                <w:lang w:val="en-US" w:eastAsia="it-IT"/>
              </w:rPr>
              <w:t>Freebets</w:t>
            </w:r>
            <w:proofErr w:type="spellEnd"/>
          </w:p>
        </w:tc>
      </w:tr>
    </w:tbl>
    <w:p w14:paraId="6BA7C0EB" w14:textId="77777777" w:rsidR="00E00A33" w:rsidRDefault="00E00A33" w:rsidP="004D7E80">
      <w:pPr>
        <w:pStyle w:val="TitoliBase"/>
        <w:jc w:val="left"/>
        <w:rPr>
          <w:lang w:val="en-US"/>
        </w:rPr>
      </w:pPr>
    </w:p>
    <w:p w14:paraId="6516BE71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21" w:name="_Toc476328729"/>
    </w:p>
    <w:p w14:paraId="5F162904" w14:textId="308478B0" w:rsidR="00F633F9" w:rsidRPr="008E306D" w:rsidRDefault="3B874310" w:rsidP="004D7E80">
      <w:pPr>
        <w:pStyle w:val="Titlewithnumbers"/>
      </w:pPr>
      <w:bookmarkStart w:id="122" w:name="_Toc158627506"/>
      <w:r>
        <w:t>Currenc</w:t>
      </w:r>
      <w:bookmarkEnd w:id="121"/>
      <w:r w:rsidR="00EB45F3">
        <w:t>ies</w:t>
      </w:r>
      <w:bookmarkEnd w:id="122"/>
    </w:p>
    <w:p w14:paraId="03A61DA3" w14:textId="77777777" w:rsidR="008E306D" w:rsidRPr="00F633F9" w:rsidRDefault="008E306D" w:rsidP="005A0956">
      <w:pPr>
        <w:rPr>
          <w:rFonts w:ascii="Calibri" w:hAnsi="Calibri"/>
          <w:b/>
          <w:bCs/>
          <w:szCs w:val="22"/>
          <w:lang w:val="en-US" w:eastAsia="it-IT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54"/>
        <w:gridCol w:w="6463"/>
      </w:tblGrid>
      <w:tr w:rsidR="00BD34DE" w:rsidRPr="00F633F9" w14:paraId="599B9ACF" w14:textId="77777777" w:rsidTr="004D7E80">
        <w:trPr>
          <w:trHeight w:val="222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699DA60C" w14:textId="77777777" w:rsidR="00BD34DE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CurrencyID</w:t>
            </w:r>
            <w:proofErr w:type="spellEnd"/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181ABA73" w14:textId="77777777" w:rsidR="00BD34DE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Currency</w:t>
            </w:r>
          </w:p>
        </w:tc>
      </w:tr>
      <w:tr w:rsidR="00BD34DE" w:rsidRPr="00F633F9" w14:paraId="335F7A1B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34CC271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DAB79B8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Euro</w:t>
            </w:r>
          </w:p>
        </w:tc>
      </w:tr>
      <w:tr w:rsidR="00BD34DE" w:rsidRPr="00F633F9" w14:paraId="38B8C7E1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1FC8FF1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11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19118B8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Naira</w:t>
            </w:r>
          </w:p>
        </w:tc>
      </w:tr>
      <w:tr w:rsidR="00BD34DE" w:rsidRPr="00F633F9" w14:paraId="59ABB436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2EF78D0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13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064BA87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Ghanian Cedi</w:t>
            </w:r>
          </w:p>
        </w:tc>
      </w:tr>
      <w:tr w:rsidR="00BD34DE" w:rsidRPr="00F633F9" w14:paraId="350B8A4B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7BE77AE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18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0D6A935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Zambian Kwacha</w:t>
            </w:r>
          </w:p>
        </w:tc>
      </w:tr>
      <w:tr w:rsidR="00BD34DE" w:rsidRPr="00F633F9" w14:paraId="01B1DBF8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22721E6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27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B3A10B7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Ugandan Shilling</w:t>
            </w:r>
          </w:p>
        </w:tc>
      </w:tr>
      <w:tr w:rsidR="00BD34DE" w:rsidRPr="00F633F9" w14:paraId="769017A8" w14:textId="77777777" w:rsidTr="004D7E8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16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773490" w14:textId="77777777" w:rsidR="00BD34DE" w:rsidRPr="00F633F9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31</w:t>
            </w:r>
          </w:p>
        </w:tc>
        <w:tc>
          <w:tcPr>
            <w:tcW w:w="3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4EEB2FE" w14:textId="77777777" w:rsidR="00BD34DE" w:rsidRPr="00F633F9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Kenyan Shilling</w:t>
            </w:r>
          </w:p>
        </w:tc>
      </w:tr>
    </w:tbl>
    <w:p w14:paraId="3E997A47" w14:textId="630B284D" w:rsidR="00E00A33" w:rsidRDefault="00E00A33">
      <w:pPr>
        <w:rPr>
          <w:lang w:val="en-US"/>
        </w:rPr>
      </w:pPr>
    </w:p>
    <w:p w14:paraId="3F0F34AD" w14:textId="77777777" w:rsidR="008B6691" w:rsidRDefault="008B6691" w:rsidP="008B6691">
      <w:pPr>
        <w:rPr>
          <w:lang w:val="en-US"/>
        </w:rPr>
      </w:pPr>
    </w:p>
    <w:p w14:paraId="4E06BB74" w14:textId="1D25DD4F" w:rsidR="00F42F64" w:rsidRPr="008E306D" w:rsidRDefault="63BC21AC" w:rsidP="004D7E80">
      <w:pPr>
        <w:pStyle w:val="Titlewithnumbers"/>
      </w:pPr>
      <w:bookmarkStart w:id="123" w:name="_Toc476328730"/>
      <w:bookmarkStart w:id="124" w:name="_Toc158627507"/>
      <w:r>
        <w:t xml:space="preserve">Currency Exchange </w:t>
      </w:r>
      <w:r w:rsidR="4F829D27">
        <w:t>Status</w:t>
      </w:r>
      <w:bookmarkEnd w:id="123"/>
      <w:r w:rsidR="00EB45F3">
        <w:t>es</w:t>
      </w:r>
      <w:bookmarkEnd w:id="124"/>
    </w:p>
    <w:p w14:paraId="7F676EE2" w14:textId="77777777" w:rsidR="00F42F64" w:rsidRDefault="00F42F64" w:rsidP="00EE2D19">
      <w:pPr>
        <w:pStyle w:val="TitoliBase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F42F64" w:rsidRPr="00F633F9" w14:paraId="32580D00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31E0B32E" w14:textId="5264AFE7" w:rsidR="00F42F64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CurrencyExchange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6442F32B" w14:textId="20550F00" w:rsidR="00F42F64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CurrencyExchange</w:t>
            </w:r>
            <w:r w:rsidR="00783AF6" w:rsidRPr="00103F38">
              <w:rPr>
                <w:rFonts w:ascii="Calibri" w:eastAsia="Calibri" w:hAnsi="Calibri" w:cs="Calibri"/>
                <w:b/>
                <w:lang w:val="en-US" w:eastAsia="it-IT"/>
              </w:rPr>
              <w:t>Status</w:t>
            </w:r>
            <w:proofErr w:type="spellEnd"/>
          </w:p>
        </w:tc>
      </w:tr>
      <w:tr w:rsidR="00F42F64" w:rsidRPr="008C1C3C" w14:paraId="0EDA5D25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3F7042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4482D49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Inserting</w:t>
            </w:r>
          </w:p>
        </w:tc>
      </w:tr>
      <w:tr w:rsidR="00F42F64" w:rsidRPr="008C1C3C" w14:paraId="4E2D044B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8A0D870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C33856B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Active</w:t>
            </w:r>
          </w:p>
        </w:tc>
      </w:tr>
      <w:tr w:rsidR="00F42F64" w:rsidRPr="008C1C3C" w14:paraId="2122CB71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3A87647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C753808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Valid</w:t>
            </w:r>
          </w:p>
        </w:tc>
      </w:tr>
      <w:tr w:rsidR="00F42F64" w:rsidRPr="008C1C3C" w14:paraId="24CC97E4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565607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E7445EC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Error</w:t>
            </w:r>
          </w:p>
        </w:tc>
      </w:tr>
    </w:tbl>
    <w:p w14:paraId="29A61445" w14:textId="77777777" w:rsidR="00F42F64" w:rsidRDefault="00F42F64" w:rsidP="00EE2D19">
      <w:pPr>
        <w:pStyle w:val="TitoliBase"/>
        <w:rPr>
          <w:lang w:val="en-US"/>
        </w:rPr>
      </w:pPr>
    </w:p>
    <w:p w14:paraId="51217554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25" w:name="_Toc476328731"/>
    </w:p>
    <w:p w14:paraId="6660AB90" w14:textId="3494F255" w:rsidR="008E306D" w:rsidRDefault="3B874310" w:rsidP="004D7E80">
      <w:pPr>
        <w:pStyle w:val="Titlewithnumbers"/>
      </w:pPr>
      <w:bookmarkStart w:id="126" w:name="_Toc158627508"/>
      <w:r>
        <w:t>Note Types</w:t>
      </w:r>
      <w:bookmarkEnd w:id="125"/>
      <w:bookmarkEnd w:id="126"/>
    </w:p>
    <w:p w14:paraId="46E7F5F2" w14:textId="77777777" w:rsidR="00DD0667" w:rsidRDefault="00DD0667" w:rsidP="008B6691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8C1C3C" w:rsidRPr="00F633F9" w14:paraId="47CCDFAC" w14:textId="77777777" w:rsidTr="440C66DB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60245403" w14:textId="77777777" w:rsidR="008C1C3C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NoteTypeID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1E51F38" w14:textId="77777777" w:rsidR="008C1C3C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NoteType</w:t>
            </w:r>
            <w:proofErr w:type="spellEnd"/>
          </w:p>
        </w:tc>
      </w:tr>
      <w:tr w:rsidR="008C1C3C" w:rsidRPr="008C1C3C" w14:paraId="1188B068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1C63FA1" w14:textId="77777777" w:rsidR="008C1C3C" w:rsidRPr="008C1C3C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C2D7C72" w14:textId="52181393" w:rsidR="008C1C3C" w:rsidRPr="008C1C3C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Normal</w:t>
            </w:r>
          </w:p>
        </w:tc>
      </w:tr>
      <w:tr w:rsidR="008C1C3C" w:rsidRPr="008C1C3C" w14:paraId="6A274E7D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6FA572A" w14:textId="77777777" w:rsidR="008C1C3C" w:rsidRPr="008C1C3C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lastRenderedPageBreak/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F7C6508" w14:textId="05A4C9C4" w:rsidR="008C1C3C" w:rsidRPr="008C1C3C" w:rsidRDefault="5A8A182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Reserve</w:t>
            </w:r>
          </w:p>
        </w:tc>
      </w:tr>
    </w:tbl>
    <w:p w14:paraId="624F961B" w14:textId="77777777" w:rsidR="008C1C3C" w:rsidRDefault="008C1C3C" w:rsidP="008B6691">
      <w:pPr>
        <w:rPr>
          <w:lang w:val="en-US"/>
        </w:rPr>
      </w:pPr>
    </w:p>
    <w:p w14:paraId="6CA395F6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27" w:name="_Toc476328732"/>
    </w:p>
    <w:p w14:paraId="0890C926" w14:textId="0B9EF82D" w:rsidR="00F42F64" w:rsidRDefault="63BC21AC" w:rsidP="004D7E80">
      <w:pPr>
        <w:pStyle w:val="Titlewithnumbers"/>
      </w:pPr>
      <w:bookmarkStart w:id="128" w:name="_Toc158627509"/>
      <w:r>
        <w:t>Outcome Type</w:t>
      </w:r>
      <w:bookmarkEnd w:id="127"/>
      <w:r w:rsidR="00EB45F3">
        <w:t>s</w:t>
      </w:r>
      <w:bookmarkEnd w:id="128"/>
    </w:p>
    <w:p w14:paraId="6B1A41AE" w14:textId="77777777" w:rsidR="00F42F64" w:rsidRDefault="00F42F64" w:rsidP="00EE2D19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F42F64" w:rsidRPr="00F633F9" w14:paraId="7F7D0BD6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AB0B0C6" w14:textId="77777777" w:rsidR="00F42F64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OutcomeTypeID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33AB2083" w14:textId="77777777" w:rsidR="00F42F64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proofErr w:type="spellStart"/>
            <w:r w:rsidRPr="00103F38">
              <w:rPr>
                <w:rFonts w:ascii="Calibri" w:eastAsia="Calibri" w:hAnsi="Calibri" w:cs="Calibri"/>
                <w:b/>
                <w:lang w:val="en-US" w:eastAsia="it-IT"/>
              </w:rPr>
              <w:t>OutcomeType</w:t>
            </w:r>
            <w:proofErr w:type="spellEnd"/>
          </w:p>
        </w:tc>
      </w:tr>
      <w:tr w:rsidR="00F42F64" w:rsidRPr="008C1C3C" w14:paraId="02BFB303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8E203B7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B79092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Winning</w:t>
            </w:r>
          </w:p>
        </w:tc>
      </w:tr>
      <w:tr w:rsidR="00F42F64" w:rsidRPr="008C1C3C" w14:paraId="2DDECB23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7B5BA83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037C44D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Losing</w:t>
            </w:r>
          </w:p>
        </w:tc>
      </w:tr>
      <w:tr w:rsidR="00F42F64" w:rsidRPr="008C1C3C" w14:paraId="40A685B5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53904F4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1CD7F45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In Progress</w:t>
            </w:r>
          </w:p>
        </w:tc>
      </w:tr>
      <w:tr w:rsidR="00F42F64" w:rsidRPr="008C1C3C" w14:paraId="14AAB025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433A03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C0A27D5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Cancelled</w:t>
            </w:r>
          </w:p>
        </w:tc>
      </w:tr>
      <w:tr w:rsidR="00F42F64" w:rsidRPr="008C1C3C" w14:paraId="630F2DB0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72889C1" w14:textId="77777777" w:rsidR="00F42F64" w:rsidRPr="00F42F64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100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A91FF77" w14:textId="77777777" w:rsidR="00F42F64" w:rsidRPr="00F42F64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Closed</w:t>
            </w:r>
          </w:p>
        </w:tc>
      </w:tr>
    </w:tbl>
    <w:p w14:paraId="2D1714EB" w14:textId="77777777" w:rsidR="00DD0667" w:rsidRDefault="00DD0667">
      <w:pPr>
        <w:rPr>
          <w:rFonts w:ascii="Calibri" w:hAnsi="Calibri"/>
          <w:b/>
          <w:bCs/>
          <w:szCs w:val="22"/>
          <w:lang w:val="en-US" w:eastAsia="it-IT"/>
        </w:rPr>
      </w:pPr>
    </w:p>
    <w:p w14:paraId="1AF88CD5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29" w:name="_Toc476328736"/>
    </w:p>
    <w:p w14:paraId="67572FFE" w14:textId="5ABCE05F" w:rsidR="002967D8" w:rsidRDefault="6D51E6BF" w:rsidP="004D7E80">
      <w:pPr>
        <w:pStyle w:val="Titlewithnumbers"/>
      </w:pPr>
      <w:bookmarkStart w:id="130" w:name="_Toc158627510"/>
      <w:r>
        <w:t>Transaction Amount Type</w:t>
      </w:r>
      <w:bookmarkEnd w:id="129"/>
      <w:r w:rsidR="00EB45F3">
        <w:t>s</w:t>
      </w:r>
      <w:bookmarkEnd w:id="130"/>
    </w:p>
    <w:p w14:paraId="7743B7B9" w14:textId="77777777" w:rsidR="002967D8" w:rsidRDefault="002967D8" w:rsidP="00EE2D19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2967D8" w:rsidRPr="008B118B" w14:paraId="184C2357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37BC01F7" w14:textId="77777777" w:rsidR="002967D8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TransactionAmountTypeID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3E6A6ECA" w14:textId="77777777" w:rsidR="002967D8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TransactionAmountType</w:t>
            </w:r>
          </w:p>
        </w:tc>
      </w:tr>
      <w:tr w:rsidR="002967D8" w:rsidRPr="0084501F" w14:paraId="210F6F06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BF05431" w14:textId="77777777" w:rsidR="002967D8" w:rsidRPr="002967D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403EF57" w14:textId="77777777" w:rsidR="002967D8" w:rsidRPr="002967D8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Positive</w:t>
            </w:r>
          </w:p>
        </w:tc>
      </w:tr>
      <w:tr w:rsidR="002967D8" w:rsidRPr="00DD0667" w14:paraId="7B022720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1676016" w14:textId="77777777" w:rsidR="002967D8" w:rsidRPr="002967D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107FC0" w14:textId="77777777" w:rsidR="002967D8" w:rsidRPr="002967D8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Negative</w:t>
            </w:r>
          </w:p>
        </w:tc>
      </w:tr>
    </w:tbl>
    <w:p w14:paraId="6AA4C87A" w14:textId="77777777" w:rsidR="002967D8" w:rsidRDefault="002967D8" w:rsidP="00EE2D19">
      <w:pPr>
        <w:pStyle w:val="TitoliBase"/>
        <w:rPr>
          <w:lang w:val="en-US"/>
        </w:rPr>
      </w:pPr>
    </w:p>
    <w:p w14:paraId="3BF402BD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31" w:name="_Toc476328737"/>
    </w:p>
    <w:p w14:paraId="5BB1E2B9" w14:textId="4C3F8592" w:rsidR="00234142" w:rsidRDefault="76D60897" w:rsidP="004D7E80">
      <w:pPr>
        <w:pStyle w:val="Titlewithnumbers"/>
      </w:pPr>
      <w:bookmarkStart w:id="132" w:name="_Toc158627511"/>
      <w:r>
        <w:t xml:space="preserve">Transaction </w:t>
      </w:r>
      <w:r w:rsidR="6D51E6BF">
        <w:t>Management</w:t>
      </w:r>
      <w:r w:rsidR="375C9307">
        <w:t xml:space="preserve"> </w:t>
      </w:r>
      <w:r w:rsidR="4F829D27">
        <w:t>Status</w:t>
      </w:r>
      <w:bookmarkEnd w:id="131"/>
      <w:r w:rsidR="00EB45F3">
        <w:t>es</w:t>
      </w:r>
      <w:bookmarkEnd w:id="132"/>
    </w:p>
    <w:p w14:paraId="2AE12FD2" w14:textId="77777777" w:rsidR="00234142" w:rsidRDefault="00234142" w:rsidP="00EE2D19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392"/>
        <w:gridCol w:w="6237"/>
      </w:tblGrid>
      <w:tr w:rsidR="00234142" w:rsidRPr="008B118B" w14:paraId="20C7E339" w14:textId="77777777" w:rsidTr="711FA16D">
        <w:trPr>
          <w:trHeight w:val="222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4EBD2325" w14:textId="5DABD550" w:rsidR="00234142" w:rsidRPr="00103F38" w:rsidRDefault="711FA16D" w:rsidP="00FD2BE9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TransactionManagement</w:t>
            </w:r>
            <w:r w:rsidR="00783AF6" w:rsidRPr="00103F38">
              <w:rPr>
                <w:rFonts w:ascii="Calibri" w:eastAsia="Calibri" w:hAnsi="Calibri" w:cs="Calibri"/>
                <w:b/>
              </w:rPr>
              <w:t>Status</w:t>
            </w:r>
            <w:r w:rsidRPr="00103F38">
              <w:rPr>
                <w:rFonts w:ascii="Calibri" w:eastAsia="Calibri" w:hAnsi="Calibri" w:cs="Calibri"/>
                <w:b/>
              </w:rPr>
              <w:t>ID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814AA47" w14:textId="793AF27C" w:rsidR="00234142" w:rsidRPr="00103F38" w:rsidRDefault="711FA16D" w:rsidP="00FD2BE9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TransactionManagement</w:t>
            </w:r>
            <w:r w:rsidR="00783AF6" w:rsidRPr="00103F38">
              <w:rPr>
                <w:rFonts w:ascii="Calibri" w:eastAsia="Calibri" w:hAnsi="Calibri" w:cs="Calibri"/>
                <w:b/>
              </w:rPr>
              <w:t>Status</w:t>
            </w:r>
          </w:p>
        </w:tc>
      </w:tr>
      <w:tr w:rsidR="00234142" w:rsidRPr="0084501F" w14:paraId="2555C20A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BA53A7C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F046E9F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System transaction</w:t>
            </w:r>
          </w:p>
        </w:tc>
      </w:tr>
      <w:tr w:rsidR="00234142" w:rsidRPr="0084501F" w14:paraId="0B506C8C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4CC62CB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2FBDC1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Pending</w:t>
            </w:r>
          </w:p>
        </w:tc>
      </w:tr>
      <w:tr w:rsidR="00234142" w:rsidRPr="0084501F" w14:paraId="04FCCDE9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406066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919E93E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Accepted</w:t>
            </w:r>
          </w:p>
        </w:tc>
      </w:tr>
      <w:tr w:rsidR="00234142" w:rsidRPr="0084501F" w14:paraId="3826C269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40872E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23E26E9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Refused</w:t>
            </w:r>
          </w:p>
        </w:tc>
      </w:tr>
      <w:tr w:rsidR="00234142" w:rsidRPr="0084501F" w14:paraId="7F5241BC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908B613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5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F0B301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 w:rsidRPr="711FA16D">
              <w:rPr>
                <w:rFonts w:ascii="Calibri" w:eastAsia="Calibri" w:hAnsi="Calibri" w:cs="Calibri"/>
                <w:lang w:val="en-US" w:eastAsia="it-IT"/>
              </w:rPr>
              <w:t>ToBeAutomaticallyAccepted</w:t>
            </w:r>
            <w:proofErr w:type="spellEnd"/>
          </w:p>
        </w:tc>
      </w:tr>
      <w:tr w:rsidR="00234142" w:rsidRPr="0084501F" w14:paraId="61FDB3EE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E26BFC" w14:textId="77777777" w:rsidR="00234142" w:rsidRPr="0023414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6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5B9C24A" w14:textId="77777777" w:rsidR="00234142" w:rsidRPr="00234142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In Progress</w:t>
            </w:r>
          </w:p>
        </w:tc>
      </w:tr>
    </w:tbl>
    <w:p w14:paraId="4A4E69CB" w14:textId="38F31523" w:rsidR="0032528E" w:rsidRDefault="0032528E" w:rsidP="0032528E">
      <w:pPr>
        <w:rPr>
          <w:lang w:val="en-US"/>
        </w:rPr>
      </w:pPr>
    </w:p>
    <w:p w14:paraId="498786DF" w14:textId="77777777" w:rsidR="00AD0A9F" w:rsidRPr="00AD0A9F" w:rsidRDefault="00AD0A9F" w:rsidP="00AD0A9F">
      <w:pPr>
        <w:pStyle w:val="Titlewithnumbers"/>
        <w:numPr>
          <w:ilvl w:val="0"/>
          <w:numId w:val="0"/>
        </w:numPr>
        <w:ind w:left="1069"/>
        <w:rPr>
          <w:rFonts w:cs="Arial"/>
          <w:kern w:val="28"/>
          <w:sz w:val="32"/>
          <w:szCs w:val="32"/>
        </w:rPr>
      </w:pPr>
      <w:bookmarkStart w:id="133" w:name="_Toc476328741"/>
    </w:p>
    <w:p w14:paraId="52FF9443" w14:textId="1B19D831" w:rsidR="00DD0667" w:rsidRPr="0032528E" w:rsidRDefault="31132CFD" w:rsidP="004D7E80">
      <w:pPr>
        <w:pStyle w:val="Titlewithnumbers"/>
        <w:rPr>
          <w:rFonts w:cs="Arial"/>
          <w:kern w:val="28"/>
          <w:sz w:val="32"/>
          <w:szCs w:val="32"/>
        </w:rPr>
      </w:pPr>
      <w:bookmarkStart w:id="134" w:name="_Toc158627512"/>
      <w:r>
        <w:t xml:space="preserve">User </w:t>
      </w:r>
      <w:r w:rsidR="19B97C2C">
        <w:t>Status</w:t>
      </w:r>
      <w:bookmarkEnd w:id="133"/>
      <w:r w:rsidR="00EB45F3">
        <w:t>es</w:t>
      </w:r>
      <w:bookmarkEnd w:id="134"/>
    </w:p>
    <w:p w14:paraId="0890E06F" w14:textId="77777777" w:rsidR="008E306D" w:rsidRDefault="008E306D" w:rsidP="008B6691">
      <w:pPr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8B6691" w:rsidRPr="008B118B" w14:paraId="382A8817" w14:textId="77777777" w:rsidTr="711FA16D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45759711" w14:textId="00FB2066" w:rsidR="008B6691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User</w:t>
            </w:r>
            <w:r w:rsidR="00783AF6" w:rsidRPr="00103F38">
              <w:rPr>
                <w:rFonts w:ascii="Calibri" w:eastAsia="Calibri" w:hAnsi="Calibri" w:cs="Calibri"/>
                <w:b/>
              </w:rPr>
              <w:t>Status</w:t>
            </w:r>
            <w:r w:rsidRPr="00103F38">
              <w:rPr>
                <w:rFonts w:ascii="Calibri" w:eastAsia="Calibri" w:hAnsi="Calibri" w:cs="Calibri"/>
                <w:b/>
              </w:rPr>
              <w:t>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7BD1E56F" w14:textId="253B3934" w:rsidR="008B6691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User</w:t>
            </w:r>
            <w:r w:rsidR="00783AF6" w:rsidRPr="00103F38">
              <w:rPr>
                <w:rFonts w:ascii="Calibri" w:eastAsia="Calibri" w:hAnsi="Calibri" w:cs="Calibri"/>
                <w:b/>
              </w:rPr>
              <w:t>Status</w:t>
            </w:r>
          </w:p>
        </w:tc>
      </w:tr>
      <w:tr w:rsidR="008B6691" w:rsidRPr="0084501F" w14:paraId="183AA6C2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746DB3F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CE0C81A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Enabled</w:t>
            </w:r>
          </w:p>
        </w:tc>
      </w:tr>
      <w:tr w:rsidR="008B6691" w:rsidRPr="0084501F" w14:paraId="68B2FA69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A9F3337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1C33E9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Disabled</w:t>
            </w:r>
          </w:p>
        </w:tc>
      </w:tr>
      <w:tr w:rsidR="008B6691" w:rsidRPr="0084501F" w14:paraId="603933A2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8F60B71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0577F9A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Deleted</w:t>
            </w:r>
          </w:p>
        </w:tc>
      </w:tr>
      <w:tr w:rsidR="008B6691" w:rsidRPr="0084501F" w14:paraId="7F0561CD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3DF3B3D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B72AD86" w14:textId="77777777" w:rsidR="008B6691" w:rsidRPr="00021A53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Be Validated</w:t>
            </w:r>
          </w:p>
        </w:tc>
      </w:tr>
      <w:tr w:rsidR="008B6691" w:rsidRPr="0084501F" w14:paraId="2E92513C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AA66AB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5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7BA54B4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Frozen</w:t>
            </w:r>
          </w:p>
        </w:tc>
      </w:tr>
      <w:tr w:rsidR="008B6691" w:rsidRPr="0084501F" w14:paraId="7DA3B22B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8DD36CF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6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1D69EF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Error Creating User</w:t>
            </w:r>
          </w:p>
        </w:tc>
      </w:tr>
      <w:tr w:rsidR="008B6691" w:rsidRPr="0084501F" w14:paraId="5368B70E" w14:textId="77777777" w:rsidTr="711FA16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321A258" w14:textId="77777777" w:rsidR="008B6691" w:rsidRPr="0084501F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7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75B2883" w14:textId="77777777" w:rsidR="008B6691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Read Only</w:t>
            </w:r>
          </w:p>
        </w:tc>
      </w:tr>
    </w:tbl>
    <w:p w14:paraId="3CE6D663" w14:textId="74B33B85" w:rsidR="008E306D" w:rsidRDefault="008E306D" w:rsidP="008B6691">
      <w:pPr>
        <w:rPr>
          <w:lang w:val="en-US"/>
        </w:rPr>
      </w:pPr>
    </w:p>
    <w:p w14:paraId="1F52E560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  <w:bookmarkStart w:id="135" w:name="_Toc476328742"/>
    </w:p>
    <w:p w14:paraId="09DB2095" w14:textId="6F4E0641" w:rsidR="008C25D0" w:rsidRDefault="3B874310" w:rsidP="004D7E80">
      <w:pPr>
        <w:pStyle w:val="Titlewithnumbers"/>
      </w:pPr>
      <w:bookmarkStart w:id="136" w:name="_Toc158627513"/>
      <w:r>
        <w:t>User</w:t>
      </w:r>
      <w:r w:rsidR="02BBD4CC">
        <w:t xml:space="preserve"> </w:t>
      </w:r>
      <w:r>
        <w:t>Type</w:t>
      </w:r>
      <w:bookmarkEnd w:id="135"/>
      <w:r w:rsidR="00EB45F3">
        <w:t>s</w:t>
      </w:r>
      <w:bookmarkEnd w:id="136"/>
    </w:p>
    <w:p w14:paraId="6876A425" w14:textId="77777777" w:rsidR="00EE2D19" w:rsidRDefault="00EE2D19" w:rsidP="00EE2D19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8C25D0" w:rsidRPr="008B118B" w14:paraId="0F20A8EA" w14:textId="77777777" w:rsidTr="440C66DB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7B6F9B5F" w14:textId="77777777" w:rsidR="008C25D0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UserTypeID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1EFBF9C2" w14:textId="77777777" w:rsidR="008C25D0" w:rsidRPr="00103F38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UserType</w:t>
            </w:r>
          </w:p>
        </w:tc>
      </w:tr>
      <w:tr w:rsidR="008C25D0" w:rsidRPr="0084501F" w14:paraId="730E5090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FD4062A" w14:textId="77777777" w:rsidR="008C25D0" w:rsidRPr="000A05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FBCEA65" w14:textId="77777777" w:rsidR="008C25D0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Users</w:t>
            </w:r>
          </w:p>
        </w:tc>
      </w:tr>
      <w:tr w:rsidR="008C25D0" w:rsidRPr="0084501F" w14:paraId="2A5A91E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89F2B2A" w14:textId="77777777" w:rsidR="008C25D0" w:rsidRPr="000A05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AD0D8C2" w14:textId="77777777" w:rsidR="008C25D0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Agents</w:t>
            </w:r>
          </w:p>
        </w:tc>
      </w:tr>
      <w:tr w:rsidR="008C25D0" w:rsidRPr="0084501F" w14:paraId="7595107E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5FE1E5" w14:textId="77777777" w:rsidR="008C25D0" w:rsidRPr="000A05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40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E39279" w14:textId="77777777" w:rsidR="008C25D0" w:rsidRPr="00021A53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Administrators</w:t>
            </w:r>
          </w:p>
        </w:tc>
      </w:tr>
      <w:tr w:rsidR="008C25D0" w:rsidRPr="0084501F" w14:paraId="49A55372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07D0EFE" w14:textId="77777777" w:rsidR="008C25D0" w:rsidRPr="000A05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lastRenderedPageBreak/>
              <w:t>100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90FB17D" w14:textId="47F63B7C" w:rsidR="008C25D0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440C66DB">
              <w:rPr>
                <w:rFonts w:ascii="Calibri" w:eastAsia="Calibri" w:hAnsi="Calibri" w:cs="Calibri"/>
                <w:lang w:val="en-US" w:eastAsia="it-IT"/>
              </w:rPr>
              <w:t>Commission</w:t>
            </w:r>
            <w:r w:rsidRPr="711FA16D">
              <w:rPr>
                <w:rFonts w:ascii="Calibri" w:eastAsia="Calibri" w:hAnsi="Calibri" w:cs="Calibri"/>
                <w:lang w:val="en-US" w:eastAsia="it-IT"/>
              </w:rPr>
              <w:t xml:space="preserve"> templates</w:t>
            </w:r>
          </w:p>
        </w:tc>
      </w:tr>
      <w:tr w:rsidR="008C25D0" w:rsidRPr="0084501F" w14:paraId="3FDC9B65" w14:textId="77777777" w:rsidTr="440C66D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2BEE1CF" w14:textId="77777777" w:rsidR="008C25D0" w:rsidRPr="000A05A2" w:rsidRDefault="711FA16D" w:rsidP="711FA16D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254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B30278" w14:textId="77777777" w:rsidR="008C25D0" w:rsidRPr="0084501F" w:rsidRDefault="711FA16D" w:rsidP="711FA16D">
            <w:pPr>
              <w:rPr>
                <w:rFonts w:ascii="Calibri" w:eastAsia="Calibri" w:hAnsi="Calibri" w:cs="Calibri"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lang w:val="en-US" w:eastAsia="it-IT"/>
              </w:rPr>
              <w:t>Company</w:t>
            </w:r>
          </w:p>
        </w:tc>
      </w:tr>
    </w:tbl>
    <w:p w14:paraId="60260FB0" w14:textId="77777777" w:rsidR="008C25D0" w:rsidRDefault="008C25D0">
      <w:pPr>
        <w:rPr>
          <w:lang w:val="en-US"/>
        </w:rPr>
      </w:pPr>
    </w:p>
    <w:p w14:paraId="20534E3F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</w:p>
    <w:p w14:paraId="0B9E90AE" w14:textId="4A364DCB" w:rsidR="00635306" w:rsidRDefault="129C3AA5" w:rsidP="004D7E80">
      <w:pPr>
        <w:pStyle w:val="Titlewithnumbers"/>
      </w:pPr>
      <w:bookmarkStart w:id="137" w:name="_Toc158627514"/>
      <w:r>
        <w:t>Sport</w:t>
      </w:r>
      <w:r w:rsidR="4BE7E1B7">
        <w:t>,</w:t>
      </w:r>
      <w:r>
        <w:t xml:space="preserve"> Groups, Events, Subevents, Odds Status</w:t>
      </w:r>
      <w:r w:rsidR="00EB45F3">
        <w:t>es</w:t>
      </w:r>
      <w:bookmarkEnd w:id="137"/>
    </w:p>
    <w:p w14:paraId="5D212CA4" w14:textId="77777777" w:rsidR="00635306" w:rsidRDefault="00635306" w:rsidP="00635306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635306" w:rsidRPr="008B118B" w14:paraId="3AF3F873" w14:textId="77777777" w:rsidTr="00635306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5CBA69B7" w14:textId="08B6D52A" w:rsidR="00635306" w:rsidRPr="00103F38" w:rsidRDefault="008D2E96" w:rsidP="00635306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StatusID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76767F06" w14:textId="6F6C1CFC" w:rsidR="00635306" w:rsidRPr="00103F38" w:rsidRDefault="008D2E96" w:rsidP="00635306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635306" w:rsidRPr="0084501F" w14:paraId="7CF39694" w14:textId="77777777" w:rsidTr="006353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C8F2394" w14:textId="77777777" w:rsidR="00635306" w:rsidRPr="000A05A2" w:rsidRDefault="00635306" w:rsidP="00635306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711FA16D">
              <w:rPr>
                <w:rFonts w:ascii="Calibri" w:eastAsia="Calibri" w:hAnsi="Calibri" w:cs="Calibri"/>
                <w:b/>
                <w:lang w:val="en-US" w:eastAsia="it-IT"/>
              </w:rPr>
              <w:t>0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A54A966" w14:textId="79A1130B" w:rsidR="00635306" w:rsidRPr="0084501F" w:rsidRDefault="008D2E96" w:rsidP="00635306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Disabled</w:t>
            </w:r>
          </w:p>
        </w:tc>
      </w:tr>
      <w:tr w:rsidR="00635306" w:rsidRPr="0084501F" w14:paraId="4D4BF28E" w14:textId="77777777" w:rsidTr="006353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7E49484" w14:textId="5048A531" w:rsidR="00635306" w:rsidRPr="000A05A2" w:rsidRDefault="008D2E96" w:rsidP="00635306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7226366" w14:textId="7BE35122" w:rsidR="00635306" w:rsidRPr="0084501F" w:rsidRDefault="008D2E96" w:rsidP="00635306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Enabled</w:t>
            </w:r>
          </w:p>
        </w:tc>
      </w:tr>
      <w:tr w:rsidR="00635306" w:rsidRPr="0084501F" w14:paraId="1D232A9F" w14:textId="77777777" w:rsidTr="006353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5A51BC2" w14:textId="2114A3B3" w:rsidR="00635306" w:rsidRPr="000A05A2" w:rsidRDefault="008D2E96" w:rsidP="00635306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A26CA13" w14:textId="6F460507" w:rsidR="00635306" w:rsidRPr="00021A53" w:rsidRDefault="008D2E96" w:rsidP="00635306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Deleted</w:t>
            </w:r>
          </w:p>
        </w:tc>
      </w:tr>
    </w:tbl>
    <w:p w14:paraId="53CBE1CC" w14:textId="77777777" w:rsidR="00AD0A9F" w:rsidRPr="00AD0A9F" w:rsidRDefault="00AD0A9F">
      <w:pPr>
        <w:rPr>
          <w:rFonts w:cs="Arial"/>
          <w:b/>
          <w:bCs/>
          <w:color w:val="1B4164"/>
          <w:kern w:val="28"/>
          <w:szCs w:val="22"/>
          <w:lang w:val="en-US"/>
        </w:rPr>
      </w:pPr>
    </w:p>
    <w:p w14:paraId="7EACE52C" w14:textId="77777777" w:rsidR="00AD0A9F" w:rsidRPr="00AD0A9F" w:rsidRDefault="00AD0A9F">
      <w:pPr>
        <w:rPr>
          <w:rFonts w:cs="Arial"/>
          <w:b/>
          <w:bCs/>
          <w:color w:val="1B4164"/>
          <w:kern w:val="28"/>
          <w:szCs w:val="22"/>
          <w:lang w:val="en-US"/>
        </w:rPr>
      </w:pPr>
    </w:p>
    <w:p w14:paraId="1755362C" w14:textId="2606C8D2" w:rsidR="0029428F" w:rsidRDefault="5D917E72" w:rsidP="004D7E80">
      <w:pPr>
        <w:pStyle w:val="Titlewithnumbers"/>
      </w:pPr>
      <w:bookmarkStart w:id="138" w:name="_Toc158627515"/>
      <w:proofErr w:type="spellStart"/>
      <w:r>
        <w:t>OddsType</w:t>
      </w:r>
      <w:proofErr w:type="spellEnd"/>
      <w:r>
        <w:t xml:space="preserve"> Status</w:t>
      </w:r>
      <w:r w:rsidR="00EB45F3">
        <w:t>es</w:t>
      </w:r>
      <w:bookmarkEnd w:id="138"/>
    </w:p>
    <w:p w14:paraId="3B0C008A" w14:textId="77777777" w:rsidR="0029428F" w:rsidRDefault="0029428F" w:rsidP="0029428F">
      <w:pPr>
        <w:pStyle w:val="TitoliBase"/>
        <w:rPr>
          <w:lang w:val="en-US"/>
        </w:rPr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3109"/>
        <w:gridCol w:w="6520"/>
      </w:tblGrid>
      <w:tr w:rsidR="0029428F" w:rsidRPr="008B118B" w14:paraId="37DF795C" w14:textId="77777777" w:rsidTr="001B7A44">
        <w:trPr>
          <w:trHeight w:val="222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567D7DB5" w14:textId="77777777" w:rsidR="0029428F" w:rsidRPr="00103F38" w:rsidRDefault="0029428F" w:rsidP="001B7A44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StatusID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</w:tcPr>
          <w:p w14:paraId="274C5ED9" w14:textId="77777777" w:rsidR="0029428F" w:rsidRPr="00103F38" w:rsidRDefault="0029428F" w:rsidP="001B7A44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103F38"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29428F" w:rsidRPr="0084501F" w14:paraId="04F1E459" w14:textId="77777777" w:rsidTr="001B7A4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33F7FB0" w14:textId="6C1D88F4" w:rsidR="0029428F" w:rsidRPr="000A05A2" w:rsidRDefault="0029428F" w:rsidP="001B7A44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>
              <w:rPr>
                <w:rFonts w:ascii="Calibri" w:eastAsia="Calibri" w:hAnsi="Calibri" w:cs="Calibri"/>
                <w:b/>
                <w:lang w:val="en-US" w:eastAsia="it-IT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6123E6F" w14:textId="227006BA" w:rsidR="0029428F" w:rsidRPr="0084501F" w:rsidRDefault="0029428F" w:rsidP="001B7A44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Enabled</w:t>
            </w:r>
          </w:p>
        </w:tc>
      </w:tr>
      <w:tr w:rsidR="0029428F" w:rsidRPr="0084501F" w14:paraId="209165B9" w14:textId="77777777" w:rsidTr="001B7A4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D1CA67" w14:textId="176BACD9" w:rsidR="0029428F" w:rsidRPr="000A05A2" w:rsidRDefault="0029428F" w:rsidP="001B7A44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>
              <w:rPr>
                <w:rFonts w:ascii="Calibri" w:eastAsia="Calibri" w:hAnsi="Calibri" w:cs="Calibri"/>
                <w:b/>
                <w:lang w:val="en-US" w:eastAsia="it-IT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4EA15D" w14:textId="0A05BEA4" w:rsidR="0029428F" w:rsidRPr="0084501F" w:rsidRDefault="0029428F" w:rsidP="001B7A44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Disabled</w:t>
            </w:r>
          </w:p>
        </w:tc>
      </w:tr>
    </w:tbl>
    <w:p w14:paraId="7E35A8B6" w14:textId="0A8A6431" w:rsidR="00E00A33" w:rsidRDefault="00E00A33" w:rsidP="00E00A33">
      <w:pPr>
        <w:pStyle w:val="testotabella"/>
      </w:pPr>
    </w:p>
    <w:p w14:paraId="33742A60" w14:textId="77777777" w:rsidR="00E00A33" w:rsidRDefault="00E00A33" w:rsidP="00E00A33">
      <w:pPr>
        <w:pStyle w:val="testotabella"/>
      </w:pPr>
    </w:p>
    <w:p w14:paraId="3559E85F" w14:textId="78D99F0B" w:rsidR="001B7A44" w:rsidRPr="001D575A" w:rsidRDefault="00F8385D" w:rsidP="004D7E80">
      <w:pPr>
        <w:pStyle w:val="Titlewithnumbers"/>
        <w:rPr>
          <w:b w:val="0"/>
          <w:bCs w:val="0"/>
        </w:rPr>
      </w:pPr>
      <w:bookmarkStart w:id="139" w:name="_Toc158627516"/>
      <w:r>
        <w:t>Sport Type</w:t>
      </w:r>
      <w:r w:rsidR="00EB45F3">
        <w:t>s</w:t>
      </w:r>
      <w:bookmarkEnd w:id="139"/>
    </w:p>
    <w:p w14:paraId="3AE770AD" w14:textId="5599E18A" w:rsidR="001B7A44" w:rsidRDefault="001B7A44" w:rsidP="00E00A33">
      <w:pPr>
        <w:pStyle w:val="testotabella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D575A" w:rsidRPr="001D575A" w14:paraId="7199E158" w14:textId="77777777" w:rsidTr="00103F38">
        <w:trPr>
          <w:trHeight w:val="300"/>
        </w:trPr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1278C903" w14:textId="4AB986C3" w:rsidR="001D575A" w:rsidRPr="001D575A" w:rsidRDefault="00121C63" w:rsidP="00103F38">
            <w:pPr>
              <w:rPr>
                <w:rFonts w:ascii="Calibri" w:eastAsia="Calibri" w:hAnsi="Calibri" w:cs="Calibri"/>
                <w:b/>
                <w:bCs/>
              </w:rPr>
            </w:pPr>
            <w:r w:rsidRPr="00121C63">
              <w:rPr>
                <w:rFonts w:ascii="Calibri" w:eastAsia="Calibri" w:hAnsi="Calibri" w:cs="Calibri"/>
                <w:b/>
              </w:rPr>
              <w:t>SportTypeID</w:t>
            </w:r>
          </w:p>
        </w:tc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3EC429C5" w14:textId="07A6D628" w:rsidR="001D575A" w:rsidRPr="001D575A" w:rsidRDefault="00121C63" w:rsidP="00103F38">
            <w:pPr>
              <w:rPr>
                <w:rFonts w:ascii="Calibri" w:eastAsia="Calibri" w:hAnsi="Calibri" w:cs="Calibri"/>
                <w:b/>
              </w:rPr>
            </w:pPr>
            <w:r w:rsidRPr="00121C63">
              <w:rPr>
                <w:rFonts w:ascii="Calibri" w:eastAsia="Calibri" w:hAnsi="Calibri" w:cs="Calibri"/>
                <w:b/>
              </w:rPr>
              <w:t>SportType</w:t>
            </w:r>
          </w:p>
        </w:tc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06832E75" w14:textId="2839FBF1" w:rsidR="001D575A" w:rsidRPr="001D575A" w:rsidRDefault="00121C63" w:rsidP="00103F3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CodeSportType</w:t>
            </w:r>
          </w:p>
        </w:tc>
      </w:tr>
      <w:tr w:rsidR="001D575A" w:rsidRPr="001D575A" w14:paraId="54C415D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766D891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0</w:t>
            </w:r>
          </w:p>
        </w:tc>
        <w:tc>
          <w:tcPr>
            <w:tcW w:w="3209" w:type="dxa"/>
            <w:noWrap/>
            <w:hideMark/>
          </w:tcPr>
          <w:p w14:paraId="7F8F063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None</w:t>
            </w:r>
          </w:p>
        </w:tc>
        <w:tc>
          <w:tcPr>
            <w:tcW w:w="3209" w:type="dxa"/>
            <w:noWrap/>
            <w:hideMark/>
          </w:tcPr>
          <w:p w14:paraId="2CEE807D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NonDefinito</w:t>
            </w:r>
            <w:proofErr w:type="spellEnd"/>
          </w:p>
        </w:tc>
      </w:tr>
      <w:tr w:rsidR="001D575A" w:rsidRPr="001D575A" w14:paraId="35FD2E67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18708E4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</w:t>
            </w:r>
          </w:p>
        </w:tc>
        <w:tc>
          <w:tcPr>
            <w:tcW w:w="3209" w:type="dxa"/>
            <w:noWrap/>
            <w:hideMark/>
          </w:tcPr>
          <w:p w14:paraId="346CCB4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Soccer</w:t>
            </w:r>
          </w:p>
        </w:tc>
        <w:tc>
          <w:tcPr>
            <w:tcW w:w="3209" w:type="dxa"/>
            <w:noWrap/>
            <w:hideMark/>
          </w:tcPr>
          <w:p w14:paraId="4CBE2779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Calcio</w:t>
            </w:r>
          </w:p>
        </w:tc>
      </w:tr>
      <w:tr w:rsidR="001D575A" w:rsidRPr="001D575A" w14:paraId="50889B4C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4CE9F4B1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</w:t>
            </w:r>
          </w:p>
        </w:tc>
        <w:tc>
          <w:tcPr>
            <w:tcW w:w="3209" w:type="dxa"/>
            <w:noWrap/>
            <w:hideMark/>
          </w:tcPr>
          <w:p w14:paraId="465D0AE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Basket</w:t>
            </w:r>
          </w:p>
        </w:tc>
        <w:tc>
          <w:tcPr>
            <w:tcW w:w="3209" w:type="dxa"/>
            <w:noWrap/>
            <w:hideMark/>
          </w:tcPr>
          <w:p w14:paraId="7A775F1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Basket</w:t>
            </w:r>
          </w:p>
        </w:tc>
      </w:tr>
      <w:tr w:rsidR="001D575A" w:rsidRPr="001D575A" w14:paraId="3D918DDE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3BAA2A1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</w:t>
            </w:r>
          </w:p>
        </w:tc>
        <w:tc>
          <w:tcPr>
            <w:tcW w:w="3209" w:type="dxa"/>
            <w:noWrap/>
            <w:hideMark/>
          </w:tcPr>
          <w:p w14:paraId="49FDC32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Moto Racing</w:t>
            </w:r>
          </w:p>
        </w:tc>
        <w:tc>
          <w:tcPr>
            <w:tcW w:w="3209" w:type="dxa"/>
            <w:noWrap/>
            <w:hideMark/>
          </w:tcPr>
          <w:p w14:paraId="273529CE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MotoGp</w:t>
            </w:r>
            <w:proofErr w:type="spellEnd"/>
          </w:p>
        </w:tc>
      </w:tr>
      <w:tr w:rsidR="001D575A" w:rsidRPr="001D575A" w14:paraId="48352114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3FC42CF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</w:t>
            </w:r>
          </w:p>
        </w:tc>
        <w:tc>
          <w:tcPr>
            <w:tcW w:w="3209" w:type="dxa"/>
            <w:noWrap/>
            <w:hideMark/>
          </w:tcPr>
          <w:p w14:paraId="4F9BCBC6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Tennis</w:t>
            </w:r>
          </w:p>
        </w:tc>
        <w:tc>
          <w:tcPr>
            <w:tcW w:w="3209" w:type="dxa"/>
            <w:noWrap/>
            <w:hideMark/>
          </w:tcPr>
          <w:p w14:paraId="26E55D3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Tennis</w:t>
            </w:r>
          </w:p>
        </w:tc>
      </w:tr>
      <w:tr w:rsidR="001D575A" w:rsidRPr="001D575A" w14:paraId="333C7EE2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942D4E8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5</w:t>
            </w:r>
          </w:p>
        </w:tc>
        <w:tc>
          <w:tcPr>
            <w:tcW w:w="3209" w:type="dxa"/>
            <w:noWrap/>
            <w:hideMark/>
          </w:tcPr>
          <w:p w14:paraId="53EE9D8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Volley</w:t>
            </w:r>
          </w:p>
        </w:tc>
        <w:tc>
          <w:tcPr>
            <w:tcW w:w="3209" w:type="dxa"/>
            <w:noWrap/>
            <w:hideMark/>
          </w:tcPr>
          <w:p w14:paraId="041EF8D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Volley</w:t>
            </w:r>
          </w:p>
        </w:tc>
      </w:tr>
      <w:tr w:rsidR="001D575A" w:rsidRPr="001D575A" w14:paraId="5C0343DA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2DC81D7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6</w:t>
            </w:r>
          </w:p>
        </w:tc>
        <w:tc>
          <w:tcPr>
            <w:tcW w:w="3209" w:type="dxa"/>
            <w:noWrap/>
            <w:hideMark/>
          </w:tcPr>
          <w:p w14:paraId="506DD17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Formula 1</w:t>
            </w:r>
          </w:p>
        </w:tc>
        <w:tc>
          <w:tcPr>
            <w:tcW w:w="3209" w:type="dxa"/>
            <w:noWrap/>
            <w:hideMark/>
          </w:tcPr>
          <w:p w14:paraId="200ADE6A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Formula1</w:t>
            </w:r>
          </w:p>
        </w:tc>
      </w:tr>
      <w:tr w:rsidR="001D575A" w:rsidRPr="001D575A" w14:paraId="6193012D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44ED6A5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7</w:t>
            </w:r>
          </w:p>
        </w:tc>
        <w:tc>
          <w:tcPr>
            <w:tcW w:w="3209" w:type="dxa"/>
            <w:noWrap/>
            <w:hideMark/>
          </w:tcPr>
          <w:p w14:paraId="5F8D204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Cycling</w:t>
            </w:r>
          </w:p>
        </w:tc>
        <w:tc>
          <w:tcPr>
            <w:tcW w:w="3209" w:type="dxa"/>
            <w:noWrap/>
            <w:hideMark/>
          </w:tcPr>
          <w:p w14:paraId="441B2CD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Ciclismo</w:t>
            </w:r>
            <w:proofErr w:type="spellEnd"/>
          </w:p>
        </w:tc>
      </w:tr>
      <w:tr w:rsidR="001D575A" w:rsidRPr="001D575A" w14:paraId="63665EAE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5FA0FE7A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8</w:t>
            </w:r>
          </w:p>
        </w:tc>
        <w:tc>
          <w:tcPr>
            <w:tcW w:w="3209" w:type="dxa"/>
            <w:noWrap/>
            <w:hideMark/>
          </w:tcPr>
          <w:p w14:paraId="3E4F7413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Hockey</w:t>
            </w:r>
          </w:p>
        </w:tc>
        <w:tc>
          <w:tcPr>
            <w:tcW w:w="3209" w:type="dxa"/>
            <w:noWrap/>
            <w:hideMark/>
          </w:tcPr>
          <w:p w14:paraId="0924CA0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Hockey</w:t>
            </w:r>
          </w:p>
        </w:tc>
      </w:tr>
      <w:tr w:rsidR="001D575A" w:rsidRPr="001D575A" w14:paraId="0165DCD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694B1CA3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9</w:t>
            </w:r>
          </w:p>
        </w:tc>
        <w:tc>
          <w:tcPr>
            <w:tcW w:w="3209" w:type="dxa"/>
            <w:noWrap/>
            <w:hideMark/>
          </w:tcPr>
          <w:p w14:paraId="01969AD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Cricket</w:t>
            </w:r>
          </w:p>
        </w:tc>
        <w:tc>
          <w:tcPr>
            <w:tcW w:w="3209" w:type="dxa"/>
            <w:noWrap/>
            <w:hideMark/>
          </w:tcPr>
          <w:p w14:paraId="09BF0D17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Cricket</w:t>
            </w:r>
          </w:p>
        </w:tc>
      </w:tr>
      <w:tr w:rsidR="001D575A" w:rsidRPr="001D575A" w14:paraId="074B89E8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BD4D20B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10</w:t>
            </w:r>
          </w:p>
        </w:tc>
        <w:tc>
          <w:tcPr>
            <w:tcW w:w="3209" w:type="dxa"/>
            <w:noWrap/>
            <w:hideMark/>
          </w:tcPr>
          <w:p w14:paraId="6E8AD436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Beach Volley</w:t>
            </w:r>
          </w:p>
        </w:tc>
        <w:tc>
          <w:tcPr>
            <w:tcW w:w="3209" w:type="dxa"/>
            <w:noWrap/>
            <w:hideMark/>
          </w:tcPr>
          <w:p w14:paraId="5EFC120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BeachVolley</w:t>
            </w:r>
            <w:proofErr w:type="spellEnd"/>
          </w:p>
        </w:tc>
      </w:tr>
      <w:tr w:rsidR="001D575A" w:rsidRPr="001D575A" w14:paraId="1F9A918C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7F63F14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11</w:t>
            </w:r>
          </w:p>
        </w:tc>
        <w:tc>
          <w:tcPr>
            <w:tcW w:w="3209" w:type="dxa"/>
            <w:noWrap/>
            <w:hideMark/>
          </w:tcPr>
          <w:p w14:paraId="3CDECC2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Handball</w:t>
            </w:r>
          </w:p>
        </w:tc>
        <w:tc>
          <w:tcPr>
            <w:tcW w:w="3209" w:type="dxa"/>
            <w:noWrap/>
            <w:hideMark/>
          </w:tcPr>
          <w:p w14:paraId="4A4A4DE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Handball</w:t>
            </w:r>
          </w:p>
        </w:tc>
      </w:tr>
      <w:tr w:rsidR="001D575A" w:rsidRPr="001D575A" w14:paraId="002F3AD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7CE756A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12</w:t>
            </w:r>
          </w:p>
        </w:tc>
        <w:tc>
          <w:tcPr>
            <w:tcW w:w="3209" w:type="dxa"/>
            <w:noWrap/>
            <w:hideMark/>
          </w:tcPr>
          <w:p w14:paraId="167B16E9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Futsal</w:t>
            </w:r>
          </w:p>
        </w:tc>
        <w:tc>
          <w:tcPr>
            <w:tcW w:w="3209" w:type="dxa"/>
            <w:noWrap/>
            <w:hideMark/>
          </w:tcPr>
          <w:p w14:paraId="0B2AB35A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Futsal</w:t>
            </w:r>
          </w:p>
        </w:tc>
      </w:tr>
      <w:tr w:rsidR="001D575A" w:rsidRPr="001D575A" w14:paraId="28842DF2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EF13E52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13</w:t>
            </w:r>
          </w:p>
        </w:tc>
        <w:tc>
          <w:tcPr>
            <w:tcW w:w="3209" w:type="dxa"/>
            <w:noWrap/>
            <w:hideMark/>
          </w:tcPr>
          <w:p w14:paraId="77F09F1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Baseball</w:t>
            </w:r>
          </w:p>
        </w:tc>
        <w:tc>
          <w:tcPr>
            <w:tcW w:w="3209" w:type="dxa"/>
            <w:noWrap/>
            <w:hideMark/>
          </w:tcPr>
          <w:p w14:paraId="651317C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Baseball</w:t>
            </w:r>
          </w:p>
        </w:tc>
      </w:tr>
      <w:tr w:rsidR="001D575A" w:rsidRPr="001D575A" w14:paraId="61B37877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1E37208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14</w:t>
            </w:r>
          </w:p>
        </w:tc>
        <w:tc>
          <w:tcPr>
            <w:tcW w:w="3209" w:type="dxa"/>
            <w:noWrap/>
            <w:hideMark/>
          </w:tcPr>
          <w:p w14:paraId="3D9A83E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Rugby</w:t>
            </w:r>
          </w:p>
        </w:tc>
        <w:tc>
          <w:tcPr>
            <w:tcW w:w="3209" w:type="dxa"/>
            <w:noWrap/>
            <w:hideMark/>
          </w:tcPr>
          <w:p w14:paraId="6BC4385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Rugby</w:t>
            </w:r>
          </w:p>
        </w:tc>
      </w:tr>
      <w:tr w:rsidR="001D575A" w:rsidRPr="001D575A" w14:paraId="02E1CF66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D21530F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15</w:t>
            </w:r>
          </w:p>
        </w:tc>
        <w:tc>
          <w:tcPr>
            <w:tcW w:w="3209" w:type="dxa"/>
            <w:noWrap/>
            <w:hideMark/>
          </w:tcPr>
          <w:p w14:paraId="427C3A85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Waterpolo</w:t>
            </w:r>
            <w:proofErr w:type="spellEnd"/>
          </w:p>
        </w:tc>
        <w:tc>
          <w:tcPr>
            <w:tcW w:w="3209" w:type="dxa"/>
            <w:noWrap/>
            <w:hideMark/>
          </w:tcPr>
          <w:p w14:paraId="32DDD28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Pallanuoto</w:t>
            </w:r>
            <w:proofErr w:type="spellEnd"/>
          </w:p>
        </w:tc>
      </w:tr>
      <w:tr w:rsidR="001D575A" w:rsidRPr="001D575A" w14:paraId="7AD81BDF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BDE2D6F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16</w:t>
            </w:r>
          </w:p>
        </w:tc>
        <w:tc>
          <w:tcPr>
            <w:tcW w:w="3209" w:type="dxa"/>
            <w:noWrap/>
            <w:hideMark/>
          </w:tcPr>
          <w:p w14:paraId="0581C9B5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Golf</w:t>
            </w:r>
          </w:p>
        </w:tc>
        <w:tc>
          <w:tcPr>
            <w:tcW w:w="3209" w:type="dxa"/>
            <w:noWrap/>
            <w:hideMark/>
          </w:tcPr>
          <w:p w14:paraId="5F23C8B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Golf</w:t>
            </w:r>
          </w:p>
        </w:tc>
      </w:tr>
      <w:tr w:rsidR="001D575A" w:rsidRPr="001D575A" w14:paraId="094D31C7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4FB242D5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17</w:t>
            </w:r>
          </w:p>
        </w:tc>
        <w:tc>
          <w:tcPr>
            <w:tcW w:w="3209" w:type="dxa"/>
            <w:noWrap/>
            <w:hideMark/>
          </w:tcPr>
          <w:p w14:paraId="04BAB2E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Boxing</w:t>
            </w:r>
          </w:p>
        </w:tc>
        <w:tc>
          <w:tcPr>
            <w:tcW w:w="3209" w:type="dxa"/>
            <w:noWrap/>
            <w:hideMark/>
          </w:tcPr>
          <w:p w14:paraId="096F2E3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Boxing</w:t>
            </w:r>
          </w:p>
        </w:tc>
      </w:tr>
      <w:tr w:rsidR="001D575A" w:rsidRPr="001D575A" w14:paraId="7C3CFB4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17B5670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18</w:t>
            </w:r>
          </w:p>
        </w:tc>
        <w:tc>
          <w:tcPr>
            <w:tcW w:w="3209" w:type="dxa"/>
            <w:noWrap/>
            <w:hideMark/>
          </w:tcPr>
          <w:p w14:paraId="23AFFAE7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Darts</w:t>
            </w:r>
          </w:p>
        </w:tc>
        <w:tc>
          <w:tcPr>
            <w:tcW w:w="3209" w:type="dxa"/>
            <w:noWrap/>
            <w:hideMark/>
          </w:tcPr>
          <w:p w14:paraId="31393F45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Darts</w:t>
            </w:r>
          </w:p>
        </w:tc>
      </w:tr>
      <w:tr w:rsidR="001D575A" w:rsidRPr="001D575A" w14:paraId="3BC5889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4A7FC780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19</w:t>
            </w:r>
          </w:p>
        </w:tc>
        <w:tc>
          <w:tcPr>
            <w:tcW w:w="3209" w:type="dxa"/>
            <w:noWrap/>
            <w:hideMark/>
          </w:tcPr>
          <w:p w14:paraId="2315601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Surf</w:t>
            </w:r>
          </w:p>
        </w:tc>
        <w:tc>
          <w:tcPr>
            <w:tcW w:w="3209" w:type="dxa"/>
            <w:noWrap/>
            <w:hideMark/>
          </w:tcPr>
          <w:p w14:paraId="0613AC4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Surf</w:t>
            </w:r>
          </w:p>
        </w:tc>
      </w:tr>
      <w:tr w:rsidR="001D575A" w:rsidRPr="001D575A" w14:paraId="4899760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41616C6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20</w:t>
            </w:r>
          </w:p>
        </w:tc>
        <w:tc>
          <w:tcPr>
            <w:tcW w:w="3209" w:type="dxa"/>
            <w:noWrap/>
            <w:hideMark/>
          </w:tcPr>
          <w:p w14:paraId="7E745E73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Skating</w:t>
            </w:r>
          </w:p>
        </w:tc>
        <w:tc>
          <w:tcPr>
            <w:tcW w:w="3209" w:type="dxa"/>
            <w:noWrap/>
            <w:hideMark/>
          </w:tcPr>
          <w:p w14:paraId="51586EA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Skating</w:t>
            </w:r>
          </w:p>
        </w:tc>
      </w:tr>
      <w:tr w:rsidR="001D575A" w:rsidRPr="001D575A" w14:paraId="333F2991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4250B178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21</w:t>
            </w:r>
          </w:p>
        </w:tc>
        <w:tc>
          <w:tcPr>
            <w:tcW w:w="3209" w:type="dxa"/>
            <w:noWrap/>
            <w:hideMark/>
          </w:tcPr>
          <w:p w14:paraId="2CB52FC6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American Football</w:t>
            </w:r>
          </w:p>
        </w:tc>
        <w:tc>
          <w:tcPr>
            <w:tcW w:w="3209" w:type="dxa"/>
            <w:noWrap/>
            <w:hideMark/>
          </w:tcPr>
          <w:p w14:paraId="3DF676FA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FootballAmericano</w:t>
            </w:r>
            <w:proofErr w:type="spellEnd"/>
          </w:p>
        </w:tc>
      </w:tr>
      <w:tr w:rsidR="001D575A" w:rsidRPr="001D575A" w14:paraId="21963095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92A63DD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22</w:t>
            </w:r>
          </w:p>
        </w:tc>
        <w:tc>
          <w:tcPr>
            <w:tcW w:w="3209" w:type="dxa"/>
            <w:noWrap/>
            <w:hideMark/>
          </w:tcPr>
          <w:p w14:paraId="0A45D40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Alpine Skiing</w:t>
            </w:r>
          </w:p>
        </w:tc>
        <w:tc>
          <w:tcPr>
            <w:tcW w:w="3209" w:type="dxa"/>
            <w:noWrap/>
            <w:hideMark/>
          </w:tcPr>
          <w:p w14:paraId="33E2DF1D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SciAlpino</w:t>
            </w:r>
            <w:proofErr w:type="spellEnd"/>
          </w:p>
        </w:tc>
      </w:tr>
      <w:tr w:rsidR="001D575A" w:rsidRPr="001D575A" w14:paraId="2F39AA75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9D27DD4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23</w:t>
            </w:r>
          </w:p>
        </w:tc>
        <w:tc>
          <w:tcPr>
            <w:tcW w:w="3209" w:type="dxa"/>
            <w:noWrap/>
            <w:hideMark/>
          </w:tcPr>
          <w:p w14:paraId="3B31DC3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Nordic Skiing</w:t>
            </w:r>
          </w:p>
        </w:tc>
        <w:tc>
          <w:tcPr>
            <w:tcW w:w="3209" w:type="dxa"/>
            <w:noWrap/>
            <w:hideMark/>
          </w:tcPr>
          <w:p w14:paraId="02DB398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SciNordico</w:t>
            </w:r>
            <w:proofErr w:type="spellEnd"/>
          </w:p>
        </w:tc>
      </w:tr>
      <w:tr w:rsidR="001D575A" w:rsidRPr="001D575A" w14:paraId="2022DF4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524D24DE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24</w:t>
            </w:r>
          </w:p>
        </w:tc>
        <w:tc>
          <w:tcPr>
            <w:tcW w:w="3209" w:type="dxa"/>
            <w:noWrap/>
            <w:hideMark/>
          </w:tcPr>
          <w:p w14:paraId="748C4BB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Biathlon</w:t>
            </w:r>
          </w:p>
        </w:tc>
        <w:tc>
          <w:tcPr>
            <w:tcW w:w="3209" w:type="dxa"/>
            <w:noWrap/>
            <w:hideMark/>
          </w:tcPr>
          <w:p w14:paraId="45426B8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Biathlon</w:t>
            </w:r>
          </w:p>
        </w:tc>
      </w:tr>
      <w:tr w:rsidR="001D575A" w:rsidRPr="001D575A" w14:paraId="5A6F31BE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4DB543E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lastRenderedPageBreak/>
              <w:t>25</w:t>
            </w:r>
          </w:p>
        </w:tc>
        <w:tc>
          <w:tcPr>
            <w:tcW w:w="3209" w:type="dxa"/>
            <w:noWrap/>
            <w:hideMark/>
          </w:tcPr>
          <w:p w14:paraId="1D3BBEFE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Snooker</w:t>
            </w:r>
          </w:p>
        </w:tc>
        <w:tc>
          <w:tcPr>
            <w:tcW w:w="3209" w:type="dxa"/>
            <w:noWrap/>
            <w:hideMark/>
          </w:tcPr>
          <w:p w14:paraId="181AE27A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Snooker</w:t>
            </w:r>
          </w:p>
        </w:tc>
      </w:tr>
      <w:tr w:rsidR="001D575A" w:rsidRPr="001D575A" w14:paraId="0EA9BAA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6D4348A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26</w:t>
            </w:r>
          </w:p>
        </w:tc>
        <w:tc>
          <w:tcPr>
            <w:tcW w:w="3209" w:type="dxa"/>
            <w:noWrap/>
            <w:hideMark/>
          </w:tcPr>
          <w:p w14:paraId="45F08F43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Shows</w:t>
            </w:r>
          </w:p>
        </w:tc>
        <w:tc>
          <w:tcPr>
            <w:tcW w:w="3209" w:type="dxa"/>
            <w:noWrap/>
            <w:hideMark/>
          </w:tcPr>
          <w:p w14:paraId="38B4E45E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Spettacolo</w:t>
            </w:r>
            <w:proofErr w:type="spellEnd"/>
          </w:p>
        </w:tc>
      </w:tr>
      <w:tr w:rsidR="001D575A" w:rsidRPr="001D575A" w14:paraId="605EF22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06942C0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27</w:t>
            </w:r>
          </w:p>
        </w:tc>
        <w:tc>
          <w:tcPr>
            <w:tcW w:w="3209" w:type="dxa"/>
            <w:noWrap/>
            <w:hideMark/>
          </w:tcPr>
          <w:p w14:paraId="0132833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Poker</w:t>
            </w:r>
          </w:p>
        </w:tc>
        <w:tc>
          <w:tcPr>
            <w:tcW w:w="3209" w:type="dxa"/>
            <w:noWrap/>
            <w:hideMark/>
          </w:tcPr>
          <w:p w14:paraId="09DF8E33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Poker</w:t>
            </w:r>
          </w:p>
        </w:tc>
      </w:tr>
      <w:tr w:rsidR="001D575A" w:rsidRPr="001D575A" w14:paraId="362A95E1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57B926D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28</w:t>
            </w:r>
          </w:p>
        </w:tc>
        <w:tc>
          <w:tcPr>
            <w:tcW w:w="3209" w:type="dxa"/>
            <w:noWrap/>
            <w:hideMark/>
          </w:tcPr>
          <w:p w14:paraId="60AD24D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Ski Jumping</w:t>
            </w:r>
          </w:p>
        </w:tc>
        <w:tc>
          <w:tcPr>
            <w:tcW w:w="3209" w:type="dxa"/>
            <w:noWrap/>
            <w:hideMark/>
          </w:tcPr>
          <w:p w14:paraId="6D6AD2E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SaltoConGliSci</w:t>
            </w:r>
            <w:proofErr w:type="spellEnd"/>
          </w:p>
        </w:tc>
      </w:tr>
      <w:tr w:rsidR="001D575A" w:rsidRPr="001D575A" w14:paraId="41E6DA1D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AC4B32E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29</w:t>
            </w:r>
          </w:p>
        </w:tc>
        <w:tc>
          <w:tcPr>
            <w:tcW w:w="3209" w:type="dxa"/>
            <w:noWrap/>
            <w:hideMark/>
          </w:tcPr>
          <w:p w14:paraId="071AA86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Bandy</w:t>
            </w:r>
          </w:p>
        </w:tc>
        <w:tc>
          <w:tcPr>
            <w:tcW w:w="3209" w:type="dxa"/>
            <w:noWrap/>
            <w:hideMark/>
          </w:tcPr>
          <w:p w14:paraId="24BB563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Bandy</w:t>
            </w:r>
          </w:p>
        </w:tc>
      </w:tr>
      <w:tr w:rsidR="001D575A" w:rsidRPr="001D575A" w14:paraId="15ABE6EF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504A607A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30</w:t>
            </w:r>
          </w:p>
        </w:tc>
        <w:tc>
          <w:tcPr>
            <w:tcW w:w="3209" w:type="dxa"/>
            <w:noWrap/>
            <w:hideMark/>
          </w:tcPr>
          <w:p w14:paraId="50640F45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Rugby League</w:t>
            </w:r>
          </w:p>
        </w:tc>
        <w:tc>
          <w:tcPr>
            <w:tcW w:w="3209" w:type="dxa"/>
            <w:noWrap/>
            <w:hideMark/>
          </w:tcPr>
          <w:p w14:paraId="29AAB9F0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RugbyLeague</w:t>
            </w:r>
            <w:proofErr w:type="spellEnd"/>
          </w:p>
        </w:tc>
      </w:tr>
      <w:tr w:rsidR="001D575A" w:rsidRPr="001D575A" w14:paraId="35DAA906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EC721E2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31</w:t>
            </w:r>
          </w:p>
        </w:tc>
        <w:tc>
          <w:tcPr>
            <w:tcW w:w="3209" w:type="dxa"/>
            <w:noWrap/>
            <w:hideMark/>
          </w:tcPr>
          <w:p w14:paraId="386BCAB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Curling</w:t>
            </w:r>
          </w:p>
        </w:tc>
        <w:tc>
          <w:tcPr>
            <w:tcW w:w="3209" w:type="dxa"/>
            <w:noWrap/>
            <w:hideMark/>
          </w:tcPr>
          <w:p w14:paraId="1A4DCDBE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Curling</w:t>
            </w:r>
          </w:p>
        </w:tc>
      </w:tr>
      <w:tr w:rsidR="001D575A" w:rsidRPr="001D575A" w14:paraId="37F3768B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0930B19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32</w:t>
            </w:r>
          </w:p>
        </w:tc>
        <w:tc>
          <w:tcPr>
            <w:tcW w:w="3209" w:type="dxa"/>
            <w:noWrap/>
            <w:hideMark/>
          </w:tcPr>
          <w:p w14:paraId="441D6F3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Australian Football</w:t>
            </w:r>
          </w:p>
        </w:tc>
        <w:tc>
          <w:tcPr>
            <w:tcW w:w="3209" w:type="dxa"/>
            <w:noWrap/>
            <w:hideMark/>
          </w:tcPr>
          <w:p w14:paraId="384130A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FootballAustraliano</w:t>
            </w:r>
            <w:proofErr w:type="spellEnd"/>
          </w:p>
        </w:tc>
      </w:tr>
      <w:tr w:rsidR="001D575A" w:rsidRPr="001D575A" w14:paraId="4ABF0A6C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217751C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33</w:t>
            </w:r>
          </w:p>
        </w:tc>
        <w:tc>
          <w:tcPr>
            <w:tcW w:w="3209" w:type="dxa"/>
            <w:noWrap/>
            <w:hideMark/>
          </w:tcPr>
          <w:p w14:paraId="28F4790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Table Tennis</w:t>
            </w:r>
          </w:p>
        </w:tc>
        <w:tc>
          <w:tcPr>
            <w:tcW w:w="3209" w:type="dxa"/>
            <w:noWrap/>
            <w:hideMark/>
          </w:tcPr>
          <w:p w14:paraId="45D3004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TableTennis</w:t>
            </w:r>
            <w:proofErr w:type="spellEnd"/>
          </w:p>
        </w:tc>
      </w:tr>
      <w:tr w:rsidR="001D575A" w:rsidRPr="001D575A" w14:paraId="2631D460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DFFAE86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34</w:t>
            </w:r>
          </w:p>
        </w:tc>
        <w:tc>
          <w:tcPr>
            <w:tcW w:w="3209" w:type="dxa"/>
            <w:noWrap/>
            <w:hideMark/>
          </w:tcPr>
          <w:p w14:paraId="74D7039F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Aussie Football</w:t>
            </w:r>
          </w:p>
        </w:tc>
        <w:tc>
          <w:tcPr>
            <w:tcW w:w="3209" w:type="dxa"/>
            <w:noWrap/>
            <w:hideMark/>
          </w:tcPr>
          <w:p w14:paraId="77B2ECC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AussieFootball</w:t>
            </w:r>
            <w:proofErr w:type="spellEnd"/>
          </w:p>
        </w:tc>
      </w:tr>
      <w:tr w:rsidR="001D575A" w:rsidRPr="001D575A" w14:paraId="50F24D13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60AD3121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35</w:t>
            </w:r>
          </w:p>
        </w:tc>
        <w:tc>
          <w:tcPr>
            <w:tcW w:w="3209" w:type="dxa"/>
            <w:noWrap/>
            <w:hideMark/>
          </w:tcPr>
          <w:p w14:paraId="6F42990D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Badminton</w:t>
            </w:r>
          </w:p>
        </w:tc>
        <w:tc>
          <w:tcPr>
            <w:tcW w:w="3209" w:type="dxa"/>
            <w:noWrap/>
            <w:hideMark/>
          </w:tcPr>
          <w:p w14:paraId="68F66E4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Badminton</w:t>
            </w:r>
          </w:p>
        </w:tc>
      </w:tr>
      <w:tr w:rsidR="001D575A" w:rsidRPr="001D575A" w14:paraId="73862CA6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A83A837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36</w:t>
            </w:r>
          </w:p>
        </w:tc>
        <w:tc>
          <w:tcPr>
            <w:tcW w:w="3209" w:type="dxa"/>
            <w:noWrap/>
            <w:hideMark/>
          </w:tcPr>
          <w:p w14:paraId="27D94FC7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Beach Soccer</w:t>
            </w:r>
          </w:p>
        </w:tc>
        <w:tc>
          <w:tcPr>
            <w:tcW w:w="3209" w:type="dxa"/>
            <w:noWrap/>
            <w:hideMark/>
          </w:tcPr>
          <w:p w14:paraId="56D63A4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BeachSoccer</w:t>
            </w:r>
            <w:proofErr w:type="spellEnd"/>
          </w:p>
        </w:tc>
      </w:tr>
      <w:tr w:rsidR="001D575A" w:rsidRPr="001D575A" w14:paraId="448BB346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D6BD65C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37</w:t>
            </w:r>
          </w:p>
        </w:tc>
        <w:tc>
          <w:tcPr>
            <w:tcW w:w="3209" w:type="dxa"/>
            <w:noWrap/>
            <w:hideMark/>
          </w:tcPr>
          <w:p w14:paraId="2D0B839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Squash</w:t>
            </w:r>
          </w:p>
        </w:tc>
        <w:tc>
          <w:tcPr>
            <w:tcW w:w="3209" w:type="dxa"/>
            <w:noWrap/>
            <w:hideMark/>
          </w:tcPr>
          <w:p w14:paraId="2DC39DD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Squash</w:t>
            </w:r>
          </w:p>
        </w:tc>
      </w:tr>
      <w:tr w:rsidR="001D575A" w:rsidRPr="001D575A" w14:paraId="384B0183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E6960AB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38</w:t>
            </w:r>
          </w:p>
        </w:tc>
        <w:tc>
          <w:tcPr>
            <w:tcW w:w="3209" w:type="dxa"/>
            <w:noWrap/>
            <w:hideMark/>
          </w:tcPr>
          <w:p w14:paraId="6BAE4A99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Wintersports</w:t>
            </w:r>
            <w:proofErr w:type="spellEnd"/>
          </w:p>
        </w:tc>
        <w:tc>
          <w:tcPr>
            <w:tcW w:w="3209" w:type="dxa"/>
            <w:noWrap/>
            <w:hideMark/>
          </w:tcPr>
          <w:p w14:paraId="1870BE8E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Wintersports</w:t>
            </w:r>
            <w:proofErr w:type="spellEnd"/>
          </w:p>
        </w:tc>
      </w:tr>
      <w:tr w:rsidR="001D575A" w:rsidRPr="001D575A" w14:paraId="14C2A8FA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085D3B6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39</w:t>
            </w:r>
          </w:p>
        </w:tc>
        <w:tc>
          <w:tcPr>
            <w:tcW w:w="3209" w:type="dxa"/>
            <w:noWrap/>
            <w:hideMark/>
          </w:tcPr>
          <w:p w14:paraId="1917ADC8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Bowls</w:t>
            </w:r>
          </w:p>
        </w:tc>
        <w:tc>
          <w:tcPr>
            <w:tcW w:w="3209" w:type="dxa"/>
            <w:noWrap/>
            <w:hideMark/>
          </w:tcPr>
          <w:p w14:paraId="3C72A22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Bowls</w:t>
            </w:r>
          </w:p>
        </w:tc>
      </w:tr>
      <w:tr w:rsidR="001D575A" w:rsidRPr="001D575A" w14:paraId="7ED95245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AD94242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40</w:t>
            </w:r>
          </w:p>
        </w:tc>
        <w:tc>
          <w:tcPr>
            <w:tcW w:w="3209" w:type="dxa"/>
            <w:noWrap/>
            <w:hideMark/>
          </w:tcPr>
          <w:p w14:paraId="4BCFA3B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Field Hockey</w:t>
            </w:r>
          </w:p>
        </w:tc>
        <w:tc>
          <w:tcPr>
            <w:tcW w:w="3209" w:type="dxa"/>
            <w:noWrap/>
            <w:hideMark/>
          </w:tcPr>
          <w:p w14:paraId="77C9414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FieldHockey</w:t>
            </w:r>
            <w:proofErr w:type="spellEnd"/>
          </w:p>
        </w:tc>
      </w:tr>
      <w:tr w:rsidR="001D575A" w:rsidRPr="001D575A" w14:paraId="7BE73C3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236246A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41</w:t>
            </w:r>
          </w:p>
        </w:tc>
        <w:tc>
          <w:tcPr>
            <w:tcW w:w="3209" w:type="dxa"/>
            <w:noWrap/>
            <w:hideMark/>
          </w:tcPr>
          <w:p w14:paraId="221FE06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Olympics</w:t>
            </w:r>
          </w:p>
        </w:tc>
        <w:tc>
          <w:tcPr>
            <w:tcW w:w="3209" w:type="dxa"/>
            <w:noWrap/>
            <w:hideMark/>
          </w:tcPr>
          <w:p w14:paraId="3BEFDC67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Olympics</w:t>
            </w:r>
          </w:p>
        </w:tc>
      </w:tr>
      <w:tr w:rsidR="001D575A" w:rsidRPr="001D575A" w14:paraId="1E7BDEA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0FE4A9E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42</w:t>
            </w:r>
          </w:p>
        </w:tc>
        <w:tc>
          <w:tcPr>
            <w:tcW w:w="3209" w:type="dxa"/>
            <w:noWrap/>
            <w:hideMark/>
          </w:tcPr>
          <w:p w14:paraId="66818F99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Athletics</w:t>
            </w:r>
          </w:p>
        </w:tc>
        <w:tc>
          <w:tcPr>
            <w:tcW w:w="3209" w:type="dxa"/>
            <w:noWrap/>
            <w:hideMark/>
          </w:tcPr>
          <w:p w14:paraId="136ED8B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Athletics</w:t>
            </w:r>
          </w:p>
        </w:tc>
      </w:tr>
      <w:tr w:rsidR="001D575A" w:rsidRPr="001D575A" w14:paraId="0E8F7132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1119C380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43</w:t>
            </w:r>
          </w:p>
        </w:tc>
        <w:tc>
          <w:tcPr>
            <w:tcW w:w="3209" w:type="dxa"/>
            <w:noWrap/>
            <w:hideMark/>
          </w:tcPr>
          <w:p w14:paraId="246DD1A1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Horse Racing</w:t>
            </w:r>
          </w:p>
        </w:tc>
        <w:tc>
          <w:tcPr>
            <w:tcW w:w="3209" w:type="dxa"/>
            <w:noWrap/>
            <w:hideMark/>
          </w:tcPr>
          <w:p w14:paraId="240FD5F2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HorseRacing</w:t>
            </w:r>
            <w:proofErr w:type="spellEnd"/>
          </w:p>
        </w:tc>
      </w:tr>
      <w:tr w:rsidR="001D575A" w:rsidRPr="001D575A" w14:paraId="60622B79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FF63B32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44</w:t>
            </w:r>
          </w:p>
        </w:tc>
        <w:tc>
          <w:tcPr>
            <w:tcW w:w="3209" w:type="dxa"/>
            <w:noWrap/>
            <w:hideMark/>
          </w:tcPr>
          <w:p w14:paraId="1449B134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Soccer Fantasy</w:t>
            </w:r>
          </w:p>
        </w:tc>
        <w:tc>
          <w:tcPr>
            <w:tcW w:w="3209" w:type="dxa"/>
            <w:noWrap/>
            <w:hideMark/>
          </w:tcPr>
          <w:p w14:paraId="6A1FC8AB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Soccer Fantasy</w:t>
            </w:r>
          </w:p>
        </w:tc>
      </w:tr>
    </w:tbl>
    <w:p w14:paraId="0B6E3D2F" w14:textId="265A84A7" w:rsidR="001D575A" w:rsidRDefault="001D575A" w:rsidP="00E00A33">
      <w:pPr>
        <w:pStyle w:val="testotabella"/>
      </w:pPr>
    </w:p>
    <w:p w14:paraId="14EEC078" w14:textId="77777777" w:rsidR="001D575A" w:rsidRDefault="001D575A" w:rsidP="00E00A33">
      <w:pPr>
        <w:pStyle w:val="testotabella"/>
      </w:pPr>
    </w:p>
    <w:p w14:paraId="2A9C5B1D" w14:textId="298AF08D" w:rsidR="00FB5A26" w:rsidRDefault="29872FA2" w:rsidP="004D7E80">
      <w:pPr>
        <w:pStyle w:val="Titlewithnumbers"/>
        <w:rPr>
          <w:b w:val="0"/>
          <w:bCs w:val="0"/>
        </w:rPr>
      </w:pPr>
      <w:bookmarkStart w:id="140" w:name="_Toc158627517"/>
      <w:r>
        <w:t>Event Type</w:t>
      </w:r>
      <w:r w:rsidR="00EB45F3">
        <w:t>s</w:t>
      </w:r>
      <w:bookmarkEnd w:id="140"/>
    </w:p>
    <w:p w14:paraId="24F9573F" w14:textId="77777777" w:rsidR="00FB5A26" w:rsidRDefault="00FB5A26" w:rsidP="00E00A33">
      <w:pPr>
        <w:pStyle w:val="testotabella"/>
        <w:rPr>
          <w:rFonts w:cs="Times-Bold"/>
          <w:b/>
          <w:bCs/>
          <w:color w:val="1B4164"/>
          <w:sz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FB5A26" w:rsidRPr="00FB5A26" w14:paraId="4BB1BA9E" w14:textId="77777777" w:rsidTr="00103F38">
        <w:trPr>
          <w:trHeight w:val="300"/>
        </w:trPr>
        <w:tc>
          <w:tcPr>
            <w:tcW w:w="4813" w:type="dxa"/>
            <w:shd w:val="clear" w:color="auto" w:fill="B8CCE4" w:themeFill="accent1" w:themeFillTint="66"/>
            <w:noWrap/>
            <w:hideMark/>
          </w:tcPr>
          <w:p w14:paraId="5C72DF08" w14:textId="6B143C17" w:rsidR="00FB5A26" w:rsidRPr="00FB5A26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FB5A26">
              <w:rPr>
                <w:rFonts w:ascii="Calibri" w:hAnsi="Calibri" w:cs="Calibri"/>
                <w:b/>
                <w:szCs w:val="22"/>
                <w:lang w:val="en-US" w:eastAsia="en-US"/>
              </w:rPr>
              <w:t>EventTypeID</w:t>
            </w:r>
            <w:proofErr w:type="spellEnd"/>
          </w:p>
        </w:tc>
        <w:tc>
          <w:tcPr>
            <w:tcW w:w="4814" w:type="dxa"/>
            <w:shd w:val="clear" w:color="auto" w:fill="B8CCE4" w:themeFill="accent1" w:themeFillTint="66"/>
            <w:noWrap/>
            <w:hideMark/>
          </w:tcPr>
          <w:p w14:paraId="3DE31537" w14:textId="05745540" w:rsidR="00FB5A26" w:rsidRPr="00FB5A26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FB5A26">
              <w:rPr>
                <w:rFonts w:ascii="Calibri" w:hAnsi="Calibri" w:cs="Calibri"/>
                <w:b/>
                <w:szCs w:val="22"/>
                <w:lang w:val="en-US" w:eastAsia="en-US"/>
              </w:rPr>
              <w:t>EventType</w:t>
            </w:r>
            <w:proofErr w:type="spellEnd"/>
          </w:p>
        </w:tc>
      </w:tr>
      <w:tr w:rsidR="00FB5A26" w:rsidRPr="00FB5A26" w14:paraId="25476CA5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7C511EDB" w14:textId="77777777" w:rsidR="00FB5A26" w:rsidRPr="00103F38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</w:t>
            </w:r>
          </w:p>
        </w:tc>
        <w:tc>
          <w:tcPr>
            <w:tcW w:w="4814" w:type="dxa"/>
            <w:noWrap/>
            <w:hideMark/>
          </w:tcPr>
          <w:p w14:paraId="4F19A122" w14:textId="77777777" w:rsidR="00FB5A26" w:rsidRPr="00FB5A26" w:rsidRDefault="00FB5A26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FB5A26">
              <w:rPr>
                <w:rFonts w:ascii="Calibri" w:hAnsi="Calibri" w:cs="Calibri"/>
                <w:szCs w:val="22"/>
                <w:lang w:val="en-US" w:eastAsia="en-US"/>
              </w:rPr>
              <w:t>Prematch</w:t>
            </w:r>
            <w:proofErr w:type="spellEnd"/>
          </w:p>
        </w:tc>
      </w:tr>
      <w:tr w:rsidR="00FB5A26" w:rsidRPr="00FB5A26" w14:paraId="60B108A9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401FC0DF" w14:textId="77777777" w:rsidR="00FB5A26" w:rsidRPr="00103F38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</w:t>
            </w:r>
          </w:p>
        </w:tc>
        <w:tc>
          <w:tcPr>
            <w:tcW w:w="4814" w:type="dxa"/>
            <w:noWrap/>
            <w:hideMark/>
          </w:tcPr>
          <w:p w14:paraId="1D36F711" w14:textId="77777777" w:rsidR="00FB5A26" w:rsidRPr="00FB5A26" w:rsidRDefault="00FB5A26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FB5A26">
              <w:rPr>
                <w:rFonts w:ascii="Calibri" w:hAnsi="Calibri" w:cs="Calibri"/>
                <w:szCs w:val="22"/>
                <w:lang w:val="en-US" w:eastAsia="en-US"/>
              </w:rPr>
              <w:t>Winner</w:t>
            </w:r>
          </w:p>
        </w:tc>
      </w:tr>
      <w:tr w:rsidR="00FB5A26" w:rsidRPr="00FB5A26" w14:paraId="51D82EC8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02A63229" w14:textId="77777777" w:rsidR="00FB5A26" w:rsidRPr="00103F38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6</w:t>
            </w:r>
          </w:p>
        </w:tc>
        <w:tc>
          <w:tcPr>
            <w:tcW w:w="4814" w:type="dxa"/>
            <w:noWrap/>
            <w:hideMark/>
          </w:tcPr>
          <w:p w14:paraId="3CDEFE8D" w14:textId="77777777" w:rsidR="00FB5A26" w:rsidRPr="00FB5A26" w:rsidRDefault="00FB5A26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FB5A26">
              <w:rPr>
                <w:rFonts w:ascii="Calibri" w:hAnsi="Calibri" w:cs="Calibri"/>
                <w:szCs w:val="22"/>
                <w:lang w:val="en-US" w:eastAsia="en-US"/>
              </w:rPr>
              <w:t>Antepost</w:t>
            </w:r>
            <w:proofErr w:type="spellEnd"/>
          </w:p>
        </w:tc>
      </w:tr>
      <w:tr w:rsidR="00FB5A26" w:rsidRPr="00FB5A26" w14:paraId="5C1F8BDF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6D878B0A" w14:textId="77777777" w:rsidR="00FB5A26" w:rsidRPr="00103F38" w:rsidRDefault="00FB5A26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10</w:t>
            </w:r>
          </w:p>
        </w:tc>
        <w:tc>
          <w:tcPr>
            <w:tcW w:w="4814" w:type="dxa"/>
            <w:noWrap/>
            <w:hideMark/>
          </w:tcPr>
          <w:p w14:paraId="03EDFD6A" w14:textId="77777777" w:rsidR="00FB5A26" w:rsidRPr="00FB5A26" w:rsidRDefault="00FB5A26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FB5A26">
              <w:rPr>
                <w:rFonts w:ascii="Calibri" w:hAnsi="Calibri" w:cs="Calibri"/>
                <w:szCs w:val="22"/>
                <w:lang w:val="en-US" w:eastAsia="en-US"/>
              </w:rPr>
              <w:t>Live</w:t>
            </w:r>
          </w:p>
        </w:tc>
      </w:tr>
    </w:tbl>
    <w:p w14:paraId="1E5029EA" w14:textId="77777777" w:rsidR="00FB5A26" w:rsidRDefault="00FB5A26" w:rsidP="00E00A33">
      <w:pPr>
        <w:pStyle w:val="testotabella"/>
      </w:pPr>
    </w:p>
    <w:p w14:paraId="38C00EE0" w14:textId="77777777" w:rsidR="00AD0A9F" w:rsidRPr="00AD0A9F" w:rsidRDefault="00AD0A9F" w:rsidP="00AD0A9F">
      <w:pPr>
        <w:pStyle w:val="Titlewithnumbers"/>
        <w:numPr>
          <w:ilvl w:val="0"/>
          <w:numId w:val="0"/>
        </w:numPr>
        <w:ind w:left="1069"/>
        <w:rPr>
          <w:b w:val="0"/>
          <w:bCs w:val="0"/>
        </w:rPr>
      </w:pPr>
    </w:p>
    <w:p w14:paraId="7D79C6EF" w14:textId="4D89C10E" w:rsidR="001D575A" w:rsidRPr="001D575A" w:rsidRDefault="00F8385D" w:rsidP="004D7E80">
      <w:pPr>
        <w:pStyle w:val="Titlewithnumbers"/>
        <w:rPr>
          <w:b w:val="0"/>
          <w:bCs w:val="0"/>
        </w:rPr>
      </w:pPr>
      <w:bookmarkStart w:id="141" w:name="_Toc158627518"/>
      <w:r>
        <w:t>Event Additional Data</w:t>
      </w:r>
      <w:r w:rsidR="00EB45F3">
        <w:t xml:space="preserve"> </w:t>
      </w:r>
      <w:r>
        <w:t>Type</w:t>
      </w:r>
      <w:r w:rsidR="00EB45F3">
        <w:t>s</w:t>
      </w:r>
      <w:bookmarkEnd w:id="141"/>
    </w:p>
    <w:p w14:paraId="24A2EB6E" w14:textId="5AEAF199" w:rsidR="001D575A" w:rsidRDefault="001D575A" w:rsidP="00E00A33">
      <w:pPr>
        <w:pStyle w:val="testotabella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</w:tblGrid>
      <w:tr w:rsidR="001D575A" w:rsidRPr="001D575A" w14:paraId="53627749" w14:textId="77777777" w:rsidTr="00103F38">
        <w:trPr>
          <w:trHeight w:val="300"/>
        </w:trPr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7DB94342" w14:textId="7088EAB8" w:rsidR="001D575A" w:rsidRPr="001D575A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EventAdditionalDataTypeID</w:t>
            </w:r>
            <w:proofErr w:type="spellEnd"/>
          </w:p>
        </w:tc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47564359" w14:textId="6D55C4B4" w:rsidR="001D575A" w:rsidRPr="001D575A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EventAdditionalDataType</w:t>
            </w:r>
            <w:proofErr w:type="spellEnd"/>
          </w:p>
        </w:tc>
      </w:tr>
      <w:tr w:rsidR="001D575A" w:rsidRPr="001D575A" w14:paraId="5784A1FE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32CA7C05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64</w:t>
            </w:r>
          </w:p>
        </w:tc>
        <w:tc>
          <w:tcPr>
            <w:tcW w:w="3209" w:type="dxa"/>
            <w:noWrap/>
            <w:hideMark/>
          </w:tcPr>
          <w:p w14:paraId="1D04AD9A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ImporterCode</w:t>
            </w:r>
            <w:proofErr w:type="spellEnd"/>
          </w:p>
        </w:tc>
      </w:tr>
      <w:tr w:rsidR="001D575A" w:rsidRPr="001D575A" w14:paraId="213BF04D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DC44253" w14:textId="77777777" w:rsidR="001D575A" w:rsidRPr="00103F38" w:rsidRDefault="001D575A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75</w:t>
            </w:r>
          </w:p>
        </w:tc>
        <w:tc>
          <w:tcPr>
            <w:tcW w:w="3209" w:type="dxa"/>
            <w:noWrap/>
            <w:hideMark/>
          </w:tcPr>
          <w:p w14:paraId="3D3123EC" w14:textId="77777777" w:rsidR="001D575A" w:rsidRPr="001D575A" w:rsidRDefault="001D575A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D575A">
              <w:rPr>
                <w:rFonts w:ascii="Calibri" w:hAnsi="Calibri" w:cs="Calibri"/>
                <w:szCs w:val="22"/>
                <w:lang w:val="en-US" w:eastAsia="en-US"/>
              </w:rPr>
              <w:t>BetradarMatchID</w:t>
            </w:r>
            <w:proofErr w:type="spellEnd"/>
          </w:p>
        </w:tc>
      </w:tr>
    </w:tbl>
    <w:p w14:paraId="024357B9" w14:textId="5C17AF04" w:rsidR="001D575A" w:rsidRPr="00103F38" w:rsidRDefault="001D575A" w:rsidP="00E00A33">
      <w:pPr>
        <w:pStyle w:val="testotabella"/>
        <w:rPr>
          <w:rFonts w:cs="Times-Bold"/>
          <w:b/>
          <w:color w:val="1B4164"/>
          <w:sz w:val="22"/>
          <w:lang w:eastAsia="ar-SA"/>
        </w:rPr>
      </w:pPr>
    </w:p>
    <w:p w14:paraId="52AACC4B" w14:textId="77777777" w:rsidR="00AD0A9F" w:rsidRPr="00AD0A9F" w:rsidRDefault="00AD0A9F" w:rsidP="00AD0A9F">
      <w:pPr>
        <w:pStyle w:val="Titlewithnumbers"/>
        <w:numPr>
          <w:ilvl w:val="0"/>
          <w:numId w:val="0"/>
        </w:numPr>
        <w:ind w:left="1069"/>
        <w:rPr>
          <w:b w:val="0"/>
          <w:bCs w:val="0"/>
        </w:rPr>
      </w:pPr>
    </w:p>
    <w:p w14:paraId="13A20236" w14:textId="7F3295D3" w:rsidR="00121C63" w:rsidRDefault="64F444A1" w:rsidP="00103F38">
      <w:pPr>
        <w:pStyle w:val="Titlewithnumbers"/>
        <w:rPr>
          <w:b w:val="0"/>
          <w:bCs w:val="0"/>
        </w:rPr>
      </w:pPr>
      <w:bookmarkStart w:id="142" w:name="_Toc158627519"/>
      <w:proofErr w:type="spellStart"/>
      <w:r>
        <w:t>SubEvent</w:t>
      </w:r>
      <w:proofErr w:type="spellEnd"/>
      <w:r>
        <w:t xml:space="preserve"> Additional Data</w:t>
      </w:r>
      <w:r w:rsidR="00EB45F3">
        <w:t xml:space="preserve"> </w:t>
      </w:r>
      <w:r>
        <w:t>Type</w:t>
      </w:r>
      <w:r w:rsidR="00EB45F3">
        <w:t>s</w:t>
      </w:r>
      <w:bookmarkEnd w:id="142"/>
    </w:p>
    <w:p w14:paraId="47E8FD24" w14:textId="0D0AA04E" w:rsidR="00121C63" w:rsidRPr="00103F38" w:rsidRDefault="00121C63" w:rsidP="00121C63">
      <w:pPr>
        <w:pStyle w:val="testotabella"/>
        <w:rPr>
          <w:rFonts w:cs="Times-Bold"/>
          <w:b/>
          <w:color w:val="1B4164"/>
          <w:sz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121C63" w:rsidRPr="00121C63" w14:paraId="2726665E" w14:textId="77777777" w:rsidTr="00103F38">
        <w:trPr>
          <w:trHeight w:val="300"/>
        </w:trPr>
        <w:tc>
          <w:tcPr>
            <w:tcW w:w="4813" w:type="dxa"/>
            <w:shd w:val="clear" w:color="auto" w:fill="B8CCE4" w:themeFill="accent1" w:themeFillTint="66"/>
            <w:noWrap/>
            <w:hideMark/>
          </w:tcPr>
          <w:p w14:paraId="36FBA270" w14:textId="295ECEDB" w:rsidR="00121C63" w:rsidRPr="00121C63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SubEventAdditionalDataTypeID</w:t>
            </w:r>
            <w:proofErr w:type="spellEnd"/>
          </w:p>
        </w:tc>
        <w:tc>
          <w:tcPr>
            <w:tcW w:w="4814" w:type="dxa"/>
            <w:shd w:val="clear" w:color="auto" w:fill="B8CCE4" w:themeFill="accent1" w:themeFillTint="66"/>
            <w:noWrap/>
            <w:hideMark/>
          </w:tcPr>
          <w:p w14:paraId="6E936213" w14:textId="4C051697" w:rsidR="00121C63" w:rsidRPr="00121C63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SubEventAdditionalDataType</w:t>
            </w:r>
            <w:proofErr w:type="spellEnd"/>
          </w:p>
        </w:tc>
      </w:tr>
      <w:tr w:rsidR="00121C63" w:rsidRPr="00121C63" w14:paraId="787EE6DD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6A8DEE31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14</w:t>
            </w:r>
          </w:p>
        </w:tc>
        <w:tc>
          <w:tcPr>
            <w:tcW w:w="4814" w:type="dxa"/>
            <w:noWrap/>
            <w:hideMark/>
          </w:tcPr>
          <w:p w14:paraId="61F7BF9D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Statistic Code</w:t>
            </w:r>
          </w:p>
        </w:tc>
      </w:tr>
      <w:tr w:rsidR="00121C63" w:rsidRPr="00121C63" w14:paraId="7E83AC96" w14:textId="77777777" w:rsidTr="00103F38">
        <w:trPr>
          <w:trHeight w:val="300"/>
        </w:trPr>
        <w:tc>
          <w:tcPr>
            <w:tcW w:w="4813" w:type="dxa"/>
            <w:noWrap/>
            <w:hideMark/>
          </w:tcPr>
          <w:p w14:paraId="3A17DD5B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34</w:t>
            </w:r>
          </w:p>
        </w:tc>
        <w:tc>
          <w:tcPr>
            <w:tcW w:w="4814" w:type="dxa"/>
            <w:noWrap/>
            <w:hideMark/>
          </w:tcPr>
          <w:p w14:paraId="4093BB42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ImporterCode</w:t>
            </w:r>
            <w:proofErr w:type="spellEnd"/>
          </w:p>
        </w:tc>
      </w:tr>
    </w:tbl>
    <w:p w14:paraId="122E1883" w14:textId="77777777" w:rsidR="00ED3295" w:rsidRDefault="00ED3295" w:rsidP="00103F38">
      <w:pPr>
        <w:pStyle w:val="testotabella"/>
        <w:rPr>
          <w:rFonts w:cs="Times-Bold"/>
          <w:b/>
          <w:bCs/>
          <w:color w:val="1B4164"/>
          <w:sz w:val="22"/>
          <w:lang w:eastAsia="ar-SA"/>
        </w:rPr>
      </w:pPr>
    </w:p>
    <w:p w14:paraId="3A9A688B" w14:textId="77777777" w:rsidR="00AD0A9F" w:rsidRPr="00AD0A9F" w:rsidRDefault="00AD0A9F" w:rsidP="00AD0A9F">
      <w:pPr>
        <w:pStyle w:val="Titlewithnumbers"/>
        <w:numPr>
          <w:ilvl w:val="0"/>
          <w:numId w:val="0"/>
        </w:numPr>
        <w:ind w:left="1069"/>
        <w:rPr>
          <w:b w:val="0"/>
          <w:bCs w:val="0"/>
        </w:rPr>
      </w:pPr>
    </w:p>
    <w:p w14:paraId="1C9AC037" w14:textId="7D6C30D5" w:rsidR="00121C63" w:rsidRDefault="64F444A1" w:rsidP="004D7E80">
      <w:pPr>
        <w:pStyle w:val="Titlewithnumbers"/>
        <w:rPr>
          <w:b w:val="0"/>
          <w:bCs w:val="0"/>
        </w:rPr>
      </w:pPr>
      <w:bookmarkStart w:id="143" w:name="_Toc158627520"/>
      <w:proofErr w:type="spellStart"/>
      <w:r>
        <w:t>BetslipDetailOutcome</w:t>
      </w:r>
      <w:bookmarkEnd w:id="143"/>
      <w:proofErr w:type="spellEnd"/>
    </w:p>
    <w:p w14:paraId="1B43CBA9" w14:textId="7F92E50E" w:rsidR="00121C63" w:rsidRPr="00121C63" w:rsidRDefault="00121C63" w:rsidP="00121C63">
      <w:pPr>
        <w:pStyle w:val="testotabella"/>
        <w:rPr>
          <w:rFonts w:cs="Times-Bold"/>
          <w:b/>
          <w:bCs/>
          <w:color w:val="1B4164"/>
          <w:sz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21C63" w:rsidRPr="00121C63" w14:paraId="5B719879" w14:textId="77777777" w:rsidTr="00103F38">
        <w:trPr>
          <w:trHeight w:val="300"/>
        </w:trPr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6CD952CA" w14:textId="022287C2" w:rsidR="00121C63" w:rsidRPr="00121C63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BetslipDetailOutcomeID</w:t>
            </w:r>
            <w:proofErr w:type="spellEnd"/>
          </w:p>
        </w:tc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6849F642" w14:textId="1B93A25C" w:rsidR="00121C63" w:rsidRPr="00121C63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proofErr w:type="spellStart"/>
            <w:r w:rsidRPr="00121C63">
              <w:rPr>
                <w:rFonts w:ascii="Calibri" w:hAnsi="Calibri" w:cs="Calibri"/>
                <w:b/>
                <w:szCs w:val="22"/>
                <w:lang w:val="en-US" w:eastAsia="en-US"/>
              </w:rPr>
              <w:t>BetslipDetailOutcome</w:t>
            </w:r>
            <w:proofErr w:type="spellEnd"/>
          </w:p>
        </w:tc>
        <w:tc>
          <w:tcPr>
            <w:tcW w:w="3209" w:type="dxa"/>
            <w:shd w:val="clear" w:color="auto" w:fill="B8CCE4" w:themeFill="accent1" w:themeFillTint="66"/>
            <w:noWrap/>
            <w:hideMark/>
          </w:tcPr>
          <w:p w14:paraId="78792AF3" w14:textId="2F22B25E" w:rsidR="00121C63" w:rsidRPr="00121C63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b/>
                <w:szCs w:val="22"/>
                <w:lang w:val="en-US" w:eastAsia="en-US"/>
              </w:rPr>
              <w:t>Enabled</w:t>
            </w:r>
          </w:p>
        </w:tc>
      </w:tr>
      <w:tr w:rsidR="00121C63" w:rsidRPr="00121C63" w14:paraId="6FA6FC97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2FF33EE3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lastRenderedPageBreak/>
              <w:t>0</w:t>
            </w:r>
          </w:p>
        </w:tc>
        <w:tc>
          <w:tcPr>
            <w:tcW w:w="3209" w:type="dxa"/>
            <w:noWrap/>
            <w:hideMark/>
          </w:tcPr>
          <w:p w14:paraId="21C057A5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In Progress</w:t>
            </w:r>
          </w:p>
        </w:tc>
        <w:tc>
          <w:tcPr>
            <w:tcW w:w="3209" w:type="dxa"/>
            <w:noWrap/>
            <w:hideMark/>
          </w:tcPr>
          <w:p w14:paraId="6AEF0BDD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  <w:tr w:rsidR="00121C63" w:rsidRPr="00121C63" w14:paraId="3B38A385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4352EDA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</w:t>
            </w:r>
          </w:p>
        </w:tc>
        <w:tc>
          <w:tcPr>
            <w:tcW w:w="3209" w:type="dxa"/>
            <w:noWrap/>
            <w:hideMark/>
          </w:tcPr>
          <w:p w14:paraId="37536718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Loser</w:t>
            </w:r>
          </w:p>
        </w:tc>
        <w:tc>
          <w:tcPr>
            <w:tcW w:w="3209" w:type="dxa"/>
            <w:noWrap/>
            <w:hideMark/>
          </w:tcPr>
          <w:p w14:paraId="15A6CDFA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  <w:tr w:rsidR="00121C63" w:rsidRPr="00121C63" w14:paraId="06A7B9DB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06E60BE6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2</w:t>
            </w:r>
          </w:p>
        </w:tc>
        <w:tc>
          <w:tcPr>
            <w:tcW w:w="3209" w:type="dxa"/>
            <w:noWrap/>
            <w:hideMark/>
          </w:tcPr>
          <w:p w14:paraId="42631D38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Cancelled</w:t>
            </w:r>
          </w:p>
        </w:tc>
        <w:tc>
          <w:tcPr>
            <w:tcW w:w="3209" w:type="dxa"/>
            <w:noWrap/>
            <w:hideMark/>
          </w:tcPr>
          <w:p w14:paraId="6F64BCB1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  <w:tr w:rsidR="00121C63" w:rsidRPr="00121C63" w14:paraId="3F92A8C3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6B91BB3B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3</w:t>
            </w:r>
          </w:p>
        </w:tc>
        <w:tc>
          <w:tcPr>
            <w:tcW w:w="3209" w:type="dxa"/>
            <w:noWrap/>
            <w:hideMark/>
          </w:tcPr>
          <w:p w14:paraId="50C8BADF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Winning</w:t>
            </w:r>
          </w:p>
        </w:tc>
        <w:tc>
          <w:tcPr>
            <w:tcW w:w="3209" w:type="dxa"/>
            <w:noWrap/>
            <w:hideMark/>
          </w:tcPr>
          <w:p w14:paraId="3FB5E157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  <w:tr w:rsidR="00121C63" w:rsidRPr="00121C63" w14:paraId="5C948BBA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86118BA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4</w:t>
            </w:r>
          </w:p>
        </w:tc>
        <w:tc>
          <w:tcPr>
            <w:tcW w:w="3209" w:type="dxa"/>
            <w:noWrap/>
            <w:hideMark/>
          </w:tcPr>
          <w:p w14:paraId="3FFE9A3F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Clear Event</w:t>
            </w:r>
          </w:p>
        </w:tc>
        <w:tc>
          <w:tcPr>
            <w:tcW w:w="3209" w:type="dxa"/>
            <w:noWrap/>
            <w:hideMark/>
          </w:tcPr>
          <w:p w14:paraId="25703456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0</w:t>
            </w:r>
          </w:p>
        </w:tc>
      </w:tr>
      <w:tr w:rsidR="00121C63" w:rsidRPr="00121C63" w14:paraId="468B7FAE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49C13929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10</w:t>
            </w:r>
          </w:p>
        </w:tc>
        <w:tc>
          <w:tcPr>
            <w:tcW w:w="3209" w:type="dxa"/>
            <w:noWrap/>
            <w:hideMark/>
          </w:tcPr>
          <w:p w14:paraId="14BAA487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Half Winning</w:t>
            </w:r>
          </w:p>
        </w:tc>
        <w:tc>
          <w:tcPr>
            <w:tcW w:w="3209" w:type="dxa"/>
            <w:noWrap/>
            <w:hideMark/>
          </w:tcPr>
          <w:p w14:paraId="57467F39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  <w:tr w:rsidR="00121C63" w:rsidRPr="00121C63" w14:paraId="7B4EF63F" w14:textId="77777777" w:rsidTr="00103F38">
        <w:trPr>
          <w:trHeight w:val="300"/>
        </w:trPr>
        <w:tc>
          <w:tcPr>
            <w:tcW w:w="3209" w:type="dxa"/>
            <w:noWrap/>
            <w:hideMark/>
          </w:tcPr>
          <w:p w14:paraId="70AE051C" w14:textId="77777777" w:rsidR="00121C63" w:rsidRPr="00103F38" w:rsidRDefault="00121C63" w:rsidP="00103F38">
            <w:pPr>
              <w:rPr>
                <w:rFonts w:ascii="Calibri" w:hAnsi="Calibri" w:cs="Calibri"/>
                <w:b/>
                <w:szCs w:val="22"/>
                <w:lang w:val="en-US" w:eastAsia="en-US"/>
              </w:rPr>
            </w:pPr>
            <w:r w:rsidRPr="00103F38">
              <w:rPr>
                <w:rFonts w:ascii="Calibri" w:hAnsi="Calibri" w:cs="Calibri"/>
                <w:b/>
                <w:szCs w:val="22"/>
                <w:lang w:val="en-US" w:eastAsia="en-US"/>
              </w:rPr>
              <w:t>11</w:t>
            </w:r>
          </w:p>
        </w:tc>
        <w:tc>
          <w:tcPr>
            <w:tcW w:w="3209" w:type="dxa"/>
            <w:noWrap/>
            <w:hideMark/>
          </w:tcPr>
          <w:p w14:paraId="5F06E746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Half Losing</w:t>
            </w:r>
          </w:p>
        </w:tc>
        <w:tc>
          <w:tcPr>
            <w:tcW w:w="3209" w:type="dxa"/>
            <w:noWrap/>
            <w:hideMark/>
          </w:tcPr>
          <w:p w14:paraId="26E35C0C" w14:textId="77777777" w:rsidR="00121C63" w:rsidRPr="00121C63" w:rsidRDefault="00121C63" w:rsidP="00103F38">
            <w:pPr>
              <w:rPr>
                <w:rFonts w:ascii="Calibri" w:hAnsi="Calibri" w:cs="Calibri"/>
                <w:szCs w:val="22"/>
                <w:lang w:val="en-US" w:eastAsia="en-US"/>
              </w:rPr>
            </w:pPr>
            <w:r w:rsidRPr="00121C63">
              <w:rPr>
                <w:rFonts w:ascii="Calibri" w:hAnsi="Calibri" w:cs="Calibri"/>
                <w:szCs w:val="22"/>
                <w:lang w:val="en-US" w:eastAsia="en-US"/>
              </w:rPr>
              <w:t>1</w:t>
            </w:r>
          </w:p>
        </w:tc>
      </w:tr>
    </w:tbl>
    <w:p w14:paraId="7D41F7E9" w14:textId="2E680BA4" w:rsidR="2580270B" w:rsidRDefault="2580270B" w:rsidP="2580270B">
      <w:pPr>
        <w:pStyle w:val="Titlewithnumbers"/>
        <w:numPr>
          <w:ilvl w:val="0"/>
          <w:numId w:val="0"/>
        </w:numPr>
        <w:rPr>
          <w:szCs w:val="22"/>
        </w:rPr>
      </w:pPr>
    </w:p>
    <w:p w14:paraId="116404F3" w14:textId="77777777" w:rsidR="00AD0A9F" w:rsidRDefault="00AD0A9F" w:rsidP="00AD0A9F">
      <w:pPr>
        <w:pStyle w:val="Titlewithnumbers"/>
        <w:numPr>
          <w:ilvl w:val="0"/>
          <w:numId w:val="0"/>
        </w:numPr>
        <w:ind w:left="1069"/>
      </w:pPr>
    </w:p>
    <w:p w14:paraId="54BE65F1" w14:textId="50A97E6D" w:rsidR="2580270B" w:rsidRDefault="560675B7" w:rsidP="2580270B">
      <w:pPr>
        <w:pStyle w:val="Titlewithnumbers"/>
      </w:pPr>
      <w:bookmarkStart w:id="144" w:name="_Toc158627521"/>
      <w:proofErr w:type="spellStart"/>
      <w:r>
        <w:t>FreeBet</w:t>
      </w:r>
      <w:proofErr w:type="spellEnd"/>
      <w:r>
        <w:t xml:space="preserve"> Status</w:t>
      </w:r>
      <w:r w:rsidR="00EB45F3">
        <w:t>es</w:t>
      </w:r>
      <w:bookmarkEnd w:id="144"/>
    </w:p>
    <w:p w14:paraId="1DB2BE52" w14:textId="77777777" w:rsidR="2580270B" w:rsidRDefault="2580270B" w:rsidP="2580270B">
      <w:pPr>
        <w:pStyle w:val="testotabella"/>
        <w:rPr>
          <w:rFonts w:cs="Times-Bold"/>
          <w:b/>
          <w:bCs/>
          <w:color w:val="1B4164"/>
          <w:sz w:val="22"/>
          <w:szCs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2580270B" w14:paraId="76864848" w14:textId="77777777" w:rsidTr="2580270B">
        <w:trPr>
          <w:trHeight w:val="300"/>
        </w:trPr>
        <w:tc>
          <w:tcPr>
            <w:tcW w:w="4813" w:type="dxa"/>
            <w:shd w:val="clear" w:color="auto" w:fill="B8CCE4" w:themeFill="accent1" w:themeFillTint="66"/>
          </w:tcPr>
          <w:p w14:paraId="2CF4E2B0" w14:textId="0606A102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FreeBetStatusId</w:t>
            </w:r>
            <w:proofErr w:type="spellEnd"/>
          </w:p>
        </w:tc>
        <w:tc>
          <w:tcPr>
            <w:tcW w:w="4814" w:type="dxa"/>
            <w:shd w:val="clear" w:color="auto" w:fill="B8CCE4" w:themeFill="accent1" w:themeFillTint="66"/>
          </w:tcPr>
          <w:p w14:paraId="78B35690" w14:textId="19BD788F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FreeBetStatus</w:t>
            </w:r>
            <w:proofErr w:type="spellEnd"/>
          </w:p>
        </w:tc>
      </w:tr>
      <w:tr w:rsidR="2580270B" w14:paraId="27722CAC" w14:textId="77777777" w:rsidTr="2580270B">
        <w:trPr>
          <w:trHeight w:val="300"/>
        </w:trPr>
        <w:tc>
          <w:tcPr>
            <w:tcW w:w="4813" w:type="dxa"/>
          </w:tcPr>
          <w:p w14:paraId="5D6E741B" w14:textId="77777777" w:rsidR="00FB5A26" w:rsidRDefault="00FB5A26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1</w:t>
            </w:r>
          </w:p>
        </w:tc>
        <w:tc>
          <w:tcPr>
            <w:tcW w:w="4814" w:type="dxa"/>
          </w:tcPr>
          <w:p w14:paraId="5723DFA0" w14:textId="40CC741E" w:rsidR="2580270B" w:rsidRDefault="2580270B" w:rsidP="2580270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2580270B">
              <w:rPr>
                <w:rFonts w:ascii="Calibri" w:hAnsi="Calibri" w:cs="Calibri"/>
                <w:lang w:val="en-US" w:eastAsia="en-US"/>
              </w:rPr>
              <w:t>ToBeCredited</w:t>
            </w:r>
            <w:proofErr w:type="spellEnd"/>
          </w:p>
        </w:tc>
      </w:tr>
      <w:tr w:rsidR="2580270B" w14:paraId="12909CFE" w14:textId="77777777" w:rsidTr="2580270B">
        <w:trPr>
          <w:trHeight w:val="300"/>
        </w:trPr>
        <w:tc>
          <w:tcPr>
            <w:tcW w:w="4813" w:type="dxa"/>
          </w:tcPr>
          <w:p w14:paraId="45648EB5" w14:textId="528953AC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2</w:t>
            </w:r>
          </w:p>
        </w:tc>
        <w:tc>
          <w:tcPr>
            <w:tcW w:w="4814" w:type="dxa"/>
          </w:tcPr>
          <w:p w14:paraId="4CC0FE4E" w14:textId="43EC8E98" w:rsidR="2580270B" w:rsidRDefault="2580270B" w:rsidP="2580270B">
            <w:pPr>
              <w:rPr>
                <w:rFonts w:ascii="Calibri" w:hAnsi="Calibri" w:cs="Calibri"/>
                <w:lang w:val="en-US" w:eastAsia="en-US"/>
              </w:rPr>
            </w:pPr>
            <w:r w:rsidRPr="2580270B">
              <w:rPr>
                <w:rFonts w:ascii="Calibri" w:hAnsi="Calibri" w:cs="Calibri"/>
                <w:lang w:val="en-US" w:eastAsia="en-US"/>
              </w:rPr>
              <w:t>Credited</w:t>
            </w:r>
          </w:p>
        </w:tc>
      </w:tr>
      <w:tr w:rsidR="2580270B" w14:paraId="478F8065" w14:textId="77777777" w:rsidTr="2580270B">
        <w:trPr>
          <w:trHeight w:val="300"/>
        </w:trPr>
        <w:tc>
          <w:tcPr>
            <w:tcW w:w="4813" w:type="dxa"/>
          </w:tcPr>
          <w:p w14:paraId="23B46AB0" w14:textId="43EBA579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3</w:t>
            </w:r>
          </w:p>
        </w:tc>
        <w:tc>
          <w:tcPr>
            <w:tcW w:w="4814" w:type="dxa"/>
          </w:tcPr>
          <w:p w14:paraId="6BA62873" w14:textId="0E542A1B" w:rsidR="2580270B" w:rsidRDefault="2580270B" w:rsidP="2580270B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2580270B">
              <w:rPr>
                <w:rFonts w:ascii="Calibri" w:hAnsi="Calibri" w:cs="Calibri"/>
                <w:lang w:val="en-US" w:eastAsia="en-US"/>
              </w:rPr>
              <w:t>NotCredited</w:t>
            </w:r>
            <w:proofErr w:type="spellEnd"/>
          </w:p>
        </w:tc>
      </w:tr>
      <w:tr w:rsidR="2580270B" w14:paraId="491EFBE3" w14:textId="77777777" w:rsidTr="2580270B">
        <w:trPr>
          <w:trHeight w:val="300"/>
        </w:trPr>
        <w:tc>
          <w:tcPr>
            <w:tcW w:w="4813" w:type="dxa"/>
          </w:tcPr>
          <w:p w14:paraId="3796128A" w14:textId="28C658CE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4</w:t>
            </w:r>
          </w:p>
        </w:tc>
        <w:tc>
          <w:tcPr>
            <w:tcW w:w="4814" w:type="dxa"/>
          </w:tcPr>
          <w:p w14:paraId="1A3D5172" w14:textId="449EDDCC" w:rsidR="2580270B" w:rsidRDefault="2580270B" w:rsidP="2580270B">
            <w:pPr>
              <w:rPr>
                <w:rFonts w:ascii="Calibri" w:hAnsi="Calibri" w:cs="Calibri"/>
                <w:lang w:val="en-US" w:eastAsia="en-US"/>
              </w:rPr>
            </w:pPr>
            <w:r w:rsidRPr="2580270B">
              <w:rPr>
                <w:rFonts w:ascii="Calibri" w:hAnsi="Calibri" w:cs="Calibri"/>
                <w:lang w:val="en-US" w:eastAsia="en-US"/>
              </w:rPr>
              <w:t>Processing</w:t>
            </w:r>
          </w:p>
        </w:tc>
      </w:tr>
      <w:tr w:rsidR="2580270B" w14:paraId="1F3448E4" w14:textId="77777777" w:rsidTr="2580270B">
        <w:trPr>
          <w:trHeight w:val="300"/>
        </w:trPr>
        <w:tc>
          <w:tcPr>
            <w:tcW w:w="4813" w:type="dxa"/>
          </w:tcPr>
          <w:p w14:paraId="77642984" w14:textId="18225243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5</w:t>
            </w:r>
          </w:p>
        </w:tc>
        <w:tc>
          <w:tcPr>
            <w:tcW w:w="4814" w:type="dxa"/>
          </w:tcPr>
          <w:p w14:paraId="7D4E5D33" w14:textId="75EFB447" w:rsidR="2580270B" w:rsidRDefault="2580270B" w:rsidP="2580270B">
            <w:pPr>
              <w:rPr>
                <w:color w:val="000000" w:themeColor="text1"/>
                <w:szCs w:val="22"/>
                <w:lang w:val="en-US" w:eastAsia="en-US"/>
              </w:rPr>
            </w:pPr>
            <w:r w:rsidRPr="2580270B">
              <w:rPr>
                <w:rFonts w:ascii="Calibri" w:hAnsi="Calibri" w:cs="Calibri"/>
                <w:lang w:val="en-US" w:eastAsia="en-US"/>
              </w:rPr>
              <w:t>Expired</w:t>
            </w:r>
          </w:p>
        </w:tc>
      </w:tr>
      <w:tr w:rsidR="2580270B" w14:paraId="3F9EB7DB" w14:textId="77777777" w:rsidTr="2580270B">
        <w:trPr>
          <w:trHeight w:val="300"/>
        </w:trPr>
        <w:tc>
          <w:tcPr>
            <w:tcW w:w="4813" w:type="dxa"/>
          </w:tcPr>
          <w:p w14:paraId="72F361FE" w14:textId="09A515BF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6</w:t>
            </w:r>
          </w:p>
        </w:tc>
        <w:tc>
          <w:tcPr>
            <w:tcW w:w="4814" w:type="dxa"/>
          </w:tcPr>
          <w:p w14:paraId="19202372" w14:textId="41DCBC97" w:rsidR="2580270B" w:rsidRDefault="2580270B" w:rsidP="2580270B">
            <w:pPr>
              <w:rPr>
                <w:color w:val="000000" w:themeColor="text1"/>
                <w:szCs w:val="22"/>
                <w:lang w:val="en-US" w:eastAsia="en-US"/>
              </w:rPr>
            </w:pPr>
            <w:r w:rsidRPr="2580270B">
              <w:rPr>
                <w:rFonts w:ascii="Calibri" w:hAnsi="Calibri" w:cs="Calibri"/>
                <w:lang w:val="en-US" w:eastAsia="en-US"/>
              </w:rPr>
              <w:t>Cancelled</w:t>
            </w:r>
          </w:p>
        </w:tc>
      </w:tr>
      <w:tr w:rsidR="2580270B" w14:paraId="2AD15571" w14:textId="77777777" w:rsidTr="2580270B">
        <w:trPr>
          <w:trHeight w:val="300"/>
        </w:trPr>
        <w:tc>
          <w:tcPr>
            <w:tcW w:w="4813" w:type="dxa"/>
          </w:tcPr>
          <w:p w14:paraId="5014CCD5" w14:textId="540639A4" w:rsidR="2580270B" w:rsidRDefault="2580270B" w:rsidP="2580270B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2580270B">
              <w:rPr>
                <w:rFonts w:ascii="Calibri" w:hAnsi="Calibri" w:cs="Calibri"/>
                <w:b/>
                <w:bCs/>
                <w:lang w:val="en-US" w:eastAsia="en-US"/>
              </w:rPr>
              <w:t>7</w:t>
            </w:r>
          </w:p>
        </w:tc>
        <w:tc>
          <w:tcPr>
            <w:tcW w:w="4814" w:type="dxa"/>
          </w:tcPr>
          <w:p w14:paraId="17B739CA" w14:textId="7F75941E" w:rsidR="2580270B" w:rsidRDefault="2580270B" w:rsidP="2580270B">
            <w:pPr>
              <w:rPr>
                <w:rFonts w:ascii="Calibri" w:hAnsi="Calibri" w:cs="Calibri"/>
                <w:lang w:val="en-US" w:eastAsia="en-US"/>
              </w:rPr>
            </w:pPr>
            <w:r w:rsidRPr="2580270B">
              <w:rPr>
                <w:rFonts w:ascii="Calibri" w:hAnsi="Calibri" w:cs="Calibri"/>
                <w:lang w:val="en-US" w:eastAsia="en-US"/>
              </w:rPr>
              <w:t>Used</w:t>
            </w:r>
          </w:p>
        </w:tc>
      </w:tr>
    </w:tbl>
    <w:p w14:paraId="6A0D0E51" w14:textId="2A905E1B" w:rsidR="2580270B" w:rsidRDefault="2580270B" w:rsidP="1D34C2E7">
      <w:pPr>
        <w:pStyle w:val="testotabella"/>
        <w:rPr>
          <w:b/>
          <w:bCs/>
          <w:color w:val="000000" w:themeColor="text1"/>
          <w:lang w:eastAsia="ar-SA"/>
        </w:rPr>
      </w:pPr>
    </w:p>
    <w:p w14:paraId="4D603A90" w14:textId="4C81C8CA" w:rsidR="560675B7" w:rsidRDefault="560675B7" w:rsidP="54CE7160">
      <w:pPr>
        <w:pStyle w:val="Titlewithnumbers"/>
        <w:rPr>
          <w:u w:val="single"/>
        </w:rPr>
      </w:pPr>
      <w:bookmarkStart w:id="145" w:name="_Toc158627522"/>
      <w:r>
        <w:t>Session Status</w:t>
      </w:r>
      <w:r w:rsidR="00EB45F3">
        <w:t>es</w:t>
      </w:r>
      <w:bookmarkEnd w:id="145"/>
    </w:p>
    <w:p w14:paraId="68C5ED38" w14:textId="77777777" w:rsidR="1D34C2E7" w:rsidRDefault="1D34C2E7" w:rsidP="1D34C2E7">
      <w:pPr>
        <w:pStyle w:val="testotabella"/>
        <w:rPr>
          <w:rFonts w:cs="Times-Bold"/>
          <w:b/>
          <w:bCs/>
          <w:color w:val="1B4164"/>
          <w:sz w:val="22"/>
          <w:szCs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1D34C2E7" w14:paraId="52D26491" w14:textId="77777777" w:rsidTr="192E36DA">
        <w:trPr>
          <w:trHeight w:val="300"/>
        </w:trPr>
        <w:tc>
          <w:tcPr>
            <w:tcW w:w="4813" w:type="dxa"/>
            <w:shd w:val="clear" w:color="auto" w:fill="B8CCE4" w:themeFill="accent1" w:themeFillTint="66"/>
          </w:tcPr>
          <w:p w14:paraId="008F0C88" w14:textId="30ED5F66" w:rsidR="2580270B" w:rsidRDefault="2580270B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SessionStateId</w:t>
            </w:r>
            <w:proofErr w:type="spellEnd"/>
          </w:p>
        </w:tc>
        <w:tc>
          <w:tcPr>
            <w:tcW w:w="4814" w:type="dxa"/>
            <w:shd w:val="clear" w:color="auto" w:fill="B8CCE4" w:themeFill="accent1" w:themeFillTint="66"/>
          </w:tcPr>
          <w:p w14:paraId="2E1C4058" w14:textId="747071C4" w:rsidR="1D34C2E7" w:rsidRDefault="1D34C2E7" w:rsidP="1D34C2E7">
            <w:pPr>
              <w:spacing w:line="259" w:lineRule="auto"/>
            </w:pPr>
            <w:proofErr w:type="spellStart"/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SessionState</w:t>
            </w:r>
            <w:proofErr w:type="spellEnd"/>
          </w:p>
        </w:tc>
      </w:tr>
      <w:tr w:rsidR="1D34C2E7" w14:paraId="37B9ADB9" w14:textId="77777777" w:rsidTr="192E36DA">
        <w:trPr>
          <w:trHeight w:val="300"/>
        </w:trPr>
        <w:tc>
          <w:tcPr>
            <w:tcW w:w="4813" w:type="dxa"/>
          </w:tcPr>
          <w:p w14:paraId="0E92B413" w14:textId="77777777" w:rsidR="00FB5A26" w:rsidRDefault="00FB5A26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1</w:t>
            </w:r>
          </w:p>
        </w:tc>
        <w:tc>
          <w:tcPr>
            <w:tcW w:w="4814" w:type="dxa"/>
          </w:tcPr>
          <w:p w14:paraId="4B8150EA" w14:textId="61CE1D79" w:rsidR="1D34C2E7" w:rsidRDefault="1D34C2E7" w:rsidP="1D34C2E7">
            <w:pPr>
              <w:rPr>
                <w:rFonts w:ascii="Calibri" w:hAnsi="Calibri" w:cs="Calibri"/>
                <w:lang w:val="en-US" w:eastAsia="en-US"/>
              </w:rPr>
            </w:pPr>
            <w:r w:rsidRPr="1D34C2E7">
              <w:rPr>
                <w:rFonts w:ascii="Calibri" w:hAnsi="Calibri" w:cs="Calibri"/>
                <w:lang w:val="en-US" w:eastAsia="en-US"/>
              </w:rPr>
              <w:t>Active</w:t>
            </w:r>
          </w:p>
        </w:tc>
      </w:tr>
      <w:tr w:rsidR="1D34C2E7" w14:paraId="24E78465" w14:textId="77777777" w:rsidTr="192E36DA">
        <w:trPr>
          <w:trHeight w:val="300"/>
        </w:trPr>
        <w:tc>
          <w:tcPr>
            <w:tcW w:w="4813" w:type="dxa"/>
          </w:tcPr>
          <w:p w14:paraId="3D05DE36" w14:textId="528953AC" w:rsidR="2580270B" w:rsidRDefault="2580270B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2</w:t>
            </w:r>
          </w:p>
        </w:tc>
        <w:tc>
          <w:tcPr>
            <w:tcW w:w="4814" w:type="dxa"/>
          </w:tcPr>
          <w:p w14:paraId="6232B6F5" w14:textId="6CD7F7E0" w:rsidR="2580270B" w:rsidRDefault="2580270B" w:rsidP="1D34C2E7">
            <w:pPr>
              <w:rPr>
                <w:rFonts w:ascii="Calibri" w:hAnsi="Calibri" w:cs="Calibri"/>
                <w:lang w:val="en-US" w:eastAsia="en-US"/>
              </w:rPr>
            </w:pPr>
            <w:r w:rsidRPr="1D34C2E7">
              <w:rPr>
                <w:rFonts w:ascii="Calibri" w:hAnsi="Calibri" w:cs="Calibri"/>
                <w:lang w:val="en-US" w:eastAsia="en-US"/>
              </w:rPr>
              <w:t>Ended</w:t>
            </w:r>
          </w:p>
        </w:tc>
      </w:tr>
      <w:tr w:rsidR="1D34C2E7" w14:paraId="567B2BFE" w14:textId="77777777" w:rsidTr="192E36DA">
        <w:trPr>
          <w:trHeight w:val="300"/>
        </w:trPr>
        <w:tc>
          <w:tcPr>
            <w:tcW w:w="4813" w:type="dxa"/>
          </w:tcPr>
          <w:p w14:paraId="1CDA0A33" w14:textId="43EBA579" w:rsidR="2580270B" w:rsidRDefault="2580270B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3</w:t>
            </w:r>
          </w:p>
        </w:tc>
        <w:tc>
          <w:tcPr>
            <w:tcW w:w="4814" w:type="dxa"/>
          </w:tcPr>
          <w:p w14:paraId="005E227B" w14:textId="5BCABA46" w:rsidR="2580270B" w:rsidRDefault="2580270B" w:rsidP="1D34C2E7">
            <w:pPr>
              <w:rPr>
                <w:rFonts w:ascii="Calibri" w:hAnsi="Calibri" w:cs="Calibri"/>
                <w:lang w:val="en-US" w:eastAsia="en-US"/>
              </w:rPr>
            </w:pPr>
            <w:r w:rsidRPr="1D34C2E7">
              <w:rPr>
                <w:rFonts w:ascii="Calibri" w:hAnsi="Calibri" w:cs="Calibri"/>
                <w:lang w:val="en-US" w:eastAsia="en-US"/>
              </w:rPr>
              <w:t>In Timeout</w:t>
            </w:r>
          </w:p>
        </w:tc>
      </w:tr>
      <w:tr w:rsidR="1D34C2E7" w14:paraId="2072F6DE" w14:textId="77777777" w:rsidTr="192E36DA">
        <w:trPr>
          <w:trHeight w:val="300"/>
        </w:trPr>
        <w:tc>
          <w:tcPr>
            <w:tcW w:w="4813" w:type="dxa"/>
          </w:tcPr>
          <w:p w14:paraId="3BD13713" w14:textId="28C658CE" w:rsidR="2580270B" w:rsidRDefault="2580270B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4</w:t>
            </w:r>
          </w:p>
        </w:tc>
        <w:tc>
          <w:tcPr>
            <w:tcW w:w="4814" w:type="dxa"/>
          </w:tcPr>
          <w:p w14:paraId="3DB013D1" w14:textId="0D2821B0" w:rsidR="1D34C2E7" w:rsidRDefault="1D34C2E7" w:rsidP="1D34C2E7">
            <w:pPr>
              <w:rPr>
                <w:rFonts w:ascii="Calibri" w:hAnsi="Calibri" w:cs="Calibri"/>
                <w:lang w:val="en-US" w:eastAsia="en-US"/>
              </w:rPr>
            </w:pPr>
            <w:r w:rsidRPr="1D34C2E7">
              <w:rPr>
                <w:rFonts w:ascii="Calibri" w:hAnsi="Calibri" w:cs="Calibri"/>
                <w:lang w:val="en-US" w:eastAsia="en-US"/>
              </w:rPr>
              <w:t>Expired for new login</w:t>
            </w:r>
          </w:p>
        </w:tc>
      </w:tr>
      <w:tr w:rsidR="1D34C2E7" w14:paraId="6305D249" w14:textId="77777777" w:rsidTr="192E36DA">
        <w:trPr>
          <w:trHeight w:val="300"/>
        </w:trPr>
        <w:tc>
          <w:tcPr>
            <w:tcW w:w="4813" w:type="dxa"/>
          </w:tcPr>
          <w:p w14:paraId="0AB98B3B" w14:textId="18225243" w:rsidR="2580270B" w:rsidRDefault="2580270B" w:rsidP="1D34C2E7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D34C2E7">
              <w:rPr>
                <w:rFonts w:ascii="Calibri" w:hAnsi="Calibri" w:cs="Calibri"/>
                <w:b/>
                <w:bCs/>
                <w:lang w:val="en-US" w:eastAsia="en-US"/>
              </w:rPr>
              <w:t>5</w:t>
            </w:r>
          </w:p>
        </w:tc>
        <w:tc>
          <w:tcPr>
            <w:tcW w:w="4814" w:type="dxa"/>
          </w:tcPr>
          <w:p w14:paraId="072896B6" w14:textId="67322C28" w:rsidR="1D34C2E7" w:rsidRDefault="1D34C2E7" w:rsidP="1D34C2E7">
            <w:pPr>
              <w:rPr>
                <w:color w:val="000000" w:themeColor="text1"/>
                <w:lang w:val="en-US" w:eastAsia="en-US"/>
              </w:rPr>
            </w:pPr>
            <w:r w:rsidRPr="1D34C2E7">
              <w:rPr>
                <w:rFonts w:ascii="Calibri" w:hAnsi="Calibri" w:cs="Calibri"/>
                <w:lang w:val="en-US" w:eastAsia="en-US"/>
              </w:rPr>
              <w:t>Forced Logout</w:t>
            </w:r>
          </w:p>
        </w:tc>
      </w:tr>
    </w:tbl>
    <w:p w14:paraId="46930C76" w14:textId="60C8C71F" w:rsidR="1D34C2E7" w:rsidRDefault="1D34C2E7" w:rsidP="192E36DA">
      <w:pPr>
        <w:pStyle w:val="Titlewithnumbers"/>
        <w:numPr>
          <w:ilvl w:val="0"/>
          <w:numId w:val="0"/>
        </w:numPr>
        <w:ind w:left="349"/>
        <w:rPr>
          <w:u w:val="single"/>
        </w:rPr>
      </w:pPr>
    </w:p>
    <w:p w14:paraId="62C18722" w14:textId="4A2A7ECB" w:rsidR="1D34C2E7" w:rsidRDefault="560675B7" w:rsidP="192E36DA">
      <w:pPr>
        <w:pStyle w:val="Titlewithnumbers"/>
        <w:spacing w:line="259" w:lineRule="auto"/>
      </w:pPr>
      <w:bookmarkStart w:id="146" w:name="_Toc158627523"/>
      <w:r>
        <w:t xml:space="preserve">Application </w:t>
      </w:r>
      <w:r w:rsidR="192E36DA">
        <w:t>Types</w:t>
      </w:r>
      <w:bookmarkEnd w:id="146"/>
    </w:p>
    <w:p w14:paraId="2067AB04" w14:textId="77777777" w:rsidR="1D34C2E7" w:rsidRDefault="1D34C2E7" w:rsidP="192E36DA">
      <w:pPr>
        <w:pStyle w:val="testotabella"/>
        <w:rPr>
          <w:rFonts w:cs="Times-Bold"/>
          <w:b/>
          <w:bCs/>
          <w:color w:val="1B4164"/>
          <w:sz w:val="22"/>
          <w:szCs w:val="22"/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192E36DA" w14:paraId="4BEF3DE5" w14:textId="77777777" w:rsidTr="192E36DA">
        <w:trPr>
          <w:trHeight w:val="300"/>
        </w:trPr>
        <w:tc>
          <w:tcPr>
            <w:tcW w:w="4813" w:type="dxa"/>
            <w:shd w:val="clear" w:color="auto" w:fill="B8CCE4" w:themeFill="accent1" w:themeFillTint="66"/>
          </w:tcPr>
          <w:p w14:paraId="141CF80C" w14:textId="26CA6C61" w:rsidR="2580270B" w:rsidRDefault="2580270B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ApplicationTypeId</w:t>
            </w:r>
            <w:proofErr w:type="spellEnd"/>
          </w:p>
        </w:tc>
        <w:tc>
          <w:tcPr>
            <w:tcW w:w="4814" w:type="dxa"/>
            <w:shd w:val="clear" w:color="auto" w:fill="B8CCE4" w:themeFill="accent1" w:themeFillTint="66"/>
          </w:tcPr>
          <w:p w14:paraId="35E11D68" w14:textId="022CC3AF" w:rsidR="1D34C2E7" w:rsidRDefault="1D34C2E7" w:rsidP="192E36DA">
            <w:pPr>
              <w:spacing w:line="259" w:lineRule="auto"/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ApplicationType</w:t>
            </w:r>
            <w:proofErr w:type="spellEnd"/>
          </w:p>
        </w:tc>
      </w:tr>
      <w:tr w:rsidR="192E36DA" w14:paraId="246153D1" w14:textId="77777777" w:rsidTr="192E36DA">
        <w:trPr>
          <w:trHeight w:val="300"/>
        </w:trPr>
        <w:tc>
          <w:tcPr>
            <w:tcW w:w="4813" w:type="dxa"/>
          </w:tcPr>
          <w:p w14:paraId="4F198C21" w14:textId="77777777" w:rsidR="00FB5A26" w:rsidRDefault="00FB5A26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</w:t>
            </w:r>
          </w:p>
        </w:tc>
        <w:tc>
          <w:tcPr>
            <w:tcW w:w="4814" w:type="dxa"/>
          </w:tcPr>
          <w:p w14:paraId="1F83B955" w14:textId="2B427222" w:rsidR="192E36DA" w:rsidRDefault="192E36DA" w:rsidP="192E36DA">
            <w:pPr>
              <w:spacing w:line="259" w:lineRule="auto"/>
            </w:pPr>
            <w:r w:rsidRPr="192E36DA">
              <w:rPr>
                <w:rFonts w:ascii="Calibri" w:hAnsi="Calibri" w:cs="Calibri"/>
                <w:lang w:val="en-US" w:eastAsia="en-US"/>
              </w:rPr>
              <w:t>Web Site</w:t>
            </w:r>
          </w:p>
        </w:tc>
      </w:tr>
      <w:tr w:rsidR="192E36DA" w14:paraId="095FBFF4" w14:textId="77777777" w:rsidTr="192E36DA">
        <w:trPr>
          <w:trHeight w:val="300"/>
        </w:trPr>
        <w:tc>
          <w:tcPr>
            <w:tcW w:w="4813" w:type="dxa"/>
          </w:tcPr>
          <w:p w14:paraId="4BAD2844" w14:textId="528953AC" w:rsidR="2580270B" w:rsidRDefault="2580270B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2</w:t>
            </w:r>
          </w:p>
        </w:tc>
        <w:tc>
          <w:tcPr>
            <w:tcW w:w="4814" w:type="dxa"/>
          </w:tcPr>
          <w:p w14:paraId="7CEA3ACE" w14:textId="3E290692" w:rsidR="192E36DA" w:rsidRDefault="192E36DA" w:rsidP="192E36DA">
            <w:pPr>
              <w:spacing w:line="259" w:lineRule="auto"/>
            </w:pPr>
            <w:r w:rsidRPr="192E36DA">
              <w:rPr>
                <w:rFonts w:ascii="Calibri" w:hAnsi="Calibri" w:cs="Calibri"/>
                <w:lang w:val="en-US" w:eastAsia="en-US"/>
              </w:rPr>
              <w:t>Admin Web Site</w:t>
            </w:r>
          </w:p>
        </w:tc>
      </w:tr>
      <w:tr w:rsidR="192E36DA" w14:paraId="2D8C38D0" w14:textId="77777777" w:rsidTr="192E36DA">
        <w:trPr>
          <w:trHeight w:val="300"/>
        </w:trPr>
        <w:tc>
          <w:tcPr>
            <w:tcW w:w="4813" w:type="dxa"/>
          </w:tcPr>
          <w:p w14:paraId="734CAD1A" w14:textId="43EBA579" w:rsidR="2580270B" w:rsidRDefault="2580270B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3</w:t>
            </w:r>
          </w:p>
        </w:tc>
        <w:tc>
          <w:tcPr>
            <w:tcW w:w="4814" w:type="dxa"/>
          </w:tcPr>
          <w:p w14:paraId="05B3EB81" w14:textId="73AD5987" w:rsidR="192E36DA" w:rsidRDefault="192E36DA" w:rsidP="192E36DA">
            <w:pPr>
              <w:spacing w:line="259" w:lineRule="auto"/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WinApp</w:t>
            </w:r>
            <w:proofErr w:type="spellEnd"/>
          </w:p>
        </w:tc>
      </w:tr>
      <w:tr w:rsidR="192E36DA" w14:paraId="3692F77C" w14:textId="77777777" w:rsidTr="192E36DA">
        <w:trPr>
          <w:trHeight w:val="300"/>
        </w:trPr>
        <w:tc>
          <w:tcPr>
            <w:tcW w:w="4813" w:type="dxa"/>
          </w:tcPr>
          <w:p w14:paraId="54F0560E" w14:textId="28C658CE" w:rsidR="2580270B" w:rsidRDefault="2580270B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4</w:t>
            </w:r>
          </w:p>
        </w:tc>
        <w:tc>
          <w:tcPr>
            <w:tcW w:w="4814" w:type="dxa"/>
          </w:tcPr>
          <w:p w14:paraId="137C06F2" w14:textId="5655046B" w:rsidR="192E36DA" w:rsidRDefault="192E36DA" w:rsidP="192E36DA">
            <w:pPr>
              <w:spacing w:line="259" w:lineRule="auto"/>
            </w:pPr>
            <w:r w:rsidRPr="192E36DA">
              <w:rPr>
                <w:rFonts w:ascii="Calibri" w:hAnsi="Calibri" w:cs="Calibri"/>
                <w:lang w:val="en-US" w:eastAsia="en-US"/>
              </w:rPr>
              <w:t>Service</w:t>
            </w:r>
          </w:p>
        </w:tc>
      </w:tr>
      <w:tr w:rsidR="192E36DA" w14:paraId="27D656E7" w14:textId="77777777" w:rsidTr="192E36DA">
        <w:trPr>
          <w:trHeight w:val="300"/>
        </w:trPr>
        <w:tc>
          <w:tcPr>
            <w:tcW w:w="4813" w:type="dxa"/>
          </w:tcPr>
          <w:p w14:paraId="0B98DFA0" w14:textId="18225243" w:rsidR="2580270B" w:rsidRDefault="2580270B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5</w:t>
            </w:r>
          </w:p>
        </w:tc>
        <w:tc>
          <w:tcPr>
            <w:tcW w:w="4814" w:type="dxa"/>
          </w:tcPr>
          <w:p w14:paraId="0B855456" w14:textId="3A747859" w:rsidR="192E36DA" w:rsidRDefault="192E36DA" w:rsidP="192E36DA">
            <w:pPr>
              <w:spacing w:line="259" w:lineRule="auto"/>
            </w:pPr>
            <w:r w:rsidRPr="192E36DA">
              <w:rPr>
                <w:rFonts w:ascii="Calibri" w:hAnsi="Calibri" w:cs="Calibri"/>
                <w:lang w:val="en-US" w:eastAsia="en-US"/>
              </w:rPr>
              <w:t>Spider</w:t>
            </w:r>
          </w:p>
        </w:tc>
      </w:tr>
      <w:tr w:rsidR="192E36DA" w14:paraId="769DAD82" w14:textId="77777777" w:rsidTr="192E36DA">
        <w:trPr>
          <w:trHeight w:val="300"/>
        </w:trPr>
        <w:tc>
          <w:tcPr>
            <w:tcW w:w="4813" w:type="dxa"/>
          </w:tcPr>
          <w:p w14:paraId="6374BCC0" w14:textId="6DFA0C3A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6</w:t>
            </w:r>
          </w:p>
        </w:tc>
        <w:tc>
          <w:tcPr>
            <w:tcW w:w="4814" w:type="dxa"/>
          </w:tcPr>
          <w:p w14:paraId="253F7C05" w14:textId="198ED4C9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Database</w:t>
            </w:r>
          </w:p>
        </w:tc>
      </w:tr>
      <w:tr w:rsidR="192E36DA" w14:paraId="64AAC44F" w14:textId="77777777" w:rsidTr="192E36DA">
        <w:trPr>
          <w:trHeight w:val="300"/>
        </w:trPr>
        <w:tc>
          <w:tcPr>
            <w:tcW w:w="4813" w:type="dxa"/>
          </w:tcPr>
          <w:p w14:paraId="5EDD48B2" w14:textId="661A0E98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7</w:t>
            </w:r>
          </w:p>
        </w:tc>
        <w:tc>
          <w:tcPr>
            <w:tcW w:w="4814" w:type="dxa"/>
          </w:tcPr>
          <w:p w14:paraId="41235836" w14:textId="75EA517A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Cashier</w:t>
            </w:r>
          </w:p>
        </w:tc>
      </w:tr>
      <w:tr w:rsidR="192E36DA" w14:paraId="1AE2D158" w14:textId="77777777" w:rsidTr="192E36DA">
        <w:trPr>
          <w:trHeight w:val="300"/>
        </w:trPr>
        <w:tc>
          <w:tcPr>
            <w:tcW w:w="4813" w:type="dxa"/>
          </w:tcPr>
          <w:p w14:paraId="7CCD400F" w14:textId="08702E42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8</w:t>
            </w:r>
          </w:p>
        </w:tc>
        <w:tc>
          <w:tcPr>
            <w:tcW w:w="4814" w:type="dxa"/>
          </w:tcPr>
          <w:p w14:paraId="6F344372" w14:textId="310FCDA9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Casinò</w:t>
            </w:r>
            <w:proofErr w:type="spellEnd"/>
          </w:p>
        </w:tc>
      </w:tr>
      <w:tr w:rsidR="192E36DA" w14:paraId="37A3EE0D" w14:textId="77777777" w:rsidTr="192E36DA">
        <w:trPr>
          <w:trHeight w:val="300"/>
        </w:trPr>
        <w:tc>
          <w:tcPr>
            <w:tcW w:w="4813" w:type="dxa"/>
          </w:tcPr>
          <w:p w14:paraId="540CF980" w14:textId="5EED6FBD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9</w:t>
            </w:r>
          </w:p>
        </w:tc>
        <w:tc>
          <w:tcPr>
            <w:tcW w:w="4814" w:type="dxa"/>
          </w:tcPr>
          <w:p w14:paraId="589ECA1C" w14:textId="5C5F5FDA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ThirdParties</w:t>
            </w:r>
            <w:proofErr w:type="spellEnd"/>
          </w:p>
        </w:tc>
      </w:tr>
      <w:tr w:rsidR="192E36DA" w14:paraId="5593889D" w14:textId="77777777" w:rsidTr="192E36DA">
        <w:trPr>
          <w:trHeight w:val="300"/>
        </w:trPr>
        <w:tc>
          <w:tcPr>
            <w:tcW w:w="4813" w:type="dxa"/>
          </w:tcPr>
          <w:p w14:paraId="21E26BD5" w14:textId="06A8794F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10</w:t>
            </w:r>
          </w:p>
        </w:tc>
        <w:tc>
          <w:tcPr>
            <w:tcW w:w="4814" w:type="dxa"/>
          </w:tcPr>
          <w:p w14:paraId="0456BCE3" w14:textId="14D10488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Mobile</w:t>
            </w:r>
          </w:p>
        </w:tc>
      </w:tr>
      <w:tr w:rsidR="192E36DA" w14:paraId="3CC87F55" w14:textId="77777777" w:rsidTr="192E36DA">
        <w:trPr>
          <w:trHeight w:val="300"/>
        </w:trPr>
        <w:tc>
          <w:tcPr>
            <w:tcW w:w="4813" w:type="dxa"/>
          </w:tcPr>
          <w:p w14:paraId="529D6F1B" w14:textId="33CF9F3A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11</w:t>
            </w:r>
          </w:p>
        </w:tc>
        <w:tc>
          <w:tcPr>
            <w:tcW w:w="4814" w:type="dxa"/>
          </w:tcPr>
          <w:p w14:paraId="6FE51FD9" w14:textId="007F4901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Client</w:t>
            </w:r>
          </w:p>
        </w:tc>
      </w:tr>
      <w:tr w:rsidR="192E36DA" w14:paraId="4E771F22" w14:textId="77777777" w:rsidTr="192E36DA">
        <w:trPr>
          <w:trHeight w:val="300"/>
        </w:trPr>
        <w:tc>
          <w:tcPr>
            <w:tcW w:w="4813" w:type="dxa"/>
          </w:tcPr>
          <w:p w14:paraId="2481DDD1" w14:textId="4F735CC6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12</w:t>
            </w:r>
          </w:p>
        </w:tc>
        <w:tc>
          <w:tcPr>
            <w:tcW w:w="4814" w:type="dxa"/>
          </w:tcPr>
          <w:p w14:paraId="22BFEE79" w14:textId="4869C19F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Api</w:t>
            </w:r>
          </w:p>
        </w:tc>
      </w:tr>
      <w:tr w:rsidR="192E36DA" w14:paraId="04086F75" w14:textId="77777777" w:rsidTr="192E36DA">
        <w:trPr>
          <w:trHeight w:val="300"/>
        </w:trPr>
        <w:tc>
          <w:tcPr>
            <w:tcW w:w="4813" w:type="dxa"/>
          </w:tcPr>
          <w:p w14:paraId="7D992263" w14:textId="0686F1ED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13</w:t>
            </w:r>
          </w:p>
        </w:tc>
        <w:tc>
          <w:tcPr>
            <w:tcW w:w="4814" w:type="dxa"/>
          </w:tcPr>
          <w:p w14:paraId="2E579E87" w14:textId="21A1E7AC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Custom Website</w:t>
            </w:r>
          </w:p>
        </w:tc>
      </w:tr>
      <w:tr w:rsidR="192E36DA" w14:paraId="37BB958A" w14:textId="77777777" w:rsidTr="192E36DA">
        <w:trPr>
          <w:trHeight w:val="300"/>
        </w:trPr>
        <w:tc>
          <w:tcPr>
            <w:tcW w:w="4813" w:type="dxa"/>
          </w:tcPr>
          <w:p w14:paraId="042EA0E0" w14:textId="61A9E5CF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15</w:t>
            </w:r>
          </w:p>
        </w:tc>
        <w:tc>
          <w:tcPr>
            <w:tcW w:w="4814" w:type="dxa"/>
          </w:tcPr>
          <w:p w14:paraId="3F391D6E" w14:textId="27B6D280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ISBetsSolarCommissions</w:t>
            </w:r>
            <w:proofErr w:type="spellEnd"/>
          </w:p>
        </w:tc>
      </w:tr>
      <w:tr w:rsidR="192E36DA" w14:paraId="1DD67F90" w14:textId="77777777" w:rsidTr="192E36DA">
        <w:trPr>
          <w:trHeight w:val="300"/>
        </w:trPr>
        <w:tc>
          <w:tcPr>
            <w:tcW w:w="4813" w:type="dxa"/>
          </w:tcPr>
          <w:p w14:paraId="4B31B00F" w14:textId="7AA6AE61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lastRenderedPageBreak/>
              <w:t>16</w:t>
            </w:r>
          </w:p>
        </w:tc>
        <w:tc>
          <w:tcPr>
            <w:tcW w:w="4814" w:type="dxa"/>
          </w:tcPr>
          <w:p w14:paraId="08A4EB65" w14:textId="315995B6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ISBetsBetGenius</w:t>
            </w:r>
            <w:proofErr w:type="spellEnd"/>
          </w:p>
        </w:tc>
      </w:tr>
      <w:tr w:rsidR="192E36DA" w14:paraId="15BB6F42" w14:textId="77777777" w:rsidTr="192E36DA">
        <w:trPr>
          <w:trHeight w:val="300"/>
        </w:trPr>
        <w:tc>
          <w:tcPr>
            <w:tcW w:w="4813" w:type="dxa"/>
          </w:tcPr>
          <w:p w14:paraId="52A7C3F0" w14:textId="76C63BC4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17</w:t>
            </w:r>
          </w:p>
        </w:tc>
        <w:tc>
          <w:tcPr>
            <w:tcW w:w="4814" w:type="dxa"/>
          </w:tcPr>
          <w:p w14:paraId="57833B30" w14:textId="14BD874C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192E36DA">
              <w:rPr>
                <w:rFonts w:ascii="Calibri" w:hAnsi="Calibri" w:cs="Calibri"/>
                <w:lang w:val="en-US" w:eastAsia="en-US"/>
              </w:rPr>
              <w:t>ISBetsSportingSolutions</w:t>
            </w:r>
            <w:proofErr w:type="spellEnd"/>
          </w:p>
        </w:tc>
      </w:tr>
      <w:tr w:rsidR="192E36DA" w14:paraId="5549900F" w14:textId="77777777" w:rsidTr="192E36DA">
        <w:trPr>
          <w:trHeight w:val="300"/>
        </w:trPr>
        <w:tc>
          <w:tcPr>
            <w:tcW w:w="4813" w:type="dxa"/>
          </w:tcPr>
          <w:p w14:paraId="72B3E8D0" w14:textId="154FA4F2" w:rsidR="192E36DA" w:rsidRDefault="192E36DA" w:rsidP="192E36DA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192E36DA">
              <w:rPr>
                <w:rFonts w:ascii="Calibri" w:hAnsi="Calibri" w:cs="Calibri"/>
                <w:b/>
                <w:bCs/>
                <w:lang w:val="en-US" w:eastAsia="en-US"/>
              </w:rPr>
              <w:t>255</w:t>
            </w:r>
          </w:p>
        </w:tc>
        <w:tc>
          <w:tcPr>
            <w:tcW w:w="4814" w:type="dxa"/>
          </w:tcPr>
          <w:p w14:paraId="2BB9C4E7" w14:textId="37C5FEF2" w:rsidR="192E36DA" w:rsidRDefault="192E36DA" w:rsidP="192E36DA">
            <w:pPr>
              <w:spacing w:line="259" w:lineRule="auto"/>
              <w:rPr>
                <w:rFonts w:ascii="Calibri" w:hAnsi="Calibri" w:cs="Calibri"/>
                <w:lang w:val="en-US" w:eastAsia="en-US"/>
              </w:rPr>
            </w:pPr>
            <w:r w:rsidRPr="192E36DA">
              <w:rPr>
                <w:rFonts w:ascii="Calibri" w:hAnsi="Calibri" w:cs="Calibri"/>
                <w:lang w:val="en-US" w:eastAsia="en-US"/>
              </w:rPr>
              <w:t>Not Defined</w:t>
            </w:r>
          </w:p>
        </w:tc>
      </w:tr>
    </w:tbl>
    <w:p w14:paraId="00B131D8" w14:textId="3D3538A9" w:rsidR="1D34C2E7" w:rsidRDefault="1D34C2E7" w:rsidP="1D34C2E7">
      <w:pPr>
        <w:pStyle w:val="testotabella"/>
        <w:rPr>
          <w:b/>
          <w:bCs/>
          <w:color w:val="000000" w:themeColor="text1"/>
          <w:lang w:eastAsia="ar-SA"/>
        </w:rPr>
      </w:pPr>
    </w:p>
    <w:p w14:paraId="04C89F3E" w14:textId="2A00B983" w:rsidR="192E36DA" w:rsidRDefault="192E36DA" w:rsidP="6B12F3B5">
      <w:pPr>
        <w:pStyle w:val="Titlewithnumbers"/>
        <w:spacing w:line="259" w:lineRule="auto"/>
      </w:pPr>
      <w:bookmarkStart w:id="147" w:name="_Toc158627524"/>
      <w:r>
        <w:t>Self-exclusion period</w:t>
      </w:r>
      <w:r w:rsidR="00EB45F3">
        <w:t>s</w:t>
      </w:r>
      <w:bookmarkEnd w:id="147"/>
    </w:p>
    <w:p w14:paraId="0121C1E7" w14:textId="637E4AC0" w:rsidR="6B12F3B5" w:rsidRDefault="6B12F3B5" w:rsidP="6B12F3B5">
      <w:pPr>
        <w:pStyle w:val="testotabella"/>
        <w:rPr>
          <w:b/>
          <w:bCs/>
          <w:color w:val="000000" w:themeColor="text1"/>
          <w:lang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67"/>
        <w:gridCol w:w="2693"/>
      </w:tblGrid>
      <w:tr w:rsidR="6B12F3B5" w14:paraId="67EA6819" w14:textId="77777777" w:rsidTr="6B12F3B5">
        <w:trPr>
          <w:trHeight w:val="222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6918A14A" w14:textId="216B6A24" w:rsidR="6B12F3B5" w:rsidRDefault="6B12F3B5" w:rsidP="6B12F3B5">
            <w:pPr>
              <w:rPr>
                <w:rFonts w:ascii="Calibri" w:eastAsia="Calibri" w:hAnsi="Calibri" w:cs="Calibri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6B12F3B5">
              <w:rPr>
                <w:rFonts w:ascii="Calibri" w:eastAsia="Calibri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SelfExclusionPeriodId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center"/>
          </w:tcPr>
          <w:p w14:paraId="50A446C1" w14:textId="577181C8" w:rsidR="6B12F3B5" w:rsidRDefault="6B12F3B5" w:rsidP="6B12F3B5">
            <w:pPr>
              <w:rPr>
                <w:rFonts w:ascii="Calibri" w:eastAsia="Calibri" w:hAnsi="Calibri" w:cs="Calibri"/>
                <w:b/>
                <w:bCs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Number of days</w:t>
            </w:r>
          </w:p>
        </w:tc>
      </w:tr>
      <w:tr w:rsidR="6B12F3B5" w14:paraId="0E595E97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18BA5EA" w14:textId="13D08DA8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1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389F879" w14:textId="2D6B2DAC" w:rsidR="6B12F3B5" w:rsidRDefault="6B12F3B5" w:rsidP="6B12F3B5">
            <w:pPr>
              <w:rPr>
                <w:rFonts w:ascii="Calibri" w:eastAsia="Calibri" w:hAnsi="Calibri" w:cs="Calibri"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lang w:val="en-US" w:eastAsia="it-IT"/>
              </w:rPr>
              <w:t>15</w:t>
            </w:r>
          </w:p>
        </w:tc>
      </w:tr>
      <w:tr w:rsidR="6B12F3B5" w14:paraId="777923DC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9A95D31" w14:textId="1BF206D1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2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F4EFE1A" w14:textId="107B9668" w:rsidR="6B12F3B5" w:rsidRDefault="6B12F3B5" w:rsidP="6B12F3B5">
            <w:pPr>
              <w:rPr>
                <w:rFonts w:ascii="Calibri" w:eastAsia="Calibri" w:hAnsi="Calibri" w:cs="Calibri"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lang w:val="en-US" w:eastAsia="it-IT"/>
              </w:rPr>
              <w:t>30</w:t>
            </w:r>
          </w:p>
        </w:tc>
      </w:tr>
      <w:tr w:rsidR="6B12F3B5" w14:paraId="524A5AB3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BE96125" w14:textId="6D7D5E8D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3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4371EB" w14:textId="09B86F2D" w:rsidR="6B12F3B5" w:rsidRDefault="6B12F3B5" w:rsidP="6B12F3B5">
            <w:pPr>
              <w:rPr>
                <w:rFonts w:ascii="Calibri" w:eastAsia="Calibri" w:hAnsi="Calibri" w:cs="Calibri"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lang w:val="en-US" w:eastAsia="it-IT"/>
              </w:rPr>
              <w:t>60</w:t>
            </w:r>
          </w:p>
        </w:tc>
      </w:tr>
      <w:tr w:rsidR="6B12F3B5" w14:paraId="4CE68D00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C09A28" w14:textId="131B611B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4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D800CBF" w14:textId="1DF356ED" w:rsidR="6B12F3B5" w:rsidRDefault="6B12F3B5" w:rsidP="6B12F3B5">
            <w:pPr>
              <w:rPr>
                <w:rFonts w:ascii="Calibri" w:eastAsia="Calibri" w:hAnsi="Calibri" w:cs="Calibri"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lang w:val="en-US" w:eastAsia="it-IT"/>
              </w:rPr>
              <w:t>90</w:t>
            </w:r>
          </w:p>
        </w:tc>
      </w:tr>
      <w:tr w:rsidR="6B12F3B5" w14:paraId="34D3E024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2469E56" w14:textId="7C4D561F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5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3F5752" w14:textId="51CE6F56" w:rsidR="6B12F3B5" w:rsidRDefault="6B12F3B5" w:rsidP="6B12F3B5">
            <w:pPr>
              <w:rPr>
                <w:rFonts w:ascii="Calibri" w:eastAsia="Calibri" w:hAnsi="Calibri" w:cs="Calibri"/>
                <w:lang w:val="en-US" w:eastAsia="it-IT"/>
              </w:rPr>
            </w:pPr>
            <w:r w:rsidRPr="6B12F3B5">
              <w:rPr>
                <w:rFonts w:ascii="Calibri" w:eastAsia="Calibri" w:hAnsi="Calibri" w:cs="Calibri"/>
                <w:lang w:val="en-US" w:eastAsia="it-IT"/>
              </w:rPr>
              <w:t>180</w:t>
            </w:r>
          </w:p>
        </w:tc>
      </w:tr>
      <w:tr w:rsidR="6B12F3B5" w14:paraId="12698247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E8869C" w14:textId="181069C2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6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C8E4B6D" w14:textId="2094CC46" w:rsidR="6B12F3B5" w:rsidRDefault="6B12F3B5" w:rsidP="6B12F3B5">
            <w:pPr>
              <w:rPr>
                <w:rFonts w:ascii="Calibri" w:hAnsi="Calibri"/>
                <w:lang w:val="en-US" w:eastAsia="it-IT"/>
              </w:rPr>
            </w:pPr>
            <w:r w:rsidRPr="6B12F3B5">
              <w:rPr>
                <w:rFonts w:ascii="Calibri" w:hAnsi="Calibri"/>
                <w:lang w:val="en-US" w:eastAsia="it-IT"/>
              </w:rPr>
              <w:t>365</w:t>
            </w:r>
          </w:p>
        </w:tc>
      </w:tr>
      <w:tr w:rsidR="6B12F3B5" w14:paraId="66C8E0F8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1C86309" w14:textId="61F1769F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7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B0158C5" w14:textId="4903361B" w:rsidR="6B12F3B5" w:rsidRDefault="6B12F3B5" w:rsidP="6B12F3B5">
            <w:pPr>
              <w:rPr>
                <w:rFonts w:ascii="Calibri" w:hAnsi="Calibri"/>
                <w:lang w:val="en-US" w:eastAsia="it-IT"/>
              </w:rPr>
            </w:pPr>
            <w:r w:rsidRPr="6B12F3B5">
              <w:rPr>
                <w:rFonts w:ascii="Calibri" w:hAnsi="Calibri"/>
                <w:lang w:val="en-US" w:eastAsia="it-IT"/>
              </w:rPr>
              <w:t>730</w:t>
            </w:r>
          </w:p>
        </w:tc>
      </w:tr>
      <w:tr w:rsidR="6B12F3B5" w14:paraId="5650CD44" w14:textId="77777777" w:rsidTr="6B12F3B5">
        <w:trPr>
          <w:trHeight w:val="113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7677805" w14:textId="463BD6AB" w:rsidR="6B12F3B5" w:rsidRDefault="6B12F3B5" w:rsidP="6B12F3B5">
            <w:pPr>
              <w:spacing w:line="259" w:lineRule="auto"/>
            </w:pPr>
            <w:r w:rsidRPr="6B12F3B5">
              <w:rPr>
                <w:rFonts w:ascii="Calibri" w:eastAsia="Calibri" w:hAnsi="Calibri" w:cs="Calibri"/>
                <w:b/>
                <w:bCs/>
                <w:lang w:val="en-US" w:eastAsia="it-IT"/>
              </w:rPr>
              <w:t>8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CE624A" w14:textId="26A0ADB7" w:rsidR="6B12F3B5" w:rsidRDefault="6B12F3B5" w:rsidP="6B12F3B5">
            <w:pPr>
              <w:rPr>
                <w:rFonts w:ascii="Calibri" w:hAnsi="Calibri"/>
                <w:lang w:val="en-US" w:eastAsia="it-IT"/>
              </w:rPr>
            </w:pPr>
            <w:r w:rsidRPr="6B12F3B5">
              <w:rPr>
                <w:rFonts w:ascii="Calibri" w:hAnsi="Calibri"/>
                <w:lang w:val="en-US" w:eastAsia="it-IT"/>
              </w:rPr>
              <w:t>1825</w:t>
            </w:r>
          </w:p>
        </w:tc>
      </w:tr>
    </w:tbl>
    <w:p w14:paraId="255D520A" w14:textId="77777777" w:rsidR="00217439" w:rsidRDefault="00217439" w:rsidP="00AD0A9F">
      <w:pPr>
        <w:pStyle w:val="Title"/>
        <w:jc w:val="left"/>
        <w:rPr>
          <w:rFonts w:cs="Times-Bold"/>
        </w:rPr>
      </w:pPr>
    </w:p>
    <w:p w14:paraId="47A15FE0" w14:textId="3C867322" w:rsidR="00217439" w:rsidRPr="005649A1" w:rsidRDefault="00217439" w:rsidP="00217439">
      <w:pPr>
        <w:pStyle w:val="Title"/>
        <w:rPr>
          <w:lang w:val="en-US"/>
        </w:rPr>
      </w:pPr>
      <w:bookmarkStart w:id="148" w:name="_Toc158627525"/>
      <w:r>
        <w:rPr>
          <w:lang w:val="en-US"/>
        </w:rPr>
        <w:t>Monitoring the import procedures</w:t>
      </w:r>
      <w:bookmarkEnd w:id="148"/>
    </w:p>
    <w:p w14:paraId="14E7FB68" w14:textId="77777777" w:rsidR="00217439" w:rsidRDefault="00217439" w:rsidP="00217439">
      <w:pPr>
        <w:jc w:val="both"/>
        <w:rPr>
          <w:lang w:val="en-US"/>
        </w:rPr>
      </w:pPr>
    </w:p>
    <w:p w14:paraId="22A46EE5" w14:textId="67EEB13F" w:rsidR="00217439" w:rsidRDefault="00217439" w:rsidP="00217439">
      <w:pPr>
        <w:jc w:val="both"/>
        <w:rPr>
          <w:lang w:val="en-US"/>
        </w:rPr>
      </w:pPr>
      <w:r>
        <w:rPr>
          <w:lang w:val="en-US"/>
        </w:rPr>
        <w:t xml:space="preserve">You can monitor the DWH imports and always make sure data is up to date by querying the </w:t>
      </w:r>
      <w:r w:rsidRPr="00217439">
        <w:rPr>
          <w:lang w:val="en-US"/>
        </w:rPr>
        <w:t>view</w:t>
      </w:r>
      <w:r>
        <w:rPr>
          <w:lang w:val="en-US"/>
        </w:rPr>
        <w:t xml:space="preserve"> </w:t>
      </w:r>
      <w:proofErr w:type="spellStart"/>
      <w:r w:rsidRPr="00217439">
        <w:rPr>
          <w:u w:val="single"/>
          <w:lang w:val="en-US"/>
        </w:rPr>
        <w:t>Cfg.view_ProcessingStatus</w:t>
      </w:r>
      <w:proofErr w:type="spellEnd"/>
      <w:r>
        <w:rPr>
          <w:lang w:val="en-US"/>
        </w:rPr>
        <w:t>:</w:t>
      </w:r>
    </w:p>
    <w:p w14:paraId="193EFDD1" w14:textId="77777777" w:rsidR="00217439" w:rsidRDefault="00217439" w:rsidP="00217439">
      <w:pPr>
        <w:jc w:val="both"/>
        <w:rPr>
          <w:lang w:val="en-US"/>
        </w:rPr>
      </w:pPr>
    </w:p>
    <w:p w14:paraId="378A3B3C" w14:textId="77777777" w:rsidR="00217439" w:rsidRDefault="00217439" w:rsidP="00217439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00"/>
        <w:gridCol w:w="1530"/>
        <w:gridCol w:w="1388"/>
        <w:gridCol w:w="4099"/>
      </w:tblGrid>
      <w:tr w:rsidR="00217439" w:rsidRPr="006311DE" w14:paraId="49554767" w14:textId="77777777" w:rsidTr="00217439">
        <w:trPr>
          <w:trHeight w:val="222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bottom"/>
          </w:tcPr>
          <w:p w14:paraId="4D0F41B1" w14:textId="65FC74DF" w:rsidR="00217439" w:rsidRPr="00103F38" w:rsidRDefault="00217439" w:rsidP="00217439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Field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bottom"/>
          </w:tcPr>
          <w:p w14:paraId="5D57F56C" w14:textId="5D507DF0" w:rsidR="00217439" w:rsidRPr="00103F38" w:rsidRDefault="00217439" w:rsidP="00217439">
            <w:pPr>
              <w:rPr>
                <w:rFonts w:ascii="Calibri" w:eastAsia="Calibri" w:hAnsi="Calibri" w:cs="Calibri"/>
                <w:b/>
                <w:lang w:eastAsia="it-IT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Type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bottom"/>
          </w:tcPr>
          <w:p w14:paraId="33284447" w14:textId="73FC5320" w:rsidR="00217439" w:rsidRPr="00103F38" w:rsidRDefault="00217439" w:rsidP="00217439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Nullable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 w:themeFill="accent1" w:themeFillTint="66"/>
            <w:vAlign w:val="bottom"/>
          </w:tcPr>
          <w:p w14:paraId="126F0D13" w14:textId="5A12D8D1" w:rsidR="00217439" w:rsidRPr="00103F38" w:rsidRDefault="00217439" w:rsidP="00217439">
            <w:pPr>
              <w:rPr>
                <w:rFonts w:ascii="Calibri" w:eastAsia="Calibri" w:hAnsi="Calibri" w:cs="Calibri"/>
                <w:b/>
                <w:lang w:val="en-US" w:eastAsia="it-IT"/>
              </w:rPr>
            </w:pPr>
            <w:r w:rsidRPr="00C23AB7">
              <w:rPr>
                <w:rFonts w:ascii="Calibri" w:hAnsi="Calibri" w:cs="Calibri"/>
                <w:b/>
                <w:bCs/>
                <w:szCs w:val="22"/>
                <w:lang w:val="en-US" w:eastAsia="en-US"/>
              </w:rPr>
              <w:t>Description</w:t>
            </w:r>
          </w:p>
        </w:tc>
      </w:tr>
      <w:tr w:rsidR="00217439" w:rsidRPr="00BE18D4" w14:paraId="7572B0D9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7A1086B" w14:textId="1B9AD39D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PackageName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7CCCE15" w14:textId="5380C786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lang w:val="en-US" w:eastAsia="en-US"/>
              </w:rPr>
              <w:t>nvarchar</w:t>
            </w:r>
            <w:proofErr w:type="spellEnd"/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CF0A95A" w14:textId="29D14252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70AD3F7" w14:textId="074B2DD2" w:rsidR="00217439" w:rsidRPr="006A08FE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Name of the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dtsx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import procedure</w:t>
            </w:r>
          </w:p>
        </w:tc>
      </w:tr>
      <w:tr w:rsidR="00217439" w:rsidRPr="00BE18D4" w14:paraId="6399856A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BF77A6E" w14:textId="336CB321" w:rsidR="00217439" w:rsidRPr="00217439" w:rsidRDefault="005162D1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lang w:val="en-US" w:eastAsia="en-US"/>
              </w:rPr>
              <w:t>StatusID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020A2B4" w14:textId="77AE7B40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1F7FB99" w14:textId="1B655D19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0EBDF1" w14:textId="18F97016" w:rsidR="00217439" w:rsidRPr="006A08FE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StatusID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 xml:space="preserve"> of the process</w:t>
            </w:r>
          </w:p>
        </w:tc>
      </w:tr>
      <w:tr w:rsidR="00217439" w:rsidRPr="00BE18D4" w14:paraId="0C999F81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3A01C8F" w14:textId="6A9DB584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Status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7466C1" w14:textId="584E9B8C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varchar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C027AE5" w14:textId="1AB152CA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C96B490" w14:textId="76D6852D" w:rsidR="00217439" w:rsidRPr="006A08FE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Description of the process status</w:t>
            </w:r>
          </w:p>
        </w:tc>
      </w:tr>
      <w:tr w:rsidR="00217439" w:rsidRPr="00BE18D4" w14:paraId="023FF3E8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2AFB481" w14:textId="0D240102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Start</w:t>
            </w:r>
            <w:r w:rsidR="005162D1">
              <w:rPr>
                <w:rFonts w:ascii="Calibri" w:hAnsi="Calibri" w:cs="Calibri"/>
                <w:b/>
                <w:bCs/>
                <w:lang w:val="en-US" w:eastAsia="en-US"/>
              </w:rPr>
              <w:t>T</w:t>
            </w:r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ime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9ACAB94" w14:textId="5AB231C9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75F21FF" w14:textId="47284190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03F2A21" w14:textId="11CE8498" w:rsidR="00217439" w:rsidRPr="711FA16D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start time of import procedure</w:t>
            </w:r>
          </w:p>
        </w:tc>
      </w:tr>
      <w:tr w:rsidR="00217439" w:rsidRPr="00BE18D4" w14:paraId="07644308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C88D6C3" w14:textId="2DA70F8A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End</w:t>
            </w:r>
            <w:r w:rsidR="005162D1">
              <w:rPr>
                <w:rFonts w:ascii="Calibri" w:hAnsi="Calibri" w:cs="Calibri"/>
                <w:b/>
                <w:bCs/>
                <w:lang w:val="en-US" w:eastAsia="en-US"/>
              </w:rPr>
              <w:t>T</w:t>
            </w:r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ime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8A3F68F" w14:textId="2D507EDD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datetime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3E08116" w14:textId="6E681D95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36839F" w14:textId="04B40F0A" w:rsidR="00217439" w:rsidRPr="006A08FE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end time of import procedure</w:t>
            </w:r>
          </w:p>
        </w:tc>
      </w:tr>
      <w:tr w:rsidR="00217439" w:rsidRPr="00BE18D4" w14:paraId="45D89BAD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C6C3C56" w14:textId="16ED06D5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Duration</w:t>
            </w:r>
            <w:r w:rsidR="005162D1">
              <w:rPr>
                <w:rFonts w:ascii="Calibri" w:hAnsi="Calibri" w:cs="Calibri"/>
                <w:b/>
                <w:bCs/>
                <w:lang w:val="en-US" w:eastAsia="en-US"/>
              </w:rPr>
              <w:t>Secs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F536C15" w14:textId="4E1EADB5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float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30CA8E2" w14:textId="37F1B918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664E59" w14:textId="507B36D5" w:rsidR="00217439" w:rsidRPr="006A08FE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duration time (secs)</w:t>
            </w:r>
          </w:p>
        </w:tc>
      </w:tr>
      <w:tr w:rsidR="00217439" w:rsidRPr="00BE18D4" w14:paraId="1540F674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4E8B9B2" w14:textId="25BE7721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Duration</w:t>
            </w:r>
            <w:r w:rsidR="005162D1">
              <w:rPr>
                <w:rFonts w:ascii="Calibri" w:hAnsi="Calibri" w:cs="Calibri"/>
                <w:b/>
                <w:bCs/>
                <w:lang w:val="en-US" w:eastAsia="en-US"/>
              </w:rPr>
              <w:t>Tot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F28D13B" w14:textId="09FAD448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varchar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D378A26" w14:textId="31342164" w:rsidR="00217439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BEFB007" w14:textId="5F4BBD58" w:rsidR="00217439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Last duration (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hh</w:t>
            </w:r>
            <w:proofErr w:type="spellEnd"/>
            <w:r>
              <w:rPr>
                <w:rFonts w:ascii="Calibri" w:eastAsia="Calibri" w:hAnsi="Calibri" w:cs="Calibri"/>
                <w:lang w:val="en-US" w:eastAsia="it-IT"/>
              </w:rPr>
              <w:t>-mm-ss format)</w:t>
            </w:r>
          </w:p>
        </w:tc>
      </w:tr>
      <w:tr w:rsidR="00217439" w:rsidRPr="00BE18D4" w14:paraId="2DE6FF86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1D9128B" w14:textId="6503B601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NumExecutionsLast24H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FA9180B" w14:textId="21D4FCD3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8354DCC" w14:textId="622143D5" w:rsidR="00217439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0C24A8" w14:textId="0E519E72" w:rsidR="00217439" w:rsidRPr="711FA16D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Number of executions in the last 24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hrs</w:t>
            </w:r>
            <w:proofErr w:type="spellEnd"/>
          </w:p>
        </w:tc>
      </w:tr>
      <w:tr w:rsidR="00217439" w:rsidRPr="006311DE" w14:paraId="55DDE612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1E57DE4" w14:textId="3953E62B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NumSuccessesLast24H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C1B4EE0" w14:textId="02F3F044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855496D" w14:textId="1B713C41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EAD9FF2" w14:textId="69CF129F" w:rsidR="00217439" w:rsidRPr="006A08FE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Number of successful executions in the last 24 </w:t>
            </w:r>
            <w:proofErr w:type="spellStart"/>
            <w:r>
              <w:rPr>
                <w:rFonts w:ascii="Calibri" w:eastAsia="Calibri" w:hAnsi="Calibri" w:cs="Calibri"/>
                <w:lang w:val="en-US" w:eastAsia="it-IT"/>
              </w:rPr>
              <w:t>hrs</w:t>
            </w:r>
            <w:proofErr w:type="spellEnd"/>
          </w:p>
        </w:tc>
      </w:tr>
      <w:tr w:rsidR="00217439" w:rsidRPr="006311DE" w14:paraId="11AC9022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E1451A" w14:textId="62B1D2A4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NumExecutionsToday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E24D262" w14:textId="63550A5D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36A5468" w14:textId="67EA1D41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5A7CE93" w14:textId="6533AAA8" w:rsidR="00217439" w:rsidRPr="711FA16D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 xml:space="preserve">Number of today’s executions </w:t>
            </w:r>
          </w:p>
        </w:tc>
      </w:tr>
      <w:tr w:rsidR="00217439" w:rsidRPr="006311DE" w14:paraId="18B0BDA2" w14:textId="77777777" w:rsidTr="0021743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113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ED8B3B3" w14:textId="5AEAC14E" w:rsidR="00217439" w:rsidRPr="00217439" w:rsidRDefault="00217439" w:rsidP="00217439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proofErr w:type="spellStart"/>
            <w:r w:rsidRPr="00217439">
              <w:rPr>
                <w:rFonts w:ascii="Calibri" w:hAnsi="Calibri" w:cs="Calibri"/>
                <w:b/>
                <w:bCs/>
                <w:lang w:val="en-US" w:eastAsia="en-US"/>
              </w:rPr>
              <w:t>NumSuccessesToday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A72B43E" w14:textId="507B6B53" w:rsidR="00217439" w:rsidRPr="00217439" w:rsidRDefault="00217439" w:rsidP="00217439">
            <w:pPr>
              <w:rPr>
                <w:rFonts w:ascii="Calibri" w:hAnsi="Calibri" w:cs="Calibri"/>
                <w:lang w:val="en-US" w:eastAsia="en-US"/>
              </w:rPr>
            </w:pPr>
            <w:r w:rsidRPr="00217439">
              <w:rPr>
                <w:rFonts w:ascii="Calibri" w:hAnsi="Calibri" w:cs="Calibri"/>
                <w:lang w:val="en-US" w:eastAsia="en-US"/>
              </w:rPr>
              <w:t>int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0126168" w14:textId="1FC1C688" w:rsidR="00217439" w:rsidRPr="711FA16D" w:rsidRDefault="00217439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</w:t>
            </w:r>
          </w:p>
        </w:tc>
        <w:tc>
          <w:tcPr>
            <w:tcW w:w="4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D797CAC" w14:textId="6CB1849F" w:rsidR="00217439" w:rsidRPr="711FA16D" w:rsidRDefault="00BA0306" w:rsidP="00217439">
            <w:pPr>
              <w:rPr>
                <w:rFonts w:ascii="Calibri" w:eastAsia="Calibri" w:hAnsi="Calibri" w:cs="Calibri"/>
                <w:lang w:val="en-US" w:eastAsia="it-IT"/>
              </w:rPr>
            </w:pPr>
            <w:r>
              <w:rPr>
                <w:rFonts w:ascii="Calibri" w:eastAsia="Calibri" w:hAnsi="Calibri" w:cs="Calibri"/>
                <w:lang w:val="en-US" w:eastAsia="it-IT"/>
              </w:rPr>
              <w:t>Number of today’s successful executions</w:t>
            </w:r>
          </w:p>
        </w:tc>
      </w:tr>
    </w:tbl>
    <w:p w14:paraId="4635C3F4" w14:textId="3CD0349A" w:rsidR="00103F38" w:rsidRDefault="00103F38">
      <w:pPr>
        <w:rPr>
          <w:rFonts w:cs="Times-Bold"/>
          <w:b/>
          <w:bCs/>
          <w:color w:val="1B4164"/>
          <w:lang w:val="en-US"/>
        </w:rPr>
      </w:pPr>
    </w:p>
    <w:p w14:paraId="785821C6" w14:textId="77777777" w:rsidR="00217439" w:rsidRDefault="00217439" w:rsidP="00103F38">
      <w:pPr>
        <w:rPr>
          <w:lang w:val="en-US"/>
        </w:rPr>
      </w:pPr>
      <w:bookmarkStart w:id="149" w:name="_Toc476328743"/>
    </w:p>
    <w:p w14:paraId="0FC87A24" w14:textId="1FB82757" w:rsidR="002D7A27" w:rsidRDefault="005649A1" w:rsidP="00103F38">
      <w:pPr>
        <w:pStyle w:val="Title"/>
        <w:rPr>
          <w:lang w:val="en-US"/>
        </w:rPr>
      </w:pPr>
      <w:bookmarkStart w:id="150" w:name="_Toc158627526"/>
      <w:r>
        <w:rPr>
          <w:lang w:val="en-US"/>
        </w:rPr>
        <w:t>Us</w:t>
      </w:r>
      <w:r w:rsidR="002D7A27">
        <w:rPr>
          <w:lang w:val="en-US"/>
        </w:rPr>
        <w:t xml:space="preserve">ing </w:t>
      </w:r>
      <w:proofErr w:type="spellStart"/>
      <w:r w:rsidR="00560867" w:rsidRPr="00560867">
        <w:rPr>
          <w:lang w:val="en-US"/>
        </w:rPr>
        <w:t>DateVersion</w:t>
      </w:r>
      <w:proofErr w:type="spellEnd"/>
      <w:r w:rsidR="00560867">
        <w:rPr>
          <w:lang w:val="en-US"/>
        </w:rPr>
        <w:t xml:space="preserve"> </w:t>
      </w:r>
      <w:bookmarkEnd w:id="149"/>
      <w:r w:rsidR="009038E3">
        <w:rPr>
          <w:lang w:val="en-US"/>
        </w:rPr>
        <w:t>for incremental imports</w:t>
      </w:r>
      <w:bookmarkEnd w:id="150"/>
    </w:p>
    <w:p w14:paraId="568AC31F" w14:textId="77777777" w:rsidR="00103F38" w:rsidRPr="00103F38" w:rsidRDefault="00103F38" w:rsidP="00103F38">
      <w:pPr>
        <w:rPr>
          <w:lang w:val="en-US"/>
        </w:rPr>
      </w:pPr>
    </w:p>
    <w:p w14:paraId="235E015F" w14:textId="12175DCC" w:rsidR="002D7A27" w:rsidRDefault="711FA16D" w:rsidP="711FA16D">
      <w:pPr>
        <w:jc w:val="both"/>
        <w:rPr>
          <w:lang w:val="en-US"/>
        </w:rPr>
      </w:pPr>
      <w:proofErr w:type="gramStart"/>
      <w:r w:rsidRPr="711FA16D">
        <w:rPr>
          <w:lang w:val="en-US"/>
        </w:rPr>
        <w:t>In order to</w:t>
      </w:r>
      <w:proofErr w:type="gramEnd"/>
      <w:r w:rsidRPr="711FA16D">
        <w:rPr>
          <w:lang w:val="en-US"/>
        </w:rPr>
        <w:t xml:space="preserve"> optimize data export from DWH to your system, </w:t>
      </w:r>
      <w:r w:rsidR="009038E3">
        <w:rPr>
          <w:lang w:val="en-US"/>
        </w:rPr>
        <w:t>you can use the dedicated</w:t>
      </w:r>
      <w:r w:rsidRPr="711FA16D">
        <w:rPr>
          <w:lang w:val="en-US"/>
        </w:rPr>
        <w:t xml:space="preserve"> </w:t>
      </w:r>
      <w:proofErr w:type="spellStart"/>
      <w:r w:rsidR="00560867" w:rsidRPr="00560867">
        <w:rPr>
          <w:lang w:val="en-US"/>
        </w:rPr>
        <w:t>DateVersion</w:t>
      </w:r>
      <w:proofErr w:type="spellEnd"/>
      <w:r w:rsidR="00560867">
        <w:rPr>
          <w:lang w:val="en-US"/>
        </w:rPr>
        <w:t xml:space="preserve"> field (</w:t>
      </w:r>
      <w:r w:rsidR="00560867" w:rsidRPr="00560867">
        <w:rPr>
          <w:lang w:val="en-US"/>
        </w:rPr>
        <w:t>datetime2(4)</w:t>
      </w:r>
      <w:r w:rsidR="009038E3">
        <w:rPr>
          <w:lang w:val="en-US"/>
        </w:rPr>
        <w:t>).</w:t>
      </w:r>
    </w:p>
    <w:p w14:paraId="3A73767F" w14:textId="77777777" w:rsidR="0093548C" w:rsidRDefault="0093548C" w:rsidP="00051F83">
      <w:pPr>
        <w:jc w:val="both"/>
        <w:rPr>
          <w:lang w:val="en-US"/>
        </w:rPr>
      </w:pPr>
    </w:p>
    <w:p w14:paraId="64C1D108" w14:textId="206B8F1E" w:rsidR="00965FDC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 xml:space="preserve">In fact, the </w:t>
      </w:r>
      <w:proofErr w:type="spellStart"/>
      <w:r w:rsidR="00F23CA8" w:rsidRPr="00560867">
        <w:rPr>
          <w:lang w:val="en-US"/>
        </w:rPr>
        <w:t>DateVersion</w:t>
      </w:r>
      <w:proofErr w:type="spellEnd"/>
      <w:r w:rsidR="00F23CA8">
        <w:rPr>
          <w:lang w:val="en-US"/>
        </w:rPr>
        <w:t xml:space="preserve"> </w:t>
      </w:r>
      <w:r w:rsidRPr="711FA16D">
        <w:rPr>
          <w:lang w:val="en-US"/>
        </w:rPr>
        <w:t xml:space="preserve">field is a </w:t>
      </w:r>
      <w:r w:rsidR="000E6691" w:rsidRPr="00560867">
        <w:rPr>
          <w:lang w:val="en-US"/>
        </w:rPr>
        <w:t>datetime2</w:t>
      </w:r>
      <w:r w:rsidR="000703B8">
        <w:rPr>
          <w:lang w:val="en-US"/>
        </w:rPr>
        <w:t xml:space="preserve"> info</w:t>
      </w:r>
      <w:r w:rsidRPr="711FA16D">
        <w:rPr>
          <w:lang w:val="en-US"/>
        </w:rPr>
        <w:t xml:space="preserve"> </w:t>
      </w:r>
      <w:r w:rsidR="000703B8">
        <w:rPr>
          <w:lang w:val="en-US"/>
        </w:rPr>
        <w:t>about</w:t>
      </w:r>
      <w:r w:rsidRPr="711FA16D">
        <w:rPr>
          <w:lang w:val="en-US"/>
        </w:rPr>
        <w:t xml:space="preserve"> when a record is inserted or updated. This means that, a record R1 with a </w:t>
      </w:r>
      <w:proofErr w:type="spellStart"/>
      <w:r w:rsidR="00F23CA8" w:rsidRPr="00560867">
        <w:rPr>
          <w:lang w:val="en-US"/>
        </w:rPr>
        <w:t>DateVersion</w:t>
      </w:r>
      <w:proofErr w:type="spellEnd"/>
      <w:r w:rsidR="00F23CA8">
        <w:rPr>
          <w:lang w:val="en-US"/>
        </w:rPr>
        <w:t xml:space="preserve"> </w:t>
      </w:r>
      <w:r w:rsidRPr="711FA16D">
        <w:rPr>
          <w:lang w:val="en-US"/>
        </w:rPr>
        <w:t>value bigger than another record R2, has been inserted or updated after the last operation on record R2.</w:t>
      </w:r>
    </w:p>
    <w:p w14:paraId="4253F4B9" w14:textId="77777777" w:rsidR="00965FDC" w:rsidRDefault="00965FDC" w:rsidP="00051F83">
      <w:pPr>
        <w:jc w:val="both"/>
        <w:rPr>
          <w:lang w:val="en-US"/>
        </w:rPr>
      </w:pPr>
    </w:p>
    <w:p w14:paraId="71688629" w14:textId="77571902" w:rsidR="000703B8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>This information</w:t>
      </w:r>
      <w:r w:rsidR="009038E3">
        <w:rPr>
          <w:lang w:val="en-US"/>
        </w:rPr>
        <w:t xml:space="preserve"> </w:t>
      </w:r>
      <w:r w:rsidR="00E00A33">
        <w:rPr>
          <w:lang w:val="en-US"/>
        </w:rPr>
        <w:t>could be useful</w:t>
      </w:r>
      <w:r w:rsidR="00CD74BA">
        <w:rPr>
          <w:lang w:val="en-US"/>
        </w:rPr>
        <w:t xml:space="preserve"> when </w:t>
      </w:r>
      <w:r w:rsidR="009038E3">
        <w:rPr>
          <w:lang w:val="en-US"/>
        </w:rPr>
        <w:t>you need</w:t>
      </w:r>
      <w:r w:rsidR="00CD74BA">
        <w:rPr>
          <w:lang w:val="en-US"/>
        </w:rPr>
        <w:t xml:space="preserve"> </w:t>
      </w:r>
      <w:r w:rsidR="00E00A33">
        <w:rPr>
          <w:lang w:val="en-US"/>
        </w:rPr>
        <w:t>to import</w:t>
      </w:r>
      <w:r w:rsidRPr="711FA16D">
        <w:rPr>
          <w:lang w:val="en-US"/>
        </w:rPr>
        <w:t xml:space="preserve"> </w:t>
      </w:r>
      <w:r w:rsidR="00E00A33">
        <w:rPr>
          <w:lang w:val="en-US"/>
        </w:rPr>
        <w:t xml:space="preserve">data </w:t>
      </w:r>
      <w:r w:rsidR="009038E3" w:rsidRPr="711FA16D">
        <w:rPr>
          <w:lang w:val="en-US"/>
        </w:rPr>
        <w:t>incrementa</w:t>
      </w:r>
      <w:r w:rsidR="009038E3">
        <w:rPr>
          <w:lang w:val="en-US"/>
        </w:rPr>
        <w:t xml:space="preserve">lly </w:t>
      </w:r>
      <w:r w:rsidR="00E00A33">
        <w:rPr>
          <w:lang w:val="en-US"/>
        </w:rPr>
        <w:t>every day from the DWH</w:t>
      </w:r>
      <w:r w:rsidR="000703B8">
        <w:rPr>
          <w:lang w:val="en-US"/>
        </w:rPr>
        <w:t xml:space="preserve">, avoiding doing full, slow imports </w:t>
      </w:r>
      <w:proofErr w:type="gramStart"/>
      <w:r w:rsidR="000703B8">
        <w:rPr>
          <w:lang w:val="en-US"/>
        </w:rPr>
        <w:t>everyday</w:t>
      </w:r>
      <w:proofErr w:type="gramEnd"/>
      <w:r w:rsidR="000703B8">
        <w:rPr>
          <w:lang w:val="en-US"/>
        </w:rPr>
        <w:t xml:space="preserve"> which could </w:t>
      </w:r>
      <w:proofErr w:type="gramStart"/>
      <w:r w:rsidR="000703B8">
        <w:rPr>
          <w:lang w:val="en-US"/>
        </w:rPr>
        <w:t>actually slow</w:t>
      </w:r>
      <w:proofErr w:type="gramEnd"/>
      <w:r w:rsidR="000703B8">
        <w:rPr>
          <w:lang w:val="en-US"/>
        </w:rPr>
        <w:t xml:space="preserve"> down the entire system</w:t>
      </w:r>
      <w:r w:rsidRPr="711FA16D">
        <w:rPr>
          <w:lang w:val="en-US"/>
        </w:rPr>
        <w:t xml:space="preserve">. After the import phase, it is possible to get the maximum value of the </w:t>
      </w:r>
      <w:proofErr w:type="spellStart"/>
      <w:r w:rsidR="00F23CA8" w:rsidRPr="00560867">
        <w:rPr>
          <w:lang w:val="en-US"/>
        </w:rPr>
        <w:t>DateVersion</w:t>
      </w:r>
      <w:proofErr w:type="spellEnd"/>
      <w:r w:rsidR="00F23CA8">
        <w:rPr>
          <w:lang w:val="en-US"/>
        </w:rPr>
        <w:t xml:space="preserve"> </w:t>
      </w:r>
      <w:r w:rsidRPr="711FA16D">
        <w:rPr>
          <w:lang w:val="en-US"/>
        </w:rPr>
        <w:t>field of the records imported. This value can be stored in a configurati</w:t>
      </w:r>
      <w:r w:rsidR="00CD74BA">
        <w:rPr>
          <w:lang w:val="en-US"/>
        </w:rPr>
        <w:t>on table on DB and then</w:t>
      </w:r>
      <w:r w:rsidRPr="711FA16D">
        <w:rPr>
          <w:lang w:val="en-US"/>
        </w:rPr>
        <w:t xml:space="preserve"> used for the next import </w:t>
      </w:r>
      <w:proofErr w:type="gramStart"/>
      <w:r w:rsidRPr="711FA16D">
        <w:rPr>
          <w:lang w:val="en-US"/>
        </w:rPr>
        <w:t>in order to</w:t>
      </w:r>
      <w:proofErr w:type="gramEnd"/>
      <w:r w:rsidRPr="711FA16D">
        <w:rPr>
          <w:lang w:val="en-US"/>
        </w:rPr>
        <w:t xml:space="preserve"> save </w:t>
      </w:r>
      <w:r w:rsidR="009038E3">
        <w:rPr>
          <w:lang w:val="en-US"/>
        </w:rPr>
        <w:t>only</w:t>
      </w:r>
      <w:r w:rsidRPr="711FA16D">
        <w:rPr>
          <w:lang w:val="en-US"/>
        </w:rPr>
        <w:t xml:space="preserve"> the record inse</w:t>
      </w:r>
      <w:r w:rsidR="00CD74BA">
        <w:rPr>
          <w:lang w:val="en-US"/>
        </w:rPr>
        <w:t>rted or updated after the previ</w:t>
      </w:r>
      <w:r w:rsidRPr="711FA16D">
        <w:rPr>
          <w:lang w:val="en-US"/>
        </w:rPr>
        <w:t>o</w:t>
      </w:r>
      <w:r w:rsidR="00CD74BA">
        <w:rPr>
          <w:lang w:val="en-US"/>
        </w:rPr>
        <w:t>u</w:t>
      </w:r>
      <w:r w:rsidRPr="711FA16D">
        <w:rPr>
          <w:lang w:val="en-US"/>
        </w:rPr>
        <w:t xml:space="preserve">s one. </w:t>
      </w:r>
    </w:p>
    <w:p w14:paraId="4476BCEC" w14:textId="4BF782FA" w:rsidR="00965FDC" w:rsidRDefault="009038E3" w:rsidP="711FA16D">
      <w:pPr>
        <w:jc w:val="both"/>
        <w:rPr>
          <w:lang w:val="en-US"/>
        </w:rPr>
      </w:pPr>
      <w:r>
        <w:rPr>
          <w:lang w:val="en-US"/>
        </w:rPr>
        <w:br/>
        <w:t>Below</w:t>
      </w:r>
      <w:r w:rsidR="711FA16D" w:rsidRPr="711FA16D">
        <w:rPr>
          <w:lang w:val="en-US"/>
        </w:rPr>
        <w:t xml:space="preserve"> </w:t>
      </w:r>
      <w:r>
        <w:rPr>
          <w:lang w:val="en-US"/>
        </w:rPr>
        <w:t>there’s</w:t>
      </w:r>
      <w:r w:rsidR="711FA16D" w:rsidRPr="711FA16D">
        <w:rPr>
          <w:lang w:val="en-US"/>
        </w:rPr>
        <w:t xml:space="preserve"> an example, using SQL Server syntax, about how to use the </w:t>
      </w:r>
      <w:proofErr w:type="spellStart"/>
      <w:r w:rsidR="00F23CA8" w:rsidRPr="00560867">
        <w:rPr>
          <w:lang w:val="en-US"/>
        </w:rPr>
        <w:t>DateVersion</w:t>
      </w:r>
      <w:proofErr w:type="spellEnd"/>
      <w:r w:rsidR="00F23CA8">
        <w:rPr>
          <w:lang w:val="en-US"/>
        </w:rPr>
        <w:t xml:space="preserve"> </w:t>
      </w:r>
      <w:r w:rsidR="711FA16D" w:rsidRPr="711FA16D">
        <w:rPr>
          <w:lang w:val="en-US"/>
        </w:rPr>
        <w:t>fi</w:t>
      </w:r>
      <w:r>
        <w:rPr>
          <w:lang w:val="en-US"/>
        </w:rPr>
        <w:t>el</w:t>
      </w:r>
      <w:r w:rsidR="711FA16D" w:rsidRPr="711FA16D">
        <w:rPr>
          <w:lang w:val="en-US"/>
        </w:rPr>
        <w:t xml:space="preserve">d on </w:t>
      </w:r>
      <w:r>
        <w:rPr>
          <w:lang w:val="en-US"/>
        </w:rPr>
        <w:t xml:space="preserve">the </w:t>
      </w:r>
      <w:r w:rsidR="711FA16D" w:rsidRPr="711FA16D">
        <w:rPr>
          <w:lang w:val="en-US"/>
        </w:rPr>
        <w:t>Users</w:t>
      </w:r>
      <w:r>
        <w:rPr>
          <w:lang w:val="en-US"/>
        </w:rPr>
        <w:t xml:space="preserve"> view</w:t>
      </w:r>
      <w:r w:rsidR="711FA16D" w:rsidRPr="711FA16D">
        <w:rPr>
          <w:lang w:val="en-US"/>
        </w:rPr>
        <w:t>.</w:t>
      </w:r>
    </w:p>
    <w:p w14:paraId="5ED7E5E9" w14:textId="77777777" w:rsidR="00965FDC" w:rsidRDefault="00965FDC" w:rsidP="00051F83">
      <w:pPr>
        <w:jc w:val="both"/>
        <w:rPr>
          <w:lang w:val="en-US"/>
        </w:rPr>
      </w:pPr>
    </w:p>
    <w:p w14:paraId="3D6BBAAA" w14:textId="7E1EED73" w:rsidR="00965FDC" w:rsidRPr="00FB35D2" w:rsidRDefault="711FA16D" w:rsidP="711FA16D">
      <w:pPr>
        <w:jc w:val="both"/>
        <w:rPr>
          <w:u w:val="single"/>
          <w:lang w:val="en-US"/>
        </w:rPr>
      </w:pPr>
      <w:r w:rsidRPr="00FB35D2">
        <w:rPr>
          <w:u w:val="single"/>
          <w:lang w:val="en-US"/>
        </w:rPr>
        <w:t>Query to</w:t>
      </w:r>
      <w:r>
        <w:rPr>
          <w:u w:val="single"/>
          <w:lang w:val="en-US"/>
        </w:rPr>
        <w:t xml:space="preserve"> </w:t>
      </w:r>
      <w:r w:rsidR="00FB35D2">
        <w:rPr>
          <w:u w:val="single"/>
          <w:lang w:val="en-US"/>
        </w:rPr>
        <w:t>be</w:t>
      </w:r>
      <w:r w:rsidRPr="00FB35D2">
        <w:rPr>
          <w:u w:val="single"/>
          <w:lang w:val="en-US"/>
        </w:rPr>
        <w:t xml:space="preserve"> execute</w:t>
      </w:r>
      <w:r w:rsidR="00FB35D2">
        <w:rPr>
          <w:u w:val="single"/>
          <w:lang w:val="en-US"/>
        </w:rPr>
        <w:t>d</w:t>
      </w:r>
      <w:r w:rsidRPr="00FB35D2">
        <w:rPr>
          <w:u w:val="single"/>
          <w:lang w:val="en-US"/>
        </w:rPr>
        <w:t xml:space="preserve"> </w:t>
      </w:r>
      <w:r w:rsidR="00FB35D2">
        <w:rPr>
          <w:u w:val="single"/>
          <w:lang w:val="en-US"/>
        </w:rPr>
        <w:t>at</w:t>
      </w:r>
      <w:r w:rsidRPr="00FB35D2">
        <w:rPr>
          <w:u w:val="single"/>
          <w:lang w:val="en-US"/>
        </w:rPr>
        <w:t xml:space="preserve"> first import:</w:t>
      </w:r>
    </w:p>
    <w:p w14:paraId="346A23F4" w14:textId="77777777" w:rsidR="00965FDC" w:rsidRDefault="00965FDC" w:rsidP="0093548C">
      <w:pPr>
        <w:rPr>
          <w:lang w:val="en-US"/>
        </w:rPr>
      </w:pPr>
    </w:p>
    <w:p w14:paraId="5992517F" w14:textId="374E1158" w:rsidR="008E3277" w:rsidRPr="00FC23EC" w:rsidRDefault="711FA16D" w:rsidP="711FA16D">
      <w:pPr>
        <w:rPr>
          <w:rFonts w:ascii="Consolas" w:eastAsia="Consolas" w:hAnsi="Consolas" w:cs="Consolas"/>
          <w:sz w:val="19"/>
          <w:szCs w:val="19"/>
          <w:lang w:val="en-US" w:eastAsia="it-IT"/>
        </w:rPr>
      </w:pP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808080" w:themeColor="text1" w:themeTint="7F"/>
          <w:sz w:val="19"/>
          <w:szCs w:val="19"/>
          <w:highlight w:val="white"/>
          <w:lang w:val="en-US" w:eastAsia="it-IT"/>
        </w:rPr>
        <w:t>*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  <w:r w:rsidR="00560867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[</w:t>
      </w:r>
      <w:proofErr w:type="spellStart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Dwh_en</w:t>
      </w:r>
      <w:proofErr w:type="spellEnd"/>
      <w:proofErr w:type="gramStart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]</w:t>
      </w:r>
      <w:r w:rsidRPr="711FA16D">
        <w:rPr>
          <w:rFonts w:ascii="Consolas" w:eastAsia="Consolas" w:hAnsi="Consolas" w:cs="Consolas"/>
          <w:color w:val="808080" w:themeColor="text1" w:themeTint="7F"/>
          <w:sz w:val="19"/>
          <w:szCs w:val="19"/>
          <w:highlight w:val="white"/>
          <w:lang w:val="en-US" w:eastAsia="it-IT"/>
        </w:rPr>
        <w:t>.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[</w:t>
      </w:r>
      <w:proofErr w:type="spellStart"/>
      <w:proofErr w:type="gramEnd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view_Users</w:t>
      </w:r>
      <w:proofErr w:type="spellEnd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]</w:t>
      </w:r>
    </w:p>
    <w:p w14:paraId="4F2F97D7" w14:textId="77777777" w:rsidR="00965FDC" w:rsidRPr="00FC23EC" w:rsidRDefault="00965FDC" w:rsidP="002D7A27">
      <w:pPr>
        <w:rPr>
          <w:rFonts w:ascii="Consolas" w:hAnsi="Consolas" w:cs="Consolas"/>
          <w:sz w:val="19"/>
          <w:szCs w:val="19"/>
          <w:lang w:val="en-US" w:eastAsia="it-IT"/>
        </w:rPr>
      </w:pPr>
    </w:p>
    <w:p w14:paraId="61203A26" w14:textId="5093DA27" w:rsidR="00965FDC" w:rsidRPr="00FB35D2" w:rsidRDefault="711FA16D" w:rsidP="711FA16D">
      <w:pPr>
        <w:jc w:val="both"/>
        <w:rPr>
          <w:u w:val="single"/>
          <w:lang w:val="en-US"/>
        </w:rPr>
      </w:pPr>
      <w:r w:rsidRPr="00FB35D2">
        <w:rPr>
          <w:u w:val="single"/>
          <w:lang w:val="en-US"/>
        </w:rPr>
        <w:t>Query to</w:t>
      </w:r>
      <w:r>
        <w:rPr>
          <w:u w:val="single"/>
          <w:lang w:val="en-US"/>
        </w:rPr>
        <w:t xml:space="preserve"> </w:t>
      </w:r>
      <w:r w:rsidR="000703B8">
        <w:rPr>
          <w:u w:val="single"/>
          <w:lang w:val="en-US"/>
        </w:rPr>
        <w:t>be</w:t>
      </w:r>
      <w:r w:rsidR="000703B8" w:rsidRPr="00FB35D2">
        <w:rPr>
          <w:u w:val="single"/>
          <w:lang w:val="en-US"/>
        </w:rPr>
        <w:t xml:space="preserve"> </w:t>
      </w:r>
      <w:r w:rsidRPr="00FB35D2">
        <w:rPr>
          <w:u w:val="single"/>
          <w:lang w:val="en-US"/>
        </w:rPr>
        <w:t>execut</w:t>
      </w:r>
      <w:r w:rsidR="009038E3">
        <w:rPr>
          <w:u w:val="single"/>
          <w:lang w:val="en-US"/>
        </w:rPr>
        <w:t>e</w:t>
      </w:r>
      <w:r w:rsidR="000703B8">
        <w:rPr>
          <w:u w:val="single"/>
          <w:lang w:val="en-US"/>
        </w:rPr>
        <w:t>d</w:t>
      </w:r>
      <w:r w:rsidRPr="00FB35D2">
        <w:rPr>
          <w:u w:val="single"/>
          <w:lang w:val="en-US"/>
        </w:rPr>
        <w:t xml:space="preserve"> </w:t>
      </w:r>
      <w:r w:rsidR="009038E3">
        <w:rPr>
          <w:u w:val="single"/>
          <w:lang w:val="en-US"/>
        </w:rPr>
        <w:t>before the first import</w:t>
      </w:r>
      <w:r w:rsidRPr="00FB35D2">
        <w:rPr>
          <w:u w:val="single"/>
          <w:lang w:val="en-US"/>
        </w:rPr>
        <w:t>:</w:t>
      </w:r>
    </w:p>
    <w:p w14:paraId="6D2AE311" w14:textId="77777777" w:rsidR="00965FDC" w:rsidRDefault="00965FDC" w:rsidP="002D7A27">
      <w:pPr>
        <w:rPr>
          <w:lang w:val="en-US"/>
        </w:rPr>
      </w:pPr>
    </w:p>
    <w:p w14:paraId="4377073F" w14:textId="71D115A6" w:rsidR="00560867" w:rsidRPr="00560867" w:rsidRDefault="00560867" w:rsidP="00560867">
      <w:pPr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</w:pPr>
      <w:proofErr w:type="gram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DECLARE </w:t>
      </w:r>
      <w:r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</w:t>
      </w:r>
      <w:proofErr w:type="gramEnd"/>
      <w:r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MaxDateVersionUsers 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AS datetime2(4)</w:t>
      </w:r>
    </w:p>
    <w:p w14:paraId="485DD67A" w14:textId="3544A116" w:rsidR="00560867" w:rsidRPr="00560867" w:rsidRDefault="00560867" w:rsidP="00560867">
      <w:pPr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</w:pPr>
      <w:proofErr w:type="gram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SELECT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</w:t>
      </w:r>
      <w:proofErr w:type="gramEnd"/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MaxDateVersionUsers 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=</w:t>
      </w:r>
      <w:r w:rsidRPr="00560867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>MAX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(</w:t>
      </w:r>
      <w:proofErr w:type="spell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DateVersion</w:t>
      </w:r>
      <w:proofErr w:type="spellEnd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) FROM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[</w:t>
      </w:r>
      <w:r w:rsidR="00865DB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USERS VIEW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]</w:t>
      </w:r>
    </w:p>
    <w:p w14:paraId="0B401013" w14:textId="2A938C8E" w:rsidR="004C722D" w:rsidRPr="00F23CA8" w:rsidRDefault="00560867" w:rsidP="00560867">
      <w:pPr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</w:pPr>
      <w:r w:rsidRPr="711FA16D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>UPDATE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[CONFIGURATION TABLE] 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SET </w:t>
      </w:r>
      <w:proofErr w:type="spellStart"/>
      <w:r w:rsidR="00865DB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LastImportedDateVersionUsers</w:t>
      </w:r>
      <w:proofErr w:type="spellEnd"/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 =</w:t>
      </w:r>
      <w:r w:rsidR="009038E3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@MaxDateVersionUsers</w:t>
      </w:r>
    </w:p>
    <w:p w14:paraId="00119B1D" w14:textId="77777777" w:rsidR="00560867" w:rsidRDefault="00560867" w:rsidP="711FA16D">
      <w:pPr>
        <w:jc w:val="both"/>
        <w:rPr>
          <w:lang w:val="en-US"/>
        </w:rPr>
      </w:pPr>
    </w:p>
    <w:p w14:paraId="20A1D4C3" w14:textId="5167C5D9" w:rsidR="004C722D" w:rsidRDefault="711FA16D" w:rsidP="711FA16D">
      <w:pPr>
        <w:jc w:val="both"/>
        <w:rPr>
          <w:lang w:val="en-US"/>
        </w:rPr>
      </w:pPr>
      <w:r w:rsidRPr="711FA16D">
        <w:rPr>
          <w:lang w:val="en-US"/>
        </w:rPr>
        <w:t>T</w:t>
      </w:r>
      <w:r w:rsidR="00F23CA8">
        <w:rPr>
          <w:lang w:val="en-US"/>
        </w:rPr>
        <w:t xml:space="preserve">he value of the </w:t>
      </w:r>
      <w:proofErr w:type="gramStart"/>
      <w:r w:rsidR="00F23CA8">
        <w:rPr>
          <w:lang w:val="en-US"/>
        </w:rPr>
        <w:t>variable @</w:t>
      </w:r>
      <w:proofErr w:type="gramEnd"/>
      <w:r w:rsidR="00F23CA8">
        <w:rPr>
          <w:lang w:val="en-US"/>
        </w:rPr>
        <w:t>MaxDate</w:t>
      </w:r>
      <w:r w:rsidRPr="711FA16D">
        <w:rPr>
          <w:lang w:val="en-US"/>
        </w:rPr>
        <w:t xml:space="preserve">VersionUsers is supposed </w:t>
      </w:r>
      <w:r w:rsidR="00CD74BA">
        <w:rPr>
          <w:lang w:val="en-US"/>
        </w:rPr>
        <w:t xml:space="preserve">to </w:t>
      </w:r>
      <w:r w:rsidR="00F23CA8">
        <w:rPr>
          <w:lang w:val="en-US"/>
        </w:rPr>
        <w:t xml:space="preserve">be stored in the field </w:t>
      </w:r>
      <w:proofErr w:type="spellStart"/>
      <w:r w:rsidR="00F23CA8">
        <w:rPr>
          <w:lang w:val="en-US"/>
        </w:rPr>
        <w:t>MaxDate</w:t>
      </w:r>
      <w:r w:rsidRPr="711FA16D">
        <w:rPr>
          <w:lang w:val="en-US"/>
        </w:rPr>
        <w:t>VersionUsers</w:t>
      </w:r>
      <w:proofErr w:type="spellEnd"/>
      <w:r w:rsidRPr="711FA16D">
        <w:rPr>
          <w:lang w:val="en-US"/>
        </w:rPr>
        <w:t xml:space="preserve"> in</w:t>
      </w:r>
      <w:r w:rsidR="009038E3">
        <w:rPr>
          <w:lang w:val="en-US"/>
        </w:rPr>
        <w:t>side</w:t>
      </w:r>
      <w:r w:rsidRPr="711FA16D">
        <w:rPr>
          <w:lang w:val="en-US"/>
        </w:rPr>
        <w:t xml:space="preserve"> a </w:t>
      </w:r>
      <w:r w:rsidR="009038E3">
        <w:rPr>
          <w:lang w:val="en-US"/>
        </w:rPr>
        <w:t xml:space="preserve">dedicated </w:t>
      </w:r>
      <w:r w:rsidRPr="711FA16D">
        <w:rPr>
          <w:lang w:val="en-US"/>
        </w:rPr>
        <w:t>configuration table</w:t>
      </w:r>
      <w:r w:rsidR="009038E3">
        <w:rPr>
          <w:lang w:val="en-US"/>
        </w:rPr>
        <w:t>,</w:t>
      </w:r>
      <w:r w:rsidRPr="711FA16D">
        <w:rPr>
          <w:lang w:val="en-US"/>
        </w:rPr>
        <w:t xml:space="preserve"> </w:t>
      </w:r>
      <w:r w:rsidR="009038E3">
        <w:rPr>
          <w:lang w:val="en-US"/>
        </w:rPr>
        <w:t xml:space="preserve">which is going </w:t>
      </w:r>
      <w:r w:rsidRPr="711FA16D">
        <w:rPr>
          <w:lang w:val="en-US"/>
        </w:rPr>
        <w:t xml:space="preserve">to </w:t>
      </w:r>
      <w:r w:rsidR="00FB35D2">
        <w:rPr>
          <w:lang w:val="en-US"/>
        </w:rPr>
        <w:t>be</w:t>
      </w:r>
      <w:r w:rsidRPr="711FA16D">
        <w:rPr>
          <w:lang w:val="en-US"/>
        </w:rPr>
        <w:t xml:space="preserve"> use</w:t>
      </w:r>
      <w:r w:rsidR="00FB35D2">
        <w:rPr>
          <w:lang w:val="en-US"/>
        </w:rPr>
        <w:t>d</w:t>
      </w:r>
      <w:r w:rsidRPr="711FA16D">
        <w:rPr>
          <w:lang w:val="en-US"/>
        </w:rPr>
        <w:t xml:space="preserve"> for the next import.</w:t>
      </w:r>
    </w:p>
    <w:p w14:paraId="38FD40BD" w14:textId="77777777" w:rsidR="004C722D" w:rsidRDefault="004C722D" w:rsidP="00051F83">
      <w:pPr>
        <w:jc w:val="both"/>
        <w:rPr>
          <w:lang w:val="en-US"/>
        </w:rPr>
      </w:pPr>
    </w:p>
    <w:p w14:paraId="1795393C" w14:textId="5C5BC7E9" w:rsidR="00FB35D2" w:rsidRDefault="711FA16D" w:rsidP="711FA16D">
      <w:pPr>
        <w:jc w:val="both"/>
        <w:rPr>
          <w:lang w:val="en-US"/>
        </w:rPr>
      </w:pPr>
      <w:r w:rsidRPr="00FB35D2">
        <w:rPr>
          <w:u w:val="single"/>
          <w:lang w:val="en-US"/>
        </w:rPr>
        <w:t>Query to</w:t>
      </w:r>
      <w:r w:rsidR="000703B8">
        <w:rPr>
          <w:u w:val="single"/>
          <w:lang w:val="en-US"/>
        </w:rPr>
        <w:t xml:space="preserve"> be</w:t>
      </w:r>
      <w:r w:rsidRPr="00FB35D2">
        <w:rPr>
          <w:u w:val="single"/>
          <w:lang w:val="en-US"/>
        </w:rPr>
        <w:t xml:space="preserve"> execute</w:t>
      </w:r>
      <w:r w:rsidR="000703B8">
        <w:rPr>
          <w:u w:val="single"/>
          <w:lang w:val="en-US"/>
        </w:rPr>
        <w:t>d</w:t>
      </w:r>
      <w:r w:rsidRPr="00FB35D2">
        <w:rPr>
          <w:u w:val="single"/>
          <w:lang w:val="en-US"/>
        </w:rPr>
        <w:t xml:space="preserve"> for</w:t>
      </w:r>
      <w:r w:rsidR="00CD74BA" w:rsidRPr="00FB35D2">
        <w:rPr>
          <w:u w:val="single"/>
          <w:lang w:val="en-US"/>
        </w:rPr>
        <w:t xml:space="preserve"> the next imports</w:t>
      </w:r>
      <w:r w:rsidR="00FB35D2">
        <w:rPr>
          <w:lang w:val="en-US"/>
        </w:rPr>
        <w:t>:</w:t>
      </w:r>
    </w:p>
    <w:p w14:paraId="0E0291C8" w14:textId="77777777" w:rsidR="000703B8" w:rsidRDefault="000703B8" w:rsidP="711FA16D">
      <w:pPr>
        <w:jc w:val="both"/>
        <w:rPr>
          <w:lang w:val="en-US"/>
        </w:rPr>
      </w:pPr>
    </w:p>
    <w:p w14:paraId="6A4A84C5" w14:textId="1FE1FB0C" w:rsidR="004C722D" w:rsidRDefault="00865DB8" w:rsidP="711FA16D">
      <w:pPr>
        <w:jc w:val="both"/>
        <w:rPr>
          <w:lang w:val="en-US"/>
        </w:rPr>
      </w:pPr>
      <w:r>
        <w:rPr>
          <w:lang w:val="en-US"/>
        </w:rPr>
        <w:t xml:space="preserve">You can import new or changed data just by using the </w:t>
      </w:r>
      <w:proofErr w:type="spellStart"/>
      <w:r>
        <w:rPr>
          <w:lang w:val="en-US"/>
        </w:rPr>
        <w:t>DataVersion</w:t>
      </w:r>
      <w:proofErr w:type="spellEnd"/>
      <w:r>
        <w:rPr>
          <w:lang w:val="en-US"/>
        </w:rPr>
        <w:t xml:space="preserve"> value previously stored in your configuration table, then i</w:t>
      </w:r>
      <w:r w:rsidR="00CD74BA">
        <w:rPr>
          <w:lang w:val="en-US"/>
        </w:rPr>
        <w:t>t i</w:t>
      </w:r>
      <w:r w:rsidR="711FA16D" w:rsidRPr="711FA16D">
        <w:rPr>
          <w:lang w:val="en-US"/>
        </w:rPr>
        <w:t xml:space="preserve">s </w:t>
      </w:r>
      <w:r w:rsidR="009038E3">
        <w:rPr>
          <w:lang w:val="en-US"/>
        </w:rPr>
        <w:t>important</w:t>
      </w:r>
      <w:r w:rsidR="711FA16D" w:rsidRPr="711FA16D">
        <w:rPr>
          <w:lang w:val="en-US"/>
        </w:rPr>
        <w:t xml:space="preserve"> </w:t>
      </w:r>
      <w:r w:rsidR="00CD74BA">
        <w:rPr>
          <w:lang w:val="en-US"/>
        </w:rPr>
        <w:t>to update</w:t>
      </w:r>
      <w:r w:rsidR="711FA16D" w:rsidRPr="711FA16D">
        <w:rPr>
          <w:lang w:val="en-US"/>
        </w:rPr>
        <w:t xml:space="preserve"> </w:t>
      </w:r>
      <w:r>
        <w:rPr>
          <w:lang w:val="en-US"/>
        </w:rPr>
        <w:t>that value again so that</w:t>
      </w:r>
      <w:r w:rsidR="711FA16D" w:rsidRPr="711FA16D">
        <w:rPr>
          <w:lang w:val="en-US"/>
        </w:rPr>
        <w:t xml:space="preserve"> </w:t>
      </w:r>
      <w:r>
        <w:rPr>
          <w:lang w:val="en-US"/>
        </w:rPr>
        <w:t>you can successfully</w:t>
      </w:r>
      <w:r w:rsidR="711FA16D" w:rsidRPr="711FA16D">
        <w:rPr>
          <w:lang w:val="en-US"/>
        </w:rPr>
        <w:t xml:space="preserve"> use</w:t>
      </w:r>
      <w:r w:rsidR="00CD74BA">
        <w:rPr>
          <w:lang w:val="en-US"/>
        </w:rPr>
        <w:t xml:space="preserve"> it</w:t>
      </w:r>
      <w:r w:rsidR="711FA16D" w:rsidRPr="711FA16D">
        <w:rPr>
          <w:lang w:val="en-US"/>
        </w:rPr>
        <w:t xml:space="preserve"> for the next import.</w:t>
      </w:r>
    </w:p>
    <w:p w14:paraId="27D6C23A" w14:textId="77777777" w:rsidR="004C722D" w:rsidRDefault="004C722D" w:rsidP="004C722D">
      <w:pPr>
        <w:rPr>
          <w:lang w:val="en-US"/>
        </w:rPr>
      </w:pPr>
    </w:p>
    <w:p w14:paraId="33FE5EB9" w14:textId="49B92D60" w:rsidR="004C722D" w:rsidRPr="00FC23EC" w:rsidRDefault="711FA16D" w:rsidP="00F23CA8">
      <w:pPr>
        <w:rPr>
          <w:rFonts w:ascii="Consolas" w:eastAsia="Consolas" w:hAnsi="Consolas" w:cs="Consolas"/>
          <w:sz w:val="19"/>
          <w:szCs w:val="19"/>
          <w:lang w:val="en-US" w:eastAsia="it-IT"/>
        </w:rPr>
      </w:pP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808080" w:themeColor="text1" w:themeTint="7F"/>
          <w:sz w:val="19"/>
          <w:szCs w:val="19"/>
          <w:highlight w:val="white"/>
          <w:lang w:val="en-US" w:eastAsia="it-IT"/>
        </w:rPr>
        <w:t>*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[</w:t>
      </w:r>
      <w:proofErr w:type="spellStart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Dwh_en</w:t>
      </w:r>
      <w:proofErr w:type="spellEnd"/>
      <w:proofErr w:type="gramStart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]</w:t>
      </w:r>
      <w:r w:rsidRPr="711FA16D">
        <w:rPr>
          <w:rFonts w:ascii="Consolas" w:eastAsia="Consolas" w:hAnsi="Consolas" w:cs="Consolas"/>
          <w:color w:val="808080" w:themeColor="text1" w:themeTint="7F"/>
          <w:sz w:val="19"/>
          <w:szCs w:val="19"/>
          <w:highlight w:val="white"/>
          <w:lang w:val="en-US" w:eastAsia="it-IT"/>
        </w:rPr>
        <w:t>.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[</w:t>
      </w:r>
      <w:proofErr w:type="spellStart"/>
      <w:proofErr w:type="gramEnd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>view_Users</w:t>
      </w:r>
      <w:proofErr w:type="spellEnd"/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] </w:t>
      </w: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="00F23CA8">
        <w:rPr>
          <w:rFonts w:ascii="Consolas" w:eastAsia="Consolas" w:hAnsi="Consolas" w:cs="Consolas"/>
          <w:sz w:val="19"/>
          <w:szCs w:val="19"/>
          <w:lang w:val="en-US" w:eastAsia="it-IT"/>
        </w:rPr>
        <w:t>D</w:t>
      </w:r>
      <w:r w:rsidR="00F23CA8"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ateVersion</w:t>
      </w:r>
      <w:proofErr w:type="spellEnd"/>
      <w:r w:rsidR="009038E3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808080" w:themeColor="text1" w:themeTint="7F"/>
          <w:sz w:val="19"/>
          <w:szCs w:val="19"/>
          <w:highlight w:val="white"/>
          <w:lang w:val="en-US" w:eastAsia="it-IT"/>
        </w:rPr>
        <w:t>&gt;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="00865DB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LastImportedDateVersionUsers</w:t>
      </w:r>
      <w:proofErr w:type="spellEnd"/>
    </w:p>
    <w:p w14:paraId="59D5CA40" w14:textId="77777777" w:rsidR="00865DB8" w:rsidRDefault="00865DB8" w:rsidP="711FA16D">
      <w:pPr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</w:pPr>
    </w:p>
    <w:p w14:paraId="14AC3BCC" w14:textId="77777777" w:rsidR="00865DB8" w:rsidRPr="00560867" w:rsidRDefault="00865DB8" w:rsidP="00865DB8">
      <w:pPr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</w:pPr>
      <w:proofErr w:type="gram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DECLARE </w:t>
      </w:r>
      <w:r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</w:t>
      </w:r>
      <w:proofErr w:type="gramEnd"/>
      <w:r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MaxDateVersionUsers 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AS datetime2(4)</w:t>
      </w:r>
    </w:p>
    <w:p w14:paraId="62CE053F" w14:textId="50EDAD1E" w:rsidR="00865DB8" w:rsidRPr="00865DB8" w:rsidRDefault="00865DB8" w:rsidP="711FA16D">
      <w:pPr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</w:pPr>
      <w:proofErr w:type="gram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SELECT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</w:t>
      </w:r>
      <w:proofErr w:type="gramEnd"/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MaxDateVersionUsers 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=</w:t>
      </w:r>
      <w:r w:rsidRPr="00560867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 xml:space="preserve"> </w:t>
      </w:r>
      <w:r w:rsidRPr="711FA16D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>MAX</w:t>
      </w:r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(</w:t>
      </w:r>
      <w:proofErr w:type="spellStart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>DateVersion</w:t>
      </w:r>
      <w:proofErr w:type="spellEnd"/>
      <w:r w:rsidRPr="00560867">
        <w:rPr>
          <w:rFonts w:ascii="Consolas" w:eastAsia="Consolas" w:hAnsi="Consolas" w:cs="Consolas"/>
          <w:color w:val="0000FF"/>
          <w:sz w:val="19"/>
          <w:szCs w:val="19"/>
          <w:lang w:val="en-US" w:eastAsia="it-IT"/>
        </w:rPr>
        <w:t xml:space="preserve">) FROM 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[</w:t>
      </w:r>
      <w:r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USERS VIEW</w:t>
      </w:r>
      <w:r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]</w:t>
      </w:r>
    </w:p>
    <w:p w14:paraId="138C1BA9" w14:textId="2D21C1AB" w:rsidR="004C722D" w:rsidRPr="006A7D4E" w:rsidRDefault="711FA16D" w:rsidP="711FA16D">
      <w:pPr>
        <w:rPr>
          <w:rFonts w:ascii="Consolas" w:eastAsia="Consolas" w:hAnsi="Consolas" w:cs="Consolas"/>
          <w:sz w:val="19"/>
          <w:szCs w:val="19"/>
          <w:lang w:val="en-US" w:eastAsia="it-IT"/>
        </w:rPr>
      </w:pPr>
      <w:r w:rsidRPr="711FA16D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 w:eastAsia="it-IT"/>
        </w:rPr>
        <w:t>UPDATE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[CONFIGURATION TABLE] </w:t>
      </w:r>
      <w:r w:rsidRPr="711FA16D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 w:eastAsia="it-IT"/>
        </w:rPr>
        <w:t>SET</w:t>
      </w:r>
      <w:r w:rsidRPr="711FA16D">
        <w:rPr>
          <w:rFonts w:ascii="Consolas" w:eastAsia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="00865DB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LastImportedDateVersionUsers</w:t>
      </w:r>
      <w:proofErr w:type="spellEnd"/>
      <w:r w:rsidR="00865DB8"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 </w:t>
      </w:r>
      <w:r w:rsidR="00F23CA8" w:rsidRPr="00F23CA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=</w:t>
      </w:r>
      <w:r w:rsidR="00865DB8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 xml:space="preserve"> </w:t>
      </w:r>
      <w:r w:rsidR="00865DB8" w:rsidRPr="00560867">
        <w:rPr>
          <w:rFonts w:ascii="Consolas" w:eastAsia="Consolas" w:hAnsi="Consolas" w:cs="Consolas"/>
          <w:color w:val="auto"/>
          <w:sz w:val="19"/>
          <w:szCs w:val="19"/>
          <w:lang w:val="en-US" w:eastAsia="it-IT"/>
        </w:rPr>
        <w:t>@MaxDateVersionUsers</w:t>
      </w:r>
    </w:p>
    <w:p w14:paraId="6164C055" w14:textId="4303912E" w:rsidR="00CD74BA" w:rsidRPr="00863657" w:rsidRDefault="00CD74BA" w:rsidP="00CD74BA">
      <w:pPr>
        <w:rPr>
          <w:lang w:val="en-US"/>
        </w:rPr>
      </w:pPr>
    </w:p>
    <w:p w14:paraId="396AB706" w14:textId="77777777" w:rsidR="00CD74BA" w:rsidRPr="00863657" w:rsidRDefault="00CD74BA" w:rsidP="00CD74BA">
      <w:pPr>
        <w:rPr>
          <w:lang w:val="en-US"/>
        </w:rPr>
      </w:pPr>
    </w:p>
    <w:p w14:paraId="4D0B76EA" w14:textId="246C6F6E" w:rsidR="00C77CB8" w:rsidRDefault="00C77CB8" w:rsidP="711FA16D">
      <w:pPr>
        <w:pStyle w:val="Title"/>
        <w:rPr>
          <w:lang w:val="en-US"/>
        </w:rPr>
      </w:pPr>
      <w:bookmarkStart w:id="151" w:name="_Toc476328744"/>
      <w:bookmarkStart w:id="152" w:name="_Toc158627527"/>
      <w:r>
        <w:rPr>
          <w:lang w:val="en-US"/>
        </w:rPr>
        <w:t>Query examples</w:t>
      </w:r>
      <w:bookmarkEnd w:id="151"/>
      <w:bookmarkEnd w:id="152"/>
    </w:p>
    <w:p w14:paraId="6EFB8967" w14:textId="77777777" w:rsidR="00103F38" w:rsidRPr="00103F38" w:rsidRDefault="00103F38" w:rsidP="00103F38">
      <w:pPr>
        <w:rPr>
          <w:lang w:val="en-US"/>
        </w:rPr>
      </w:pPr>
    </w:p>
    <w:p w14:paraId="4BDDC433" w14:textId="4AE3A45F" w:rsidR="00C77CB8" w:rsidRDefault="00C77CB8" w:rsidP="00C77CB8">
      <w:pPr>
        <w:rPr>
          <w:lang w:val="en-US"/>
        </w:rPr>
      </w:pPr>
      <w:r>
        <w:rPr>
          <w:lang w:val="en-US"/>
        </w:rPr>
        <w:t xml:space="preserve">In this </w:t>
      </w:r>
      <w:r w:rsidR="00CD74BA">
        <w:rPr>
          <w:lang w:val="en-US"/>
        </w:rPr>
        <w:t>section,</w:t>
      </w:r>
      <w:r>
        <w:rPr>
          <w:lang w:val="en-US"/>
        </w:rPr>
        <w:t xml:space="preserve"> </w:t>
      </w:r>
      <w:r w:rsidR="005E3763">
        <w:rPr>
          <w:lang w:val="en-US"/>
        </w:rPr>
        <w:t>you can find</w:t>
      </w:r>
      <w:r w:rsidR="00CD74BA">
        <w:rPr>
          <w:lang w:val="en-US"/>
        </w:rPr>
        <w:t xml:space="preserve"> </w:t>
      </w:r>
      <w:r>
        <w:rPr>
          <w:lang w:val="en-US"/>
        </w:rPr>
        <w:t xml:space="preserve">some examples </w:t>
      </w:r>
      <w:r w:rsidR="00CD74BA">
        <w:rPr>
          <w:lang w:val="en-US"/>
        </w:rPr>
        <w:t>on</w:t>
      </w:r>
      <w:r>
        <w:rPr>
          <w:lang w:val="en-US"/>
        </w:rPr>
        <w:t xml:space="preserve"> how to use the data stored in the DWH to develop </w:t>
      </w:r>
      <w:r w:rsidR="005E3763">
        <w:rPr>
          <w:lang w:val="en-US"/>
        </w:rPr>
        <w:t>your own</w:t>
      </w:r>
      <w:r>
        <w:rPr>
          <w:lang w:val="en-US"/>
        </w:rPr>
        <w:t xml:space="preserve"> reports</w:t>
      </w:r>
      <w:r w:rsidR="005E3763">
        <w:rPr>
          <w:lang w:val="en-US"/>
        </w:rPr>
        <w:t xml:space="preserve"> (</w:t>
      </w:r>
      <w:r w:rsidR="00CD74BA">
        <w:rPr>
          <w:lang w:val="en-US"/>
        </w:rPr>
        <w:t>queries</w:t>
      </w:r>
      <w:r w:rsidR="00B21560">
        <w:rPr>
          <w:lang w:val="en-US"/>
        </w:rPr>
        <w:t xml:space="preserve"> are written using SQL Server language</w:t>
      </w:r>
      <w:r w:rsidR="005E3763">
        <w:rPr>
          <w:lang w:val="en-US"/>
        </w:rPr>
        <w:t>)</w:t>
      </w:r>
      <w:r w:rsidR="00B21560">
        <w:rPr>
          <w:lang w:val="en-US"/>
        </w:rPr>
        <w:t>.</w:t>
      </w:r>
    </w:p>
    <w:p w14:paraId="3F454E11" w14:textId="77777777" w:rsidR="0089331A" w:rsidRDefault="0089331A" w:rsidP="00C77CB8">
      <w:pPr>
        <w:rPr>
          <w:lang w:val="en-US"/>
        </w:rPr>
      </w:pPr>
    </w:p>
    <w:p w14:paraId="67E3D12F" w14:textId="77777777" w:rsidR="0089331A" w:rsidRDefault="0089331A" w:rsidP="00C77CB8">
      <w:pPr>
        <w:rPr>
          <w:lang w:val="en-US"/>
        </w:rPr>
      </w:pPr>
    </w:p>
    <w:p w14:paraId="500B22B5" w14:textId="03A850AB" w:rsidR="00C77CB8" w:rsidRDefault="55C74332" w:rsidP="007665ED">
      <w:pPr>
        <w:pStyle w:val="Titlewithnumbers"/>
        <w:numPr>
          <w:ilvl w:val="0"/>
          <w:numId w:val="37"/>
        </w:numPr>
      </w:pPr>
      <w:bookmarkStart w:id="153" w:name="_Toc476328745"/>
      <w:bookmarkStart w:id="154" w:name="_Toc158627528"/>
      <w:r>
        <w:t>Bonus</w:t>
      </w:r>
      <w:bookmarkEnd w:id="153"/>
      <w:bookmarkEnd w:id="154"/>
    </w:p>
    <w:p w14:paraId="58230C9F" w14:textId="77777777" w:rsidR="00C77CB8" w:rsidRDefault="00C77CB8" w:rsidP="00C77CB8">
      <w:pPr>
        <w:rPr>
          <w:lang w:val="en-US"/>
        </w:rPr>
      </w:pPr>
    </w:p>
    <w:p w14:paraId="10E06DFC" w14:textId="5117ADF4" w:rsidR="00C77CB8" w:rsidRDefault="00C77CB8" w:rsidP="00C77CB8">
      <w:pPr>
        <w:rPr>
          <w:lang w:val="en-US"/>
        </w:rPr>
      </w:pPr>
      <w:r>
        <w:rPr>
          <w:lang w:val="en-US"/>
        </w:rPr>
        <w:t xml:space="preserve">The scenario of </w:t>
      </w:r>
      <w:r w:rsidR="001C086C">
        <w:rPr>
          <w:lang w:val="en-US"/>
        </w:rPr>
        <w:t>this report</w:t>
      </w:r>
      <w:r>
        <w:rPr>
          <w:lang w:val="en-US"/>
        </w:rPr>
        <w:t xml:space="preserve"> is about the </w:t>
      </w:r>
      <w:proofErr w:type="gramStart"/>
      <w:r>
        <w:rPr>
          <w:lang w:val="en-US"/>
        </w:rPr>
        <w:t>usage</w:t>
      </w:r>
      <w:proofErr w:type="gramEnd"/>
      <w:r>
        <w:rPr>
          <w:lang w:val="en-US"/>
        </w:rPr>
        <w:t xml:space="preserve"> of bonus campaigns. </w:t>
      </w:r>
      <w:r w:rsidR="00B21560">
        <w:rPr>
          <w:lang w:val="en-US"/>
        </w:rPr>
        <w:t xml:space="preserve">The need is to know which </w:t>
      </w:r>
      <w:r w:rsidR="00CD74BA">
        <w:rPr>
          <w:lang w:val="en-US"/>
        </w:rPr>
        <w:t xml:space="preserve">are the most expensive </w:t>
      </w:r>
      <w:r w:rsidR="00B21560">
        <w:rPr>
          <w:lang w:val="en-US"/>
        </w:rPr>
        <w:t>campaign</w:t>
      </w:r>
      <w:r w:rsidR="00CD74BA">
        <w:rPr>
          <w:lang w:val="en-US"/>
        </w:rPr>
        <w:t>s</w:t>
      </w:r>
      <w:r w:rsidR="00B21560">
        <w:rPr>
          <w:lang w:val="en-US"/>
        </w:rPr>
        <w:t>. The requirements are:</w:t>
      </w:r>
    </w:p>
    <w:p w14:paraId="4834EAD4" w14:textId="77777777" w:rsidR="00B21560" w:rsidRDefault="00B21560" w:rsidP="00C77CB8">
      <w:pPr>
        <w:rPr>
          <w:lang w:val="en-US"/>
        </w:rPr>
      </w:pPr>
    </w:p>
    <w:p w14:paraId="70D1927D" w14:textId="0F3C1636" w:rsidR="00B21560" w:rsidRDefault="00B21560" w:rsidP="007665ED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Report with a list of bonus campaigns </w:t>
      </w:r>
      <w:r w:rsidR="005E3763">
        <w:rPr>
          <w:lang w:val="en-US"/>
        </w:rPr>
        <w:t>including</w:t>
      </w:r>
      <w:r>
        <w:rPr>
          <w:lang w:val="en-US"/>
        </w:rPr>
        <w:t xml:space="preserve"> information about</w:t>
      </w:r>
    </w:p>
    <w:p w14:paraId="20790717" w14:textId="0F899CDE" w:rsidR="00B21560" w:rsidRDefault="00B21560" w:rsidP="007665ED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>Stake</w:t>
      </w:r>
    </w:p>
    <w:p w14:paraId="6C799658" w14:textId="7BCF3CAD" w:rsidR="00B21560" w:rsidRDefault="00B21560" w:rsidP="007665ED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>Winnings</w:t>
      </w:r>
    </w:p>
    <w:p w14:paraId="2D539D88" w14:textId="155F043A" w:rsidR="00B21560" w:rsidRDefault="00B21560" w:rsidP="007665ED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 xml:space="preserve">Number of </w:t>
      </w:r>
      <w:proofErr w:type="spellStart"/>
      <w:r>
        <w:rPr>
          <w:lang w:val="en-US"/>
        </w:rPr>
        <w:t>betslips</w:t>
      </w:r>
      <w:proofErr w:type="spellEnd"/>
    </w:p>
    <w:p w14:paraId="352CDE75" w14:textId="072251FC" w:rsidR="00B21560" w:rsidRDefault="00B21560" w:rsidP="007665ED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lastRenderedPageBreak/>
        <w:t>Profit</w:t>
      </w:r>
    </w:p>
    <w:p w14:paraId="023239CF" w14:textId="4DA28316" w:rsidR="00B21560" w:rsidRDefault="00B21560" w:rsidP="007665ED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The report is just about real online users</w:t>
      </w:r>
    </w:p>
    <w:p w14:paraId="7931D0C0" w14:textId="54FECD17" w:rsidR="00B21560" w:rsidRPr="00B21560" w:rsidRDefault="005E3763" w:rsidP="007665ED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The</w:t>
      </w:r>
      <w:r w:rsidR="00B21560">
        <w:rPr>
          <w:lang w:val="en-US"/>
        </w:rPr>
        <w:t xml:space="preserve"> most expensive campaigns</w:t>
      </w:r>
      <w:r>
        <w:rPr>
          <w:lang w:val="en-US"/>
        </w:rPr>
        <w:t xml:space="preserve"> should be shown at the top</w:t>
      </w:r>
    </w:p>
    <w:p w14:paraId="0589F920" w14:textId="4B24D7B9" w:rsidR="00C77CB8" w:rsidRDefault="00C77CB8" w:rsidP="00C77CB8">
      <w:pPr>
        <w:rPr>
          <w:lang w:val="en-US"/>
        </w:rPr>
      </w:pPr>
    </w:p>
    <w:p w14:paraId="4076B1E5" w14:textId="77777777" w:rsidR="0089331A" w:rsidRDefault="0089331A" w:rsidP="00C77CB8">
      <w:pPr>
        <w:rPr>
          <w:lang w:val="en-US"/>
        </w:rPr>
      </w:pPr>
    </w:p>
    <w:p w14:paraId="45BED447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SET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TRANSACTION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ISOLATION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LEVEL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READ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UNCOMMITTED</w:t>
      </w:r>
    </w:p>
    <w:p w14:paraId="44E273FF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</w:p>
    <w:p w14:paraId="3E88CD10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BonusCampaignID</w:t>
      </w:r>
      <w:proofErr w:type="spellEnd"/>
      <w:proofErr w:type="gramEnd"/>
    </w:p>
    <w:p w14:paraId="212FA6F8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BonusCampaignCode</w:t>
      </w:r>
      <w:proofErr w:type="spellEnd"/>
    </w:p>
    <w:p w14:paraId="3C254EDC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BonusCampaignName</w:t>
      </w:r>
      <w:proofErr w:type="spellEnd"/>
    </w:p>
    <w:p w14:paraId="7E4F34CC" w14:textId="7D810D82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</w:t>
      </w:r>
      <w:r w:rsidR="00783AF6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Status</w:t>
      </w:r>
      <w:proofErr w:type="spellEnd"/>
    </w:p>
    <w:p w14:paraId="3FA95F02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Stake</w:t>
      </w:r>
    </w:p>
    <w:p w14:paraId="5FAEB4F4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Winnings</w:t>
      </w:r>
    </w:p>
    <w:p w14:paraId="4C60DDB1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-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Profit</w:t>
      </w:r>
    </w:p>
    <w:p w14:paraId="3B259C1A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COUNT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BetslipID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NBets</w:t>
      </w:r>
      <w:proofErr w:type="spellEnd"/>
    </w:p>
    <w:p w14:paraId="2CE27241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</w:p>
    <w:p w14:paraId="0645F52B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_Betslips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BS</w:t>
      </w:r>
    </w:p>
    <w:p w14:paraId="3315F23F" w14:textId="77777777" w:rsidR="005E3763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</w:t>
      </w:r>
      <w:r w:rsidR="005E3763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</w:p>
    <w:p w14:paraId="264E7EE3" w14:textId="0D0C7CA1" w:rsidR="00B21560" w:rsidRPr="00114C90" w:rsidRDefault="00B21560" w:rsidP="005E3763">
      <w:pPr>
        <w:autoSpaceDE w:val="0"/>
        <w:autoSpaceDN w:val="0"/>
        <w:adjustRightInd w:val="0"/>
        <w:ind w:left="709" w:firstLine="709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1DA791F7" w14:textId="77777777" w:rsidR="005E3763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_BonusBalances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BB</w:t>
      </w:r>
      <w:r w:rsidR="005E3763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</w:p>
    <w:p w14:paraId="01D05366" w14:textId="17C28CFD" w:rsidR="00B21560" w:rsidRPr="00114C90" w:rsidRDefault="00B21560" w:rsidP="005E3763">
      <w:pPr>
        <w:autoSpaceDE w:val="0"/>
        <w:autoSpaceDN w:val="0"/>
        <w:adjustRightInd w:val="0"/>
        <w:ind w:left="709" w:firstLine="709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BonusCampaignID</w:t>
      </w:r>
      <w:proofErr w:type="spellEnd"/>
      <w:proofErr w:type="gramEnd"/>
      <w:r w:rsidR="005E3763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3FA92B51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proofErr w:type="gramStart"/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proofErr w:type="gramEnd"/>
    </w:p>
    <w:p w14:paraId="57EFA3C2" w14:textId="41F6F98E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89331A">
        <w:rPr>
          <w:rFonts w:ascii="Consolas" w:hAnsi="Consolas" w:cs="Consolas"/>
          <w:sz w:val="19"/>
          <w:szCs w:val="19"/>
          <w:highlight w:val="white"/>
          <w:lang w:val="en-US" w:eastAsia="it-IT"/>
        </w:rPr>
        <w:t>&lt;</w:t>
      </w:r>
      <w:proofErr w:type="spellStart"/>
      <w:r w:rsidR="0089331A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r w:rsidR="0089331A">
        <w:rPr>
          <w:rFonts w:ascii="Consolas" w:hAnsi="Consolas" w:cs="Consolas"/>
          <w:sz w:val="19"/>
          <w:szCs w:val="19"/>
          <w:highlight w:val="white"/>
          <w:lang w:val="en-US" w:eastAsia="it-IT"/>
        </w:rPr>
        <w:t>&gt;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for </w:t>
      </w:r>
      <w:r w:rsidR="0089331A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a specific Bookmaker only</w:t>
      </w:r>
    </w:p>
    <w:p w14:paraId="1F6A2172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TestUser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--Just real users</w:t>
      </w:r>
    </w:p>
    <w:p w14:paraId="4591CF55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Cashier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--Not cashier users</w:t>
      </w:r>
    </w:p>
    <w:p w14:paraId="05CBBD35" w14:textId="6C47C660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--Users and no</w:t>
      </w:r>
      <w:r w:rsidR="0089331A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agents</w:t>
      </w:r>
    </w:p>
    <w:p w14:paraId="74265F1C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CreditTypeID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2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--Just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betslips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paid with bonus wallet</w:t>
      </w:r>
    </w:p>
    <w:p w14:paraId="7F1BB299" w14:textId="4A9CC2C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Betslip</w:t>
      </w:r>
      <w:r w:rsidR="00783AF6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Status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50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Betslips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paied</w:t>
      </w:r>
      <w:proofErr w:type="spellEnd"/>
    </w:p>
    <w:p w14:paraId="649F9A7B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OutcomeTypeID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1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--Winning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betslip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</w:t>
      </w:r>
    </w:p>
    <w:p w14:paraId="59F6471C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GROUP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5812E2A0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BonusCampaignID</w:t>
      </w:r>
      <w:proofErr w:type="spellEnd"/>
      <w:proofErr w:type="gramEnd"/>
    </w:p>
    <w:p w14:paraId="678CEBB7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BonusCampaignCode</w:t>
      </w:r>
      <w:proofErr w:type="spellEnd"/>
    </w:p>
    <w:p w14:paraId="243BB249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BonusCampaignName</w:t>
      </w:r>
      <w:proofErr w:type="spellEnd"/>
    </w:p>
    <w:p w14:paraId="21335617" w14:textId="5F6B40DF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BonusCampaign</w:t>
      </w:r>
      <w:r w:rsidR="00783AF6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Status</w:t>
      </w:r>
      <w:proofErr w:type="spellEnd"/>
    </w:p>
    <w:p w14:paraId="497A7357" w14:textId="77777777" w:rsidR="00B21560" w:rsidRPr="00114C90" w:rsidRDefault="00B21560" w:rsidP="00B2156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ORDER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59492F48" w14:textId="5E1D9397" w:rsidR="00413D20" w:rsidRPr="001D096F" w:rsidRDefault="00B21560" w:rsidP="001D096F">
      <w:pPr>
        <w:rPr>
          <w:rFonts w:ascii="Consolas" w:hAnsi="Consolas" w:cs="Consolas"/>
          <w:color w:val="0000FF"/>
          <w:sz w:val="19"/>
          <w:szCs w:val="19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  <w:t xml:space="preserve">Profit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ASC</w:t>
      </w:r>
    </w:p>
    <w:p w14:paraId="2BF4877A" w14:textId="77777777" w:rsidR="00AD0A9F" w:rsidRDefault="00AD0A9F" w:rsidP="00B21560">
      <w:pPr>
        <w:rPr>
          <w:lang w:val="en-US"/>
        </w:rPr>
      </w:pPr>
    </w:p>
    <w:p w14:paraId="737F206A" w14:textId="77777777" w:rsidR="00413D20" w:rsidRDefault="00413D20" w:rsidP="00B21560">
      <w:pPr>
        <w:rPr>
          <w:lang w:val="en-US"/>
        </w:rPr>
      </w:pPr>
    </w:p>
    <w:p w14:paraId="5F2EA7B3" w14:textId="6F0B68C8" w:rsidR="00413D20" w:rsidRDefault="1C49AD13" w:rsidP="0089331A">
      <w:pPr>
        <w:pStyle w:val="Titlewithnumbers"/>
      </w:pPr>
      <w:bookmarkStart w:id="155" w:name="_Toc476328746"/>
      <w:bookmarkStart w:id="156" w:name="_Toc158627529"/>
      <w:r>
        <w:t>Casino</w:t>
      </w:r>
      <w:bookmarkEnd w:id="155"/>
      <w:bookmarkEnd w:id="156"/>
    </w:p>
    <w:p w14:paraId="23BFBE9D" w14:textId="77777777" w:rsidR="0089331A" w:rsidRDefault="0089331A" w:rsidP="00413D20">
      <w:pPr>
        <w:pStyle w:val="TitoliBase"/>
        <w:rPr>
          <w:lang w:val="en-US"/>
        </w:rPr>
      </w:pPr>
    </w:p>
    <w:p w14:paraId="1BE46A27" w14:textId="249FAB14" w:rsidR="00413D20" w:rsidRDefault="001E2722" w:rsidP="00B21560">
      <w:pPr>
        <w:rPr>
          <w:lang w:val="en-US"/>
        </w:rPr>
      </w:pPr>
      <w:r>
        <w:rPr>
          <w:lang w:val="en-US"/>
        </w:rPr>
        <w:t>Th</w:t>
      </w:r>
      <w:r w:rsidR="00413D20">
        <w:rPr>
          <w:lang w:val="en-US"/>
        </w:rPr>
        <w:t xml:space="preserve">is scenario is about </w:t>
      </w:r>
      <w:proofErr w:type="gramStart"/>
      <w:r w:rsidR="00413D20">
        <w:rPr>
          <w:lang w:val="en-US"/>
        </w:rPr>
        <w:t>casino</w:t>
      </w:r>
      <w:proofErr w:type="gramEnd"/>
      <w:r w:rsidR="00413D20">
        <w:rPr>
          <w:lang w:val="en-US"/>
        </w:rPr>
        <w:t>. The requirements of this report are:</w:t>
      </w:r>
    </w:p>
    <w:p w14:paraId="60F97E2D" w14:textId="77777777" w:rsidR="00413D20" w:rsidRDefault="00413D20" w:rsidP="00B21560">
      <w:pPr>
        <w:rPr>
          <w:lang w:val="en-US"/>
        </w:rPr>
      </w:pPr>
    </w:p>
    <w:p w14:paraId="7F064B8B" w14:textId="1D52AD77" w:rsidR="00413D20" w:rsidRDefault="00413D20" w:rsidP="007665E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Report with a list of </w:t>
      </w:r>
      <w:r w:rsidR="001E2722">
        <w:rPr>
          <w:lang w:val="en-US"/>
        </w:rPr>
        <w:t xml:space="preserve">the most profitable providers </w:t>
      </w:r>
      <w:r w:rsidR="006143F6">
        <w:rPr>
          <w:lang w:val="en-US"/>
        </w:rPr>
        <w:t xml:space="preserve">showing </w:t>
      </w:r>
      <w:r>
        <w:rPr>
          <w:lang w:val="en-US"/>
        </w:rPr>
        <w:t>information about</w:t>
      </w:r>
    </w:p>
    <w:p w14:paraId="2F8D1559" w14:textId="77777777" w:rsidR="00413D20" w:rsidRDefault="00413D20" w:rsidP="007665ED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Stake</w:t>
      </w:r>
    </w:p>
    <w:p w14:paraId="5278C8EE" w14:textId="77777777" w:rsidR="00413D20" w:rsidRDefault="00413D20" w:rsidP="007665ED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Winnings</w:t>
      </w:r>
    </w:p>
    <w:p w14:paraId="7EC124E1" w14:textId="77777777" w:rsidR="00413D20" w:rsidRDefault="00413D20" w:rsidP="007665ED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Number of </w:t>
      </w:r>
      <w:proofErr w:type="spellStart"/>
      <w:r>
        <w:rPr>
          <w:lang w:val="en-US"/>
        </w:rPr>
        <w:t>betslips</w:t>
      </w:r>
      <w:proofErr w:type="spellEnd"/>
    </w:p>
    <w:p w14:paraId="52B0C472" w14:textId="77777777" w:rsidR="00413D20" w:rsidRDefault="00413D20" w:rsidP="007665ED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Profit</w:t>
      </w:r>
    </w:p>
    <w:p w14:paraId="13861CE7" w14:textId="783EA719" w:rsidR="00413D20" w:rsidRDefault="00413D20" w:rsidP="007665E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The report is just about real online users</w:t>
      </w:r>
      <w:r w:rsidR="001E2722">
        <w:rPr>
          <w:lang w:val="en-US"/>
        </w:rPr>
        <w:t xml:space="preserve"> of the company</w:t>
      </w:r>
    </w:p>
    <w:p w14:paraId="1B0F94EC" w14:textId="2E4A74BB" w:rsidR="00413D20" w:rsidRDefault="006143F6" w:rsidP="007665E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The</w:t>
      </w:r>
      <w:r w:rsidR="00413D20">
        <w:rPr>
          <w:lang w:val="en-US"/>
        </w:rPr>
        <w:t xml:space="preserve"> most </w:t>
      </w:r>
      <w:r w:rsidR="001E2722">
        <w:rPr>
          <w:lang w:val="en-US"/>
        </w:rPr>
        <w:t>profitable provider</w:t>
      </w:r>
      <w:r>
        <w:rPr>
          <w:lang w:val="en-US"/>
        </w:rPr>
        <w:t xml:space="preserve"> should appear first</w:t>
      </w:r>
    </w:p>
    <w:p w14:paraId="0A25C025" w14:textId="2CD54495" w:rsidR="0089331A" w:rsidRPr="00AD0A9F" w:rsidRDefault="0089331A" w:rsidP="00AD0A9F">
      <w:pPr>
        <w:rPr>
          <w:lang w:val="en-US"/>
        </w:rPr>
      </w:pPr>
    </w:p>
    <w:p w14:paraId="0CB4DB14" w14:textId="77777777" w:rsidR="0089331A" w:rsidRPr="0089331A" w:rsidRDefault="0089331A" w:rsidP="0089331A">
      <w:pPr>
        <w:pStyle w:val="ListParagraph"/>
        <w:rPr>
          <w:lang w:val="en-US"/>
        </w:rPr>
      </w:pPr>
    </w:p>
    <w:p w14:paraId="525F8143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SET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TRANSACTION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ISOLATION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LEVEL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READ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UNCOMMITTED</w:t>
      </w:r>
    </w:p>
    <w:p w14:paraId="34EECD05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</w:p>
    <w:p w14:paraId="483BFEF3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BookmakerProviderName</w:t>
      </w:r>
      <w:proofErr w:type="spellEnd"/>
    </w:p>
    <w:p w14:paraId="40B08AB7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Stake</w:t>
      </w:r>
    </w:p>
    <w:p w14:paraId="4FC67189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Winnings</w:t>
      </w:r>
    </w:p>
    <w:p w14:paraId="0AFE738F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-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Profit</w:t>
      </w:r>
    </w:p>
    <w:p w14:paraId="5EA3DFCF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BetsNumber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NBets</w:t>
      </w:r>
      <w:proofErr w:type="spellEnd"/>
    </w:p>
    <w:p w14:paraId="4FCDDE24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</w:p>
    <w:p w14:paraId="27CFF208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lastRenderedPageBreak/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_Casino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C </w:t>
      </w:r>
    </w:p>
    <w:p w14:paraId="6F84E669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</w:t>
      </w:r>
    </w:p>
    <w:p w14:paraId="58882B40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68FBF920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proofErr w:type="gramStart"/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proofErr w:type="gramEnd"/>
    </w:p>
    <w:p w14:paraId="25913358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PlacementDate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FF0000"/>
          <w:sz w:val="19"/>
          <w:szCs w:val="19"/>
          <w:highlight w:val="white"/>
          <w:lang w:val="en-US" w:eastAsia="it-IT"/>
        </w:rPr>
        <w:t>'2017-01-01 00:00:00'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on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placemente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date</w:t>
      </w:r>
    </w:p>
    <w:p w14:paraId="4E6B6DF7" w14:textId="35E08EFF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&lt;</w:t>
      </w:r>
      <w:proofErr w:type="spellStart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&gt;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for </w:t>
      </w:r>
      <w:r w:rsidR="001D096F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a specific Bookmaker only</w:t>
      </w:r>
    </w:p>
    <w:p w14:paraId="0A668303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TestUser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--Just real users</w:t>
      </w:r>
    </w:p>
    <w:p w14:paraId="19BCBB3F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Cashier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--Not cashier users</w:t>
      </w:r>
    </w:p>
    <w:p w14:paraId="7868195B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ParentID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2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--Company ID on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iSBets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system</w:t>
      </w:r>
    </w:p>
    <w:p w14:paraId="4CA19E1C" w14:textId="18348A61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--Users and no</w:t>
      </w:r>
      <w:r w:rsidR="001D096F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agents</w:t>
      </w:r>
    </w:p>
    <w:p w14:paraId="6F3B814B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CreationDate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FF0000"/>
          <w:sz w:val="19"/>
          <w:szCs w:val="19"/>
          <w:highlight w:val="white"/>
          <w:lang w:val="en-US" w:eastAsia="it-IT"/>
        </w:rPr>
        <w:t>'2017-01-01 00:00:00'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--Filter on user creation date</w:t>
      </w:r>
    </w:p>
    <w:p w14:paraId="58DC1461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GROUP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0E06AA14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BookmakerProviderName</w:t>
      </w:r>
      <w:proofErr w:type="spellEnd"/>
    </w:p>
    <w:p w14:paraId="30B776C4" w14:textId="77777777" w:rsidR="001E2722" w:rsidRPr="00114C90" w:rsidRDefault="001E2722" w:rsidP="001E272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ORDER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7D35AEDD" w14:textId="09540B35" w:rsidR="001E2722" w:rsidRPr="001E2722" w:rsidRDefault="001E2722" w:rsidP="001E2722">
      <w:pPr>
        <w:rPr>
          <w:lang w:val="en-US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  <w:t xml:space="preserve">Profit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DESC</w:t>
      </w:r>
    </w:p>
    <w:p w14:paraId="0904C3DA" w14:textId="5EFE1FE5" w:rsidR="00CD74BA" w:rsidRDefault="00CD74BA">
      <w:pPr>
        <w:rPr>
          <w:rFonts w:cs="Times-Bold"/>
          <w:b/>
          <w:color w:val="1B4164"/>
          <w:lang w:val="en-US"/>
        </w:rPr>
      </w:pPr>
    </w:p>
    <w:p w14:paraId="296802A7" w14:textId="77777777" w:rsidR="00CD74BA" w:rsidRDefault="00CD74BA" w:rsidP="001E2722">
      <w:pPr>
        <w:pStyle w:val="TitoliBase"/>
        <w:rPr>
          <w:lang w:val="en-US"/>
        </w:rPr>
      </w:pPr>
    </w:p>
    <w:p w14:paraId="2208D6CD" w14:textId="7D37011E" w:rsidR="001E2722" w:rsidRDefault="11F60559" w:rsidP="001D096F">
      <w:pPr>
        <w:pStyle w:val="Titlewithnumbers"/>
      </w:pPr>
      <w:bookmarkStart w:id="157" w:name="_Toc476328747"/>
      <w:bookmarkStart w:id="158" w:name="_Toc158627530"/>
      <w:r>
        <w:t>Transactions</w:t>
      </w:r>
      <w:bookmarkEnd w:id="157"/>
      <w:bookmarkEnd w:id="158"/>
    </w:p>
    <w:p w14:paraId="388593FF" w14:textId="77777777" w:rsidR="00B84B0B" w:rsidRDefault="00B84B0B" w:rsidP="001E2722">
      <w:pPr>
        <w:pStyle w:val="TitoliBase"/>
        <w:rPr>
          <w:lang w:val="en-US"/>
        </w:rPr>
      </w:pPr>
    </w:p>
    <w:p w14:paraId="40C42AEA" w14:textId="7678AB53" w:rsidR="001E2722" w:rsidRDefault="001E2722" w:rsidP="001E2722">
      <w:pPr>
        <w:rPr>
          <w:lang w:val="en-US"/>
        </w:rPr>
      </w:pPr>
      <w:r>
        <w:rPr>
          <w:lang w:val="en-US"/>
        </w:rPr>
        <w:t>This scenario is about transactions and users’ balance. The requirements of this report are:</w:t>
      </w:r>
    </w:p>
    <w:p w14:paraId="40AF27E7" w14:textId="77777777" w:rsidR="001E2722" w:rsidRDefault="001E2722" w:rsidP="001E2722">
      <w:pPr>
        <w:rPr>
          <w:lang w:val="en-US"/>
        </w:rPr>
      </w:pPr>
    </w:p>
    <w:p w14:paraId="4E989613" w14:textId="63651789" w:rsidR="001E2722" w:rsidRDefault="001E2722" w:rsidP="007665ED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Report with a list of the </w:t>
      </w:r>
      <w:r w:rsidR="001C086C">
        <w:rPr>
          <w:lang w:val="en-US"/>
        </w:rPr>
        <w:t>users registered in 2017 with a balance higher tha</w:t>
      </w:r>
      <w:r w:rsidR="00CD74BA">
        <w:rPr>
          <w:lang w:val="en-US"/>
        </w:rPr>
        <w:t>n 1000 Naira and</w:t>
      </w:r>
      <w:r w:rsidR="001C086C">
        <w:rPr>
          <w:lang w:val="en-US"/>
        </w:rPr>
        <w:t xml:space="preserve"> </w:t>
      </w:r>
      <w:proofErr w:type="gramStart"/>
      <w:r w:rsidR="001C086C">
        <w:rPr>
          <w:lang w:val="en-US"/>
        </w:rPr>
        <w:t>amount</w:t>
      </w:r>
      <w:proofErr w:type="gramEnd"/>
      <w:r w:rsidR="001C086C">
        <w:rPr>
          <w:lang w:val="en-US"/>
        </w:rPr>
        <w:t xml:space="preserve"> of deposits less than 10000 Naira</w:t>
      </w:r>
      <w:r w:rsidR="006143F6">
        <w:rPr>
          <w:lang w:val="en-US"/>
        </w:rPr>
        <w:t>,</w:t>
      </w:r>
      <w:r w:rsidR="001C086C">
        <w:rPr>
          <w:lang w:val="en-US"/>
        </w:rPr>
        <w:t xml:space="preserve"> with</w:t>
      </w:r>
      <w:r w:rsidR="006143F6">
        <w:rPr>
          <w:lang w:val="en-US"/>
        </w:rPr>
        <w:t xml:space="preserve"> this</w:t>
      </w:r>
      <w:r w:rsidR="001C086C">
        <w:rPr>
          <w:lang w:val="en-US"/>
        </w:rPr>
        <w:t xml:space="preserve"> information</w:t>
      </w:r>
    </w:p>
    <w:p w14:paraId="550275D8" w14:textId="77777777" w:rsidR="001C086C" w:rsidRDefault="001C086C" w:rsidP="007665ED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User’s id, username, name and surname</w:t>
      </w:r>
    </w:p>
    <w:p w14:paraId="32C17480" w14:textId="5A6FBE67" w:rsidR="001C086C" w:rsidRPr="001C086C" w:rsidRDefault="001C086C" w:rsidP="007665ED">
      <w:pPr>
        <w:pStyle w:val="ListParagraph"/>
        <w:numPr>
          <w:ilvl w:val="1"/>
          <w:numId w:val="28"/>
        </w:numPr>
        <w:rPr>
          <w:lang w:val="en-US"/>
        </w:rPr>
      </w:pPr>
      <w:r w:rsidRPr="001C086C">
        <w:rPr>
          <w:lang w:val="en-US"/>
        </w:rPr>
        <w:t>Balance</w:t>
      </w:r>
    </w:p>
    <w:p w14:paraId="3A12AEAC" w14:textId="7738BCE0" w:rsidR="001C086C" w:rsidRDefault="001C086C" w:rsidP="007665ED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Amount deposited</w:t>
      </w:r>
    </w:p>
    <w:p w14:paraId="6835E901" w14:textId="0D2CD70B" w:rsidR="001C086C" w:rsidRDefault="003F5BFF" w:rsidP="007665ED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Difference between balance and amount deposited (loss)</w:t>
      </w:r>
    </w:p>
    <w:p w14:paraId="0A9B3D49" w14:textId="520113AB" w:rsidR="001E2722" w:rsidRDefault="001E2722" w:rsidP="007665ED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The report is just about real online users</w:t>
      </w:r>
    </w:p>
    <w:p w14:paraId="5098D1A3" w14:textId="3E41554C" w:rsidR="003F5BFF" w:rsidRDefault="006143F6" w:rsidP="007665ED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Users</w:t>
      </w:r>
      <w:r w:rsidR="003F5BFF">
        <w:rPr>
          <w:lang w:val="en-US"/>
        </w:rPr>
        <w:t xml:space="preserve"> with the highest loss</w:t>
      </w:r>
      <w:r>
        <w:rPr>
          <w:lang w:val="en-US"/>
        </w:rPr>
        <w:t xml:space="preserve"> shown at the top</w:t>
      </w:r>
    </w:p>
    <w:p w14:paraId="58B636B7" w14:textId="615DE238" w:rsidR="001D096F" w:rsidRDefault="001D096F" w:rsidP="001E2722">
      <w:pPr>
        <w:pStyle w:val="TitoliBase"/>
        <w:jc w:val="both"/>
        <w:rPr>
          <w:lang w:val="en-US"/>
        </w:rPr>
      </w:pPr>
    </w:p>
    <w:p w14:paraId="69BC7314" w14:textId="77777777" w:rsidR="001E2722" w:rsidRDefault="001E2722" w:rsidP="001E2722">
      <w:pPr>
        <w:pStyle w:val="TitoliBase"/>
        <w:jc w:val="both"/>
        <w:rPr>
          <w:lang w:val="en-US"/>
        </w:rPr>
      </w:pPr>
    </w:p>
    <w:p w14:paraId="78137365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SET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TRANSACTION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ISOLATION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LEVEL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READ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UNCOMMITTED</w:t>
      </w:r>
    </w:p>
    <w:p w14:paraId="1D3ECEEC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</w:p>
    <w:p w14:paraId="0D94F680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26C139E9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Username</w:t>
      </w:r>
      <w:proofErr w:type="spellEnd"/>
    </w:p>
    <w:p w14:paraId="5DD755F7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Name</w:t>
      </w:r>
      <w:proofErr w:type="spellEnd"/>
    </w:p>
    <w:p w14:paraId="2909D905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Surname</w:t>
      </w:r>
      <w:proofErr w:type="spellEnd"/>
    </w:p>
    <w:p w14:paraId="79D76B0E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Balance</w:t>
      </w:r>
      <w:proofErr w:type="spellEnd"/>
    </w:p>
    <w:p w14:paraId="5832FAE9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Amount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AmountDeposited</w:t>
      </w:r>
      <w:proofErr w:type="spellEnd"/>
    </w:p>
    <w:p w14:paraId="36D09C2E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Balance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-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Amount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Loss</w:t>
      </w:r>
    </w:p>
    <w:p w14:paraId="7C045AE3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</w:p>
    <w:p w14:paraId="4E1FAFEC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_Balances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B </w:t>
      </w:r>
    </w:p>
    <w:p w14:paraId="30ACDB82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</w:t>
      </w:r>
    </w:p>
    <w:p w14:paraId="726DDDD8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0C57D660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_Transactions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T</w:t>
      </w:r>
    </w:p>
    <w:p w14:paraId="20C7D70D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4D8D9D9A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_Reasons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R</w:t>
      </w:r>
    </w:p>
    <w:p w14:paraId="4CE3F8A8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ReasonID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ReasonID</w:t>
      </w:r>
      <w:proofErr w:type="spellEnd"/>
      <w:proofErr w:type="gramEnd"/>
    </w:p>
    <w:p w14:paraId="53DB0CF5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proofErr w:type="gramStart"/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proofErr w:type="gramEnd"/>
    </w:p>
    <w:p w14:paraId="429FFB86" w14:textId="77777777" w:rsidR="001D096F" w:rsidRPr="00114C90" w:rsidRDefault="001C086C" w:rsidP="001D096F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&lt;</w:t>
      </w:r>
      <w:proofErr w:type="spellStart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&gt;</w:t>
      </w:r>
      <w:r w:rsidR="001D096F"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1D096F"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for </w:t>
      </w:r>
      <w:r w:rsidR="001D096F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a specific Bookmaker only</w:t>
      </w:r>
    </w:p>
    <w:p w14:paraId="5A10B005" w14:textId="7D97C651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CreationDate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FF0000"/>
          <w:sz w:val="19"/>
          <w:szCs w:val="19"/>
          <w:highlight w:val="white"/>
          <w:lang w:val="en-US" w:eastAsia="it-IT"/>
        </w:rPr>
        <w:t>'2017-01-01 00:00:00'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--Filter on user creation date</w:t>
      </w:r>
    </w:p>
    <w:p w14:paraId="4D3D91BF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TestUser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--Just real users</w:t>
      </w:r>
    </w:p>
    <w:p w14:paraId="4E0D35BC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Cashier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--Not cashier users</w:t>
      </w:r>
    </w:p>
    <w:p w14:paraId="6BD355F8" w14:textId="0B813B8B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--Users and no</w:t>
      </w:r>
      <w:r w:rsidR="001D096F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agents</w:t>
      </w:r>
    </w:p>
    <w:p w14:paraId="259601C8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Balance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1000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--Filter on users' balance</w:t>
      </w:r>
    </w:p>
    <w:p w14:paraId="06CF24B6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TransactionAmountTypeID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1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--Positive transaction</w:t>
      </w:r>
    </w:p>
    <w:p w14:paraId="53BFFF6E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ReasonGroupID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2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--DepositWithdrawal group</w:t>
      </w:r>
    </w:p>
    <w:p w14:paraId="07B70A56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GROUP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141443E3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687D093E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lastRenderedPageBreak/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Username</w:t>
      </w:r>
      <w:proofErr w:type="spellEnd"/>
    </w:p>
    <w:p w14:paraId="1FD88F0E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Name</w:t>
      </w:r>
      <w:proofErr w:type="spellEnd"/>
    </w:p>
    <w:p w14:paraId="51F4C568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Surname</w:t>
      </w:r>
      <w:proofErr w:type="spellEnd"/>
    </w:p>
    <w:p w14:paraId="3645FEE6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Balance</w:t>
      </w:r>
      <w:proofErr w:type="spellEnd"/>
    </w:p>
    <w:p w14:paraId="36508869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HAVING</w:t>
      </w:r>
    </w:p>
    <w:p w14:paraId="4A8DE93A" w14:textId="6B00AB60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Amount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&lt;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10000</w:t>
      </w:r>
    </w:p>
    <w:p w14:paraId="4139420B" w14:textId="77777777" w:rsidR="001C086C" w:rsidRPr="00114C90" w:rsidRDefault="001C086C" w:rsidP="001C086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ORDER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558E7B93" w14:textId="4CA77005" w:rsidR="001C086C" w:rsidRPr="00C77CB8" w:rsidRDefault="001C086C" w:rsidP="00FB6399">
      <w:pPr>
        <w:rPr>
          <w:lang w:val="en-US"/>
        </w:rPr>
      </w:pPr>
      <w:r w:rsidRPr="00114C90">
        <w:rPr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Loss</w:t>
      </w:r>
      <w:r w:rsidRPr="00114C90">
        <w:rPr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DESC</w:t>
      </w:r>
    </w:p>
    <w:p w14:paraId="3EB3107D" w14:textId="561A8675" w:rsidR="003F5BFF" w:rsidRDefault="003F5BFF">
      <w:pPr>
        <w:rPr>
          <w:lang w:val="en-US"/>
        </w:rPr>
      </w:pPr>
    </w:p>
    <w:p w14:paraId="1B0BB915" w14:textId="77777777" w:rsidR="00CD74BA" w:rsidRDefault="00CD74BA" w:rsidP="003F5BFF">
      <w:pPr>
        <w:pStyle w:val="TitoliBase"/>
        <w:rPr>
          <w:lang w:val="en-US"/>
        </w:rPr>
      </w:pPr>
    </w:p>
    <w:p w14:paraId="26254FA9" w14:textId="1E7BD69A" w:rsidR="003F5BFF" w:rsidRDefault="3DBB2029" w:rsidP="001D096F">
      <w:pPr>
        <w:pStyle w:val="Titlewithnumbers"/>
      </w:pPr>
      <w:bookmarkStart w:id="159" w:name="_Toc476328748"/>
      <w:bookmarkStart w:id="160" w:name="_Toc158627531"/>
      <w:proofErr w:type="spellStart"/>
      <w:r>
        <w:t>Betslips</w:t>
      </w:r>
      <w:bookmarkEnd w:id="159"/>
      <w:bookmarkEnd w:id="160"/>
      <w:proofErr w:type="spellEnd"/>
    </w:p>
    <w:p w14:paraId="778B5F0C" w14:textId="77777777" w:rsidR="00B84B0B" w:rsidRDefault="00B84B0B" w:rsidP="003F5BFF">
      <w:pPr>
        <w:pStyle w:val="TitoliBase"/>
        <w:rPr>
          <w:lang w:val="en-US"/>
        </w:rPr>
      </w:pPr>
    </w:p>
    <w:p w14:paraId="2D6C748D" w14:textId="1A91FF6F" w:rsidR="003F5BFF" w:rsidRDefault="003F5BFF" w:rsidP="003F5BFF">
      <w:pPr>
        <w:rPr>
          <w:lang w:val="en-US"/>
        </w:rPr>
      </w:pPr>
      <w:r>
        <w:rPr>
          <w:lang w:val="en-US"/>
        </w:rPr>
        <w:t>Th</w:t>
      </w:r>
      <w:r w:rsidR="00CD74BA">
        <w:rPr>
          <w:lang w:val="en-US"/>
        </w:rPr>
        <w:t xml:space="preserve">is scenario is about </w:t>
      </w:r>
      <w:proofErr w:type="spellStart"/>
      <w:r w:rsidR="00CD74BA">
        <w:rPr>
          <w:lang w:val="en-US"/>
        </w:rPr>
        <w:t>betslips</w:t>
      </w:r>
      <w:proofErr w:type="spellEnd"/>
      <w:r w:rsidR="00CD74BA">
        <w:rPr>
          <w:lang w:val="en-US"/>
        </w:rPr>
        <w:t xml:space="preserve"> p</w:t>
      </w:r>
      <w:r>
        <w:rPr>
          <w:lang w:val="en-US"/>
        </w:rPr>
        <w:t>l</w:t>
      </w:r>
      <w:r w:rsidR="00CD74BA">
        <w:rPr>
          <w:lang w:val="en-US"/>
        </w:rPr>
        <w:t>a</w:t>
      </w:r>
      <w:r>
        <w:rPr>
          <w:lang w:val="en-US"/>
        </w:rPr>
        <w:t xml:space="preserve">ced in 2017 and the </w:t>
      </w:r>
      <w:r w:rsidR="00CD74BA">
        <w:rPr>
          <w:lang w:val="en-US"/>
        </w:rPr>
        <w:t>most profitable combinations</w:t>
      </w:r>
      <w:r>
        <w:rPr>
          <w:lang w:val="en-US"/>
        </w:rPr>
        <w:t>. The requirements of this report are:</w:t>
      </w:r>
    </w:p>
    <w:p w14:paraId="34C01FF6" w14:textId="77777777" w:rsidR="003F5BFF" w:rsidRDefault="003F5BFF" w:rsidP="003F5BFF">
      <w:pPr>
        <w:rPr>
          <w:lang w:val="en-US"/>
        </w:rPr>
      </w:pPr>
    </w:p>
    <w:p w14:paraId="5BB399C5" w14:textId="55B20F2A" w:rsidR="003F5BFF" w:rsidRDefault="003F5BFF" w:rsidP="007665E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Report grouped and ordered by application type and bet groups</w:t>
      </w:r>
    </w:p>
    <w:p w14:paraId="2AFCAFDA" w14:textId="3AC7EEEF" w:rsidR="003F5BFF" w:rsidRDefault="003F5BFF" w:rsidP="007665E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betslips</w:t>
      </w:r>
      <w:proofErr w:type="spellEnd"/>
      <w:r>
        <w:rPr>
          <w:lang w:val="en-US"/>
        </w:rPr>
        <w:t xml:space="preserve"> to consi</w:t>
      </w:r>
      <w:r w:rsidR="00CD74BA">
        <w:rPr>
          <w:lang w:val="en-US"/>
        </w:rPr>
        <w:t>der are about the users who have</w:t>
      </w:r>
      <w:r>
        <w:rPr>
          <w:lang w:val="en-US"/>
        </w:rPr>
        <w:t xml:space="preserve"> at least one note</w:t>
      </w:r>
    </w:p>
    <w:p w14:paraId="3CE2EA3F" w14:textId="6FF1E670" w:rsidR="003F5BFF" w:rsidRDefault="003F5BFF" w:rsidP="007665E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betslips</w:t>
      </w:r>
      <w:proofErr w:type="spellEnd"/>
      <w:r>
        <w:rPr>
          <w:lang w:val="en-US"/>
        </w:rPr>
        <w:t xml:space="preserve"> to con</w:t>
      </w:r>
      <w:r w:rsidR="00CD74BA">
        <w:rPr>
          <w:lang w:val="en-US"/>
        </w:rPr>
        <w:t>sider are just the ones that en</w:t>
      </w:r>
      <w:r>
        <w:rPr>
          <w:lang w:val="en-US"/>
        </w:rPr>
        <w:t>tered directly into the system w</w:t>
      </w:r>
      <w:r w:rsidR="00CD74BA">
        <w:rPr>
          <w:lang w:val="en-US"/>
        </w:rPr>
        <w:t xml:space="preserve">ithout being managed as </w:t>
      </w:r>
      <w:r w:rsidR="001D096F">
        <w:rPr>
          <w:lang w:val="en-US"/>
        </w:rPr>
        <w:t>pending</w:t>
      </w:r>
    </w:p>
    <w:p w14:paraId="63EF4F29" w14:textId="247CDB83" w:rsidR="003F5BFF" w:rsidRDefault="003F5BFF" w:rsidP="007665E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betslips</w:t>
      </w:r>
      <w:proofErr w:type="spellEnd"/>
      <w:r>
        <w:rPr>
          <w:lang w:val="en-US"/>
        </w:rPr>
        <w:t xml:space="preserve"> are </w:t>
      </w:r>
      <w:r w:rsidR="00510AD3">
        <w:rPr>
          <w:lang w:val="en-US"/>
        </w:rPr>
        <w:t>those</w:t>
      </w:r>
      <w:r>
        <w:rPr>
          <w:lang w:val="en-US"/>
        </w:rPr>
        <w:t xml:space="preserve"> placed </w:t>
      </w:r>
      <w:r w:rsidR="00E14B8C">
        <w:rPr>
          <w:lang w:val="en-US"/>
        </w:rPr>
        <w:t>with real wallet</w:t>
      </w:r>
    </w:p>
    <w:p w14:paraId="194AE344" w14:textId="2E224A27" w:rsidR="003F5BFF" w:rsidRDefault="003F5BFF" w:rsidP="007665E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The report is just about real online users</w:t>
      </w:r>
    </w:p>
    <w:p w14:paraId="6037B479" w14:textId="77777777" w:rsidR="001D096F" w:rsidRPr="001D096F" w:rsidRDefault="001D096F" w:rsidP="001D096F">
      <w:pPr>
        <w:rPr>
          <w:lang w:val="en-US"/>
        </w:rPr>
      </w:pPr>
    </w:p>
    <w:p w14:paraId="5224449A" w14:textId="77777777" w:rsidR="003F5BFF" w:rsidRDefault="003F5BFF">
      <w:pPr>
        <w:rPr>
          <w:lang w:val="en-US"/>
        </w:rPr>
      </w:pPr>
    </w:p>
    <w:p w14:paraId="640B106B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SET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TRANSACTION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ISOLATION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LEVEL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READ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UNCOMMITTED</w:t>
      </w:r>
    </w:p>
    <w:p w14:paraId="1781C718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;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WITH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CTEUsers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</w:p>
    <w:p w14:paraId="68BF9E9C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</w:p>
    <w:p w14:paraId="1A34BE09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--Subquery to get just the users with notes</w:t>
      </w:r>
    </w:p>
    <w:p w14:paraId="746B204E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</w:p>
    <w:p w14:paraId="7A07261F" w14:textId="77BB06BD" w:rsidR="00E04F3D" w:rsidRPr="00E04F3D" w:rsidRDefault="00E14B8C" w:rsidP="00E04F3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7F4E65E6" w14:textId="243C3709" w:rsidR="00E14B8C" w:rsidRPr="00114C90" w:rsidRDefault="00E04F3D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 xml:space="preserve">            </w:t>
      </w:r>
      <w:proofErr w:type="gramStart"/>
      <w:r w:rsidR="00E14B8C"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="00E14B8C"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COUNT</w:t>
      </w:r>
      <w:proofErr w:type="gramEnd"/>
      <w:r w:rsidR="00E14B8C"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(*)</w:t>
      </w:r>
      <w:r w:rsidR="00E14B8C"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E14B8C"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="00E14B8C"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="00E14B8C"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NNotes</w:t>
      </w:r>
      <w:proofErr w:type="spellEnd"/>
    </w:p>
    <w:p w14:paraId="7DA82575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</w:p>
    <w:p w14:paraId="36B1F1EA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</w:t>
      </w:r>
    </w:p>
    <w:p w14:paraId="639A73F3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_UserNotes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UN</w:t>
      </w:r>
    </w:p>
    <w:p w14:paraId="375F183B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3E2DD04C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proofErr w:type="gramEnd"/>
    </w:p>
    <w:p w14:paraId="7E9CB6AB" w14:textId="7F2C06D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&lt;</w:t>
      </w:r>
      <w:proofErr w:type="spellStart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BookmakerID</w:t>
      </w:r>
      <w:proofErr w:type="spellEnd"/>
      <w:r w:rsidR="001D096F">
        <w:rPr>
          <w:rFonts w:ascii="Consolas" w:hAnsi="Consolas" w:cs="Consolas"/>
          <w:sz w:val="19"/>
          <w:szCs w:val="19"/>
          <w:highlight w:val="white"/>
          <w:lang w:val="en-US" w:eastAsia="it-IT"/>
        </w:rPr>
        <w:t>&gt;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for </w:t>
      </w:r>
      <w:r w:rsidR="001D096F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a specific Bookmaker only</w:t>
      </w:r>
    </w:p>
    <w:p w14:paraId="5D18ADC3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TestUser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--Just real users</w:t>
      </w:r>
    </w:p>
    <w:p w14:paraId="16CF048F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Cashier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--Not cashier users</w:t>
      </w:r>
    </w:p>
    <w:p w14:paraId="1EEE98F3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GROUP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1FB9C952" w14:textId="07B9FA14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356D0843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HAVING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gramStart"/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COUNT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*)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</w:t>
      </w:r>
    </w:p>
    <w:p w14:paraId="32E2B208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</w:p>
    <w:p w14:paraId="3DD49F85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SELECT</w:t>
      </w:r>
    </w:p>
    <w:p w14:paraId="20F87727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ApplicationType</w:t>
      </w:r>
      <w:proofErr w:type="spellEnd"/>
      <w:proofErr w:type="gramEnd"/>
    </w:p>
    <w:p w14:paraId="76FFD1BB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Grouping</w:t>
      </w:r>
      <w:proofErr w:type="spellEnd"/>
    </w:p>
    <w:p w14:paraId="4F1DE679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Stake</w:t>
      </w:r>
    </w:p>
    <w:p w14:paraId="491F8D64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Winnings</w:t>
      </w:r>
    </w:p>
    <w:p w14:paraId="5A802293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gramStart"/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SUM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(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Stake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-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Winnings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)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AS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Profit</w:t>
      </w:r>
    </w:p>
    <w:p w14:paraId="00BB34CD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FROM</w:t>
      </w:r>
    </w:p>
    <w:p w14:paraId="28E55652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_Bets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B</w:t>
      </w:r>
    </w:p>
    <w:p w14:paraId="012D43F6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Dwh_</w:t>
      </w:r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en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view</w:t>
      </w:r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_Betslips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BS</w:t>
      </w:r>
    </w:p>
    <w:p w14:paraId="4094EDE0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BetslipID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BetslipID</w:t>
      </w:r>
      <w:proofErr w:type="spellEnd"/>
      <w:proofErr w:type="gramEnd"/>
    </w:p>
    <w:p w14:paraId="5935652B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INNER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JOIN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CTEUsers</w:t>
      </w:r>
      <w:proofErr w:type="spell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U</w:t>
      </w:r>
    </w:p>
    <w:p w14:paraId="7076F74A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ON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UserID</w:t>
      </w:r>
      <w:proofErr w:type="spellEnd"/>
      <w:proofErr w:type="gramEnd"/>
    </w:p>
    <w:p w14:paraId="6CB35924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proofErr w:type="gramStart"/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WHERE</w:t>
      </w:r>
      <w:proofErr w:type="gramEnd"/>
    </w:p>
    <w:p w14:paraId="376F9BC9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PlacementDate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&gt;=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FF0000"/>
          <w:sz w:val="19"/>
          <w:szCs w:val="19"/>
          <w:highlight w:val="white"/>
          <w:lang w:val="en-US" w:eastAsia="it-IT"/>
        </w:rPr>
        <w:t>'2017-01-01 00:00:00'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--filter on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placemente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date</w:t>
      </w:r>
    </w:p>
    <w:p w14:paraId="4FB84277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Reserve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0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Betslip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that entered in the system 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witout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reserve management</w:t>
      </w:r>
    </w:p>
    <w:p w14:paraId="6ADA9DE7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AND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CreditTypeID</w:t>
      </w:r>
      <w:proofErr w:type="spellEnd"/>
      <w:proofErr w:type="gramEnd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=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1 </w:t>
      </w:r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--</w:t>
      </w:r>
      <w:proofErr w:type="spellStart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>Betslip</w:t>
      </w:r>
      <w:proofErr w:type="spellEnd"/>
      <w:r w:rsidRPr="00114C90">
        <w:rPr>
          <w:rFonts w:ascii="Consolas" w:hAnsi="Consolas" w:cs="Consolas"/>
          <w:color w:val="008000"/>
          <w:sz w:val="19"/>
          <w:szCs w:val="19"/>
          <w:highlight w:val="white"/>
          <w:lang w:val="en-US" w:eastAsia="it-IT"/>
        </w:rPr>
        <w:t xml:space="preserve"> bet with real wallet</w:t>
      </w:r>
    </w:p>
    <w:p w14:paraId="5FE89C7B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GROUP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79C7F45F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ApplicationType</w:t>
      </w:r>
      <w:proofErr w:type="spellEnd"/>
      <w:proofErr w:type="gramEnd"/>
    </w:p>
    <w:p w14:paraId="06F6CA9D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lastRenderedPageBreak/>
        <w:tab/>
      </w:r>
      <w:proofErr w:type="gramStart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  <w:proofErr w:type="spell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</w:t>
      </w:r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color w:val="FF00FF"/>
          <w:sz w:val="19"/>
          <w:szCs w:val="19"/>
          <w:highlight w:val="white"/>
          <w:lang w:val="en-US" w:eastAsia="it-IT"/>
        </w:rPr>
        <w:t>Grouping</w:t>
      </w:r>
      <w:proofErr w:type="spellEnd"/>
    </w:p>
    <w:p w14:paraId="44C7A44E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ORDER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 xml:space="preserve">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BY</w:t>
      </w:r>
    </w:p>
    <w:p w14:paraId="39F711D0" w14:textId="77777777" w:rsidR="00E14B8C" w:rsidRPr="00114C90" w:rsidRDefault="00E14B8C" w:rsidP="00E14B8C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</w:r>
      <w:proofErr w:type="spellStart"/>
      <w:proofErr w:type="gramStart"/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BS</w:t>
      </w:r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.</w:t>
      </w: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>ApplicationType</w:t>
      </w:r>
      <w:proofErr w:type="spellEnd"/>
      <w:proofErr w:type="gramEnd"/>
      <w:r w:rsidRPr="00114C90">
        <w:rPr>
          <w:rFonts w:ascii="Consolas" w:hAnsi="Consolas" w:cs="Consolas"/>
          <w:color w:val="808080"/>
          <w:sz w:val="19"/>
          <w:szCs w:val="19"/>
          <w:highlight w:val="white"/>
          <w:lang w:val="en-US" w:eastAsia="it-IT"/>
        </w:rPr>
        <w:t>,</w:t>
      </w:r>
    </w:p>
    <w:p w14:paraId="46948EFD" w14:textId="5465D940" w:rsidR="0029742D" w:rsidRDefault="00E14B8C" w:rsidP="00AD0A9F">
      <w:pPr>
        <w:rPr>
          <w:rFonts w:ascii="Consolas" w:hAnsi="Consolas" w:cs="Consolas"/>
          <w:color w:val="0000FF"/>
          <w:sz w:val="19"/>
          <w:szCs w:val="19"/>
          <w:lang w:val="en-US" w:eastAsia="it-IT"/>
        </w:rPr>
      </w:pPr>
      <w:r w:rsidRPr="00114C90">
        <w:rPr>
          <w:rFonts w:ascii="Consolas" w:hAnsi="Consolas" w:cs="Consolas"/>
          <w:sz w:val="19"/>
          <w:szCs w:val="19"/>
          <w:highlight w:val="white"/>
          <w:lang w:val="en-US" w:eastAsia="it-IT"/>
        </w:rPr>
        <w:tab/>
        <w:t xml:space="preserve">Profit </w:t>
      </w:r>
      <w:r w:rsidRPr="00114C90">
        <w:rPr>
          <w:rFonts w:ascii="Consolas" w:hAnsi="Consolas" w:cs="Consolas"/>
          <w:color w:val="0000FF"/>
          <w:sz w:val="19"/>
          <w:szCs w:val="19"/>
          <w:highlight w:val="white"/>
          <w:lang w:val="en-US" w:eastAsia="it-IT"/>
        </w:rPr>
        <w:t>DESC</w:t>
      </w:r>
    </w:p>
    <w:p w14:paraId="23E1B824" w14:textId="77777777" w:rsidR="00AD0A9F" w:rsidRDefault="00AD0A9F" w:rsidP="00AD0A9F">
      <w:pPr>
        <w:rPr>
          <w:rFonts w:ascii="Consolas" w:hAnsi="Consolas" w:cs="Consolas"/>
          <w:color w:val="0000FF"/>
          <w:sz w:val="19"/>
          <w:szCs w:val="19"/>
          <w:lang w:val="en-US" w:eastAsia="it-IT"/>
        </w:rPr>
      </w:pPr>
    </w:p>
    <w:p w14:paraId="6E45FD28" w14:textId="77777777" w:rsidR="00AD0A9F" w:rsidRPr="00AD0A9F" w:rsidRDefault="00AD0A9F" w:rsidP="00AD0A9F">
      <w:pPr>
        <w:rPr>
          <w:rFonts w:ascii="Consolas" w:hAnsi="Consolas" w:cs="Consolas"/>
          <w:color w:val="0000FF"/>
          <w:sz w:val="19"/>
          <w:szCs w:val="19"/>
          <w:lang w:val="en-US" w:eastAsia="it-IT"/>
        </w:rPr>
      </w:pPr>
    </w:p>
    <w:p w14:paraId="37C406CE" w14:textId="16AB597B" w:rsidR="004D470D" w:rsidRDefault="004D470D" w:rsidP="0029742D">
      <w:pPr>
        <w:pStyle w:val="Title"/>
        <w:rPr>
          <w:lang w:val="en-US"/>
        </w:rPr>
      </w:pPr>
      <w:bookmarkStart w:id="161" w:name="_Toc158627532"/>
      <w:proofErr w:type="spellStart"/>
      <w:r>
        <w:rPr>
          <w:lang w:val="en-US"/>
        </w:rPr>
        <w:t>ISBets_BI_Custom</w:t>
      </w:r>
      <w:proofErr w:type="spellEnd"/>
      <w:r>
        <w:rPr>
          <w:lang w:val="en-US"/>
        </w:rPr>
        <w:t xml:space="preserve"> database</w:t>
      </w:r>
      <w:bookmarkEnd w:id="161"/>
    </w:p>
    <w:p w14:paraId="7645F13D" w14:textId="77777777" w:rsidR="004D470D" w:rsidRPr="00103F38" w:rsidRDefault="004D470D" w:rsidP="004D470D">
      <w:pPr>
        <w:rPr>
          <w:lang w:val="en-US"/>
        </w:rPr>
      </w:pPr>
    </w:p>
    <w:p w14:paraId="0A6131E3" w14:textId="076C72A7" w:rsidR="004D470D" w:rsidRDefault="004D470D" w:rsidP="004D470D">
      <w:pPr>
        <w:jc w:val="both"/>
        <w:rPr>
          <w:lang w:val="en-US"/>
        </w:rPr>
      </w:pPr>
      <w:proofErr w:type="spellStart"/>
      <w:r>
        <w:rPr>
          <w:lang w:val="en-US"/>
        </w:rPr>
        <w:t>ISBets_BI_Custom</w:t>
      </w:r>
      <w:proofErr w:type="spellEnd"/>
      <w:r>
        <w:rPr>
          <w:lang w:val="en-US"/>
        </w:rPr>
        <w:t xml:space="preserve"> is an</w:t>
      </w:r>
      <w:r w:rsidRPr="004D470D">
        <w:rPr>
          <w:lang w:val="en-US"/>
        </w:rPr>
        <w:t xml:space="preserve"> empty database entirely </w:t>
      </w:r>
      <w:r>
        <w:rPr>
          <w:lang w:val="en-US"/>
        </w:rPr>
        <w:t>at disposal of</w:t>
      </w:r>
      <w:r w:rsidRPr="004D470D">
        <w:rPr>
          <w:lang w:val="en-US"/>
        </w:rPr>
        <w:t xml:space="preserve"> </w:t>
      </w:r>
      <w:r>
        <w:rPr>
          <w:lang w:val="en-US"/>
        </w:rPr>
        <w:t>our</w:t>
      </w:r>
      <w:r w:rsidRPr="004D470D">
        <w:rPr>
          <w:lang w:val="en-US"/>
        </w:rPr>
        <w:t xml:space="preserve"> customers </w:t>
      </w:r>
      <w:r w:rsidR="0029742D">
        <w:rPr>
          <w:lang w:val="en-US"/>
        </w:rPr>
        <w:t>that</w:t>
      </w:r>
      <w:r w:rsidRPr="004D470D">
        <w:rPr>
          <w:lang w:val="en-US"/>
        </w:rPr>
        <w:t xml:space="preserve"> basically consists of synonyms pointing to </w:t>
      </w:r>
      <w:r>
        <w:rPr>
          <w:lang w:val="en-US"/>
        </w:rPr>
        <w:t xml:space="preserve">the main DWH </w:t>
      </w:r>
      <w:proofErr w:type="spellStart"/>
      <w:r>
        <w:rPr>
          <w:lang w:val="en-US"/>
        </w:rPr>
        <w:t>db</w:t>
      </w:r>
      <w:proofErr w:type="spellEnd"/>
      <w:r w:rsidR="0029742D">
        <w:rPr>
          <w:lang w:val="en-US"/>
        </w:rPr>
        <w:t>,</w:t>
      </w:r>
      <w:r w:rsidRPr="004D470D">
        <w:rPr>
          <w:lang w:val="en-US"/>
        </w:rPr>
        <w:t xml:space="preserve"> which </w:t>
      </w:r>
      <w:r w:rsidR="00AD3FE8">
        <w:rPr>
          <w:lang w:val="en-US"/>
        </w:rPr>
        <w:t>they</w:t>
      </w:r>
      <w:r w:rsidRPr="004D470D">
        <w:rPr>
          <w:lang w:val="en-US"/>
        </w:rPr>
        <w:t xml:space="preserve"> can use to make queries and create custom stored procedures at their will.</w:t>
      </w:r>
    </w:p>
    <w:p w14:paraId="5D5E64FC" w14:textId="77777777" w:rsidR="00AD3FE8" w:rsidRDefault="00AD3FE8" w:rsidP="004D470D">
      <w:pPr>
        <w:jc w:val="both"/>
        <w:rPr>
          <w:lang w:val="en-US"/>
        </w:rPr>
      </w:pPr>
    </w:p>
    <w:p w14:paraId="4796F4D5" w14:textId="66772604" w:rsidR="0029742D" w:rsidRDefault="00AD3FE8" w:rsidP="0029742D">
      <w:pPr>
        <w:jc w:val="both"/>
        <w:rPr>
          <w:lang w:val="en-US"/>
        </w:rPr>
      </w:pPr>
      <w:r>
        <w:rPr>
          <w:lang w:val="en-US"/>
        </w:rPr>
        <w:t xml:space="preserve">All DWH views are simply replicated on </w:t>
      </w:r>
      <w:proofErr w:type="spellStart"/>
      <w:r>
        <w:rPr>
          <w:lang w:val="en-US"/>
        </w:rPr>
        <w:t>ISBets_BI_Custom</w:t>
      </w:r>
      <w:proofErr w:type="spellEnd"/>
      <w:r>
        <w:rPr>
          <w:lang w:val="en-US"/>
        </w:rPr>
        <w:t xml:space="preserve"> and, since the dedicated permission level of our customers’ login is set to </w:t>
      </w:r>
      <w:proofErr w:type="spellStart"/>
      <w:r>
        <w:rPr>
          <w:lang w:val="en-US"/>
        </w:rPr>
        <w:t>db_owner</w:t>
      </w:r>
      <w:proofErr w:type="spellEnd"/>
      <w:r>
        <w:rPr>
          <w:lang w:val="en-US"/>
        </w:rPr>
        <w:t xml:space="preserve"> on this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, you can freely create your own configuration table</w:t>
      </w:r>
      <w:r w:rsidR="0029742D">
        <w:rPr>
          <w:lang w:val="en-US"/>
        </w:rPr>
        <w:t>s</w:t>
      </w:r>
      <w:r>
        <w:rPr>
          <w:lang w:val="en-US"/>
        </w:rPr>
        <w:t xml:space="preserve"> and custom reports there.</w:t>
      </w:r>
    </w:p>
    <w:p w14:paraId="7976E550" w14:textId="77777777" w:rsidR="001162D5" w:rsidRDefault="001162D5" w:rsidP="0029742D">
      <w:pPr>
        <w:jc w:val="both"/>
        <w:rPr>
          <w:lang w:val="en-US"/>
        </w:rPr>
      </w:pPr>
    </w:p>
    <w:p w14:paraId="513A27AC" w14:textId="4B1EC1C7" w:rsidR="00FF6936" w:rsidRDefault="001162D5" w:rsidP="0029742D">
      <w:pPr>
        <w:jc w:val="both"/>
        <w:rPr>
          <w:lang w:val="en-US"/>
        </w:rPr>
      </w:pPr>
      <w:r w:rsidRPr="58FA2BA1">
        <w:rPr>
          <w:lang w:val="en-US"/>
        </w:rPr>
        <w:t xml:space="preserve">FYI </w:t>
      </w:r>
      <w:proofErr w:type="spellStart"/>
      <w:proofErr w:type="gramStart"/>
      <w:r w:rsidR="6CDEC2C4" w:rsidRPr="58FA2BA1">
        <w:rPr>
          <w:lang w:val="en-US"/>
        </w:rPr>
        <w:t>dbo.SchemaVersions</w:t>
      </w:r>
      <w:proofErr w:type="spellEnd"/>
      <w:proofErr w:type="gramEnd"/>
      <w:r w:rsidR="6CDEC2C4" w:rsidRPr="58FA2BA1">
        <w:rPr>
          <w:lang w:val="en-US"/>
        </w:rPr>
        <w:t xml:space="preserve"> </w:t>
      </w:r>
      <w:r w:rsidRPr="58FA2BA1">
        <w:rPr>
          <w:lang w:val="en-US"/>
        </w:rPr>
        <w:t xml:space="preserve">table </w:t>
      </w:r>
      <w:r w:rsidR="00E04F3D">
        <w:rPr>
          <w:lang w:val="en-US"/>
        </w:rPr>
        <w:t>is</w:t>
      </w:r>
      <w:r w:rsidR="15651D09" w:rsidRPr="58FA2BA1">
        <w:rPr>
          <w:lang w:val="en-US"/>
        </w:rPr>
        <w:t xml:space="preserve"> </w:t>
      </w:r>
      <w:r w:rsidRPr="58FA2BA1">
        <w:rPr>
          <w:lang w:val="en-US"/>
        </w:rPr>
        <w:t xml:space="preserve">used by </w:t>
      </w:r>
      <w:proofErr w:type="spellStart"/>
      <w:r w:rsidRPr="58FA2BA1">
        <w:rPr>
          <w:lang w:val="en-US"/>
        </w:rPr>
        <w:t>iSolutions</w:t>
      </w:r>
      <w:proofErr w:type="spellEnd"/>
      <w:r w:rsidRPr="58FA2BA1">
        <w:rPr>
          <w:lang w:val="en-US"/>
        </w:rPr>
        <w:t xml:space="preserve"> for </w:t>
      </w:r>
      <w:proofErr w:type="spellStart"/>
      <w:r w:rsidRPr="58FA2BA1">
        <w:rPr>
          <w:lang w:val="en-US"/>
        </w:rPr>
        <w:t>db</w:t>
      </w:r>
      <w:proofErr w:type="spellEnd"/>
      <w:r w:rsidRPr="58FA2BA1">
        <w:rPr>
          <w:lang w:val="en-US"/>
        </w:rPr>
        <w:t xml:space="preserve"> deployment purposes.</w:t>
      </w:r>
    </w:p>
    <w:p w14:paraId="685C0D4D" w14:textId="77777777" w:rsidR="00FF6936" w:rsidRDefault="00FF6936" w:rsidP="0029742D">
      <w:pPr>
        <w:jc w:val="both"/>
        <w:rPr>
          <w:lang w:val="en-US"/>
        </w:rPr>
      </w:pPr>
    </w:p>
    <w:p w14:paraId="2DF1C2B2" w14:textId="77777777" w:rsidR="00FF6936" w:rsidRDefault="00FF6936" w:rsidP="0029742D">
      <w:pPr>
        <w:jc w:val="both"/>
        <w:rPr>
          <w:lang w:val="en-US"/>
        </w:rPr>
      </w:pPr>
    </w:p>
    <w:p w14:paraId="1D6BC33F" w14:textId="046D05D8" w:rsidR="00AD3FE8" w:rsidRPr="00114C90" w:rsidRDefault="00FF6936" w:rsidP="58FA2BA1">
      <w:pPr>
        <w:jc w:val="center"/>
      </w:pPr>
      <w:r>
        <w:rPr>
          <w:noProof/>
        </w:rPr>
        <w:lastRenderedPageBreak/>
        <w:drawing>
          <wp:inline distT="0" distB="0" distL="0" distR="0" wp14:anchorId="6585DE86" wp14:editId="1AAB81BF">
            <wp:extent cx="3264368" cy="6080078"/>
            <wp:effectExtent l="0" t="0" r="0" b="0"/>
            <wp:docPr id="1580536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671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0614" cy="60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FE8" w:rsidRPr="00114C90" w:rsidSect="0000299C">
      <w:headerReference w:type="default" r:id="rId16"/>
      <w:headerReference w:type="first" r:id="rId17"/>
      <w:footerReference w:type="first" r:id="rId18"/>
      <w:footnotePr>
        <w:pos w:val="beneathText"/>
      </w:footnotePr>
      <w:type w:val="continuous"/>
      <w:pgSz w:w="11905" w:h="16837"/>
      <w:pgMar w:top="1531" w:right="1134" w:bottom="1134" w:left="1134" w:header="34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9B4FD" w14:textId="77777777" w:rsidR="007F3984" w:rsidRDefault="007F3984" w:rsidP="004A1ABE">
      <w:r>
        <w:separator/>
      </w:r>
    </w:p>
  </w:endnote>
  <w:endnote w:type="continuationSeparator" w:id="0">
    <w:p w14:paraId="08F5C34A" w14:textId="77777777" w:rsidR="007F3984" w:rsidRDefault="007F3984" w:rsidP="004A1ABE">
      <w:r>
        <w:continuationSeparator/>
      </w:r>
    </w:p>
  </w:endnote>
  <w:endnote w:type="continuationNotice" w:id="1">
    <w:p w14:paraId="743A5A7A" w14:textId="77777777" w:rsidR="007F3984" w:rsidRDefault="007F3984" w:rsidP="004A1A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Bold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141F" w14:textId="56919220" w:rsidR="00C57314" w:rsidRPr="007F36B3" w:rsidRDefault="00C57314" w:rsidP="711FA16D">
    <w:pPr>
      <w:pStyle w:val="Footer"/>
      <w:rPr>
        <w:rStyle w:val="ClausoleChar"/>
        <w:noProof/>
        <w:sz w:val="18"/>
        <w:szCs w:val="18"/>
        <w:lang w:val="en-US" w:eastAsia="it-IT"/>
      </w:rPr>
    </w:pPr>
    <w:r w:rsidRPr="00CB48D9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C8C9B8D" wp14:editId="49385BF8">
              <wp:simplePos x="0" y="0"/>
              <wp:positionH relativeFrom="column">
                <wp:posOffset>-15240</wp:posOffset>
              </wp:positionH>
              <wp:positionV relativeFrom="paragraph">
                <wp:posOffset>-146050</wp:posOffset>
              </wp:positionV>
              <wp:extent cx="6191250" cy="149860"/>
              <wp:effectExtent l="0" t="0" r="0" b="2540"/>
              <wp:wrapNone/>
              <wp:docPr id="2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91250" cy="149860"/>
                      </a:xfrm>
                      <a:prstGeom prst="rect">
                        <a:avLst/>
                      </a:prstGeom>
                      <a:solidFill>
                        <a:srgbClr val="84888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7089D9CA">
            <v:rect id="Rettangolo 2" style="position:absolute;margin-left:-1.2pt;margin-top:-11.5pt;width:487.5pt;height:11.8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888b" stroked="f" strokeweight="2pt" w14:anchorId="189154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"/>
          </w:pict>
        </mc:Fallback>
      </mc:AlternateContent>
    </w:r>
    <w:r w:rsidRPr="00CB48D9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122D1A94" wp14:editId="67615F4E">
              <wp:simplePos x="0" y="0"/>
              <wp:positionH relativeFrom="column">
                <wp:posOffset>-16510</wp:posOffset>
              </wp:positionH>
              <wp:positionV relativeFrom="paragraph">
                <wp:posOffset>-41275</wp:posOffset>
              </wp:positionV>
              <wp:extent cx="6192520" cy="45720"/>
              <wp:effectExtent l="0" t="0" r="0" b="0"/>
              <wp:wrapNone/>
              <wp:docPr id="17" name="Rettango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92520" cy="45720"/>
                      </a:xfrm>
                      <a:prstGeom prst="rect">
                        <a:avLst/>
                      </a:prstGeom>
                      <a:solidFill>
                        <a:srgbClr val="1B416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C6DC75E">
            <v:rect id="Rettangolo 17" style="position:absolute;margin-left:-1.3pt;margin-top:-3.25pt;width:487.6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b4164" stroked="f" strokeweight="2pt" w14:anchorId="17C20A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"/>
          </w:pict>
        </mc:Fallback>
      </mc:AlternateContent>
    </w:r>
    <w:r>
      <w:rPr>
        <w:noProof/>
        <w:sz w:val="20"/>
        <w:lang w:val="en-US" w:eastAsia="it-IT"/>
      </w:rPr>
      <w:t>DWH</w:t>
    </w:r>
    <w:r w:rsidR="00957C84">
      <w:rPr>
        <w:noProof/>
        <w:sz w:val="20"/>
        <w:lang w:val="en-US" w:eastAsia="it-IT"/>
      </w:rPr>
      <w:t xml:space="preserve"> - </w:t>
    </w:r>
    <w:r>
      <w:rPr>
        <w:noProof/>
        <w:sz w:val="18"/>
        <w:szCs w:val="18"/>
        <w:lang w:val="en-US" w:eastAsia="it-IT"/>
      </w:rPr>
      <w:t>Technical documentation</w:t>
    </w:r>
    <w:r>
      <w:rPr>
        <w:noProof/>
        <w:lang w:val="en-US" w:eastAsia="it-IT"/>
      </w:rPr>
      <w:tab/>
    </w:r>
    <w:r w:rsidRPr="00062C2D">
      <w:rPr>
        <w:sz w:val="20"/>
        <w:szCs w:val="20"/>
        <w:lang w:val="en-US"/>
      </w:rPr>
      <w:tab/>
    </w:r>
    <w:r w:rsidRPr="00062C2D">
      <w:rPr>
        <w:rStyle w:val="ClausoleChar"/>
        <w:sz w:val="22"/>
        <w:szCs w:val="22"/>
        <w:lang w:val="en-US"/>
      </w:rPr>
      <w:t xml:space="preserve">Page </w:t>
    </w:r>
    <w:r w:rsidRPr="711FA16D">
      <w:rPr>
        <w:rStyle w:val="ClausoleChar"/>
        <w:b/>
        <w:bCs/>
        <w:noProof/>
        <w:sz w:val="22"/>
        <w:szCs w:val="22"/>
        <w:lang w:val="en-US"/>
      </w:rPr>
      <w:fldChar w:fldCharType="begin"/>
    </w:r>
    <w:r w:rsidRPr="00062C2D">
      <w:rPr>
        <w:rStyle w:val="ClausoleChar"/>
        <w:b/>
        <w:sz w:val="22"/>
        <w:szCs w:val="22"/>
        <w:lang w:val="en-US"/>
      </w:rPr>
      <w:instrText>PAGE  \* Arabic  \* MERGEFORMAT</w:instrText>
    </w:r>
    <w:r w:rsidRPr="711FA16D">
      <w:rPr>
        <w:rStyle w:val="ClausoleChar"/>
        <w:b/>
        <w:sz w:val="22"/>
        <w:szCs w:val="22"/>
      </w:rPr>
      <w:fldChar w:fldCharType="separate"/>
    </w:r>
    <w:r w:rsidR="0031240C" w:rsidRPr="0031240C">
      <w:rPr>
        <w:rStyle w:val="ClausoleChar"/>
        <w:b/>
        <w:bCs/>
        <w:noProof/>
        <w:sz w:val="22"/>
        <w:szCs w:val="22"/>
        <w:lang w:val="en-US"/>
      </w:rPr>
      <w:t>4</w:t>
    </w:r>
    <w:r w:rsidRPr="711FA16D">
      <w:rPr>
        <w:rStyle w:val="ClausoleChar"/>
        <w:b/>
        <w:bCs/>
        <w:noProof/>
        <w:sz w:val="22"/>
        <w:szCs w:val="22"/>
        <w:lang w:val="en-US"/>
      </w:rPr>
      <w:fldChar w:fldCharType="end"/>
    </w:r>
    <w:r w:rsidRPr="00062C2D">
      <w:rPr>
        <w:rStyle w:val="ClausoleChar"/>
        <w:sz w:val="22"/>
        <w:szCs w:val="22"/>
        <w:lang w:val="en-US"/>
      </w:rPr>
      <w:t xml:space="preserve"> of </w:t>
    </w:r>
    <w:r w:rsidRPr="711FA16D">
      <w:rPr>
        <w:rStyle w:val="ClausoleChar"/>
        <w:b/>
        <w:bCs/>
        <w:noProof/>
        <w:sz w:val="22"/>
        <w:szCs w:val="22"/>
        <w:lang w:val="en-US"/>
      </w:rPr>
      <w:fldChar w:fldCharType="begin"/>
    </w:r>
    <w:r w:rsidRPr="00062C2D">
      <w:rPr>
        <w:rStyle w:val="ClausoleChar"/>
        <w:b/>
        <w:sz w:val="22"/>
        <w:szCs w:val="22"/>
        <w:lang w:val="en-US"/>
      </w:rPr>
      <w:instrText>NUMPAGES  \* Arabic  \* MERGEFORMAT</w:instrText>
    </w:r>
    <w:r w:rsidRPr="711FA16D">
      <w:rPr>
        <w:rStyle w:val="ClausoleChar"/>
        <w:b/>
        <w:sz w:val="22"/>
        <w:szCs w:val="22"/>
      </w:rPr>
      <w:fldChar w:fldCharType="separate"/>
    </w:r>
    <w:r w:rsidR="0031240C" w:rsidRPr="0031240C">
      <w:rPr>
        <w:rStyle w:val="ClausoleChar"/>
        <w:b/>
        <w:bCs/>
        <w:noProof/>
        <w:sz w:val="22"/>
        <w:szCs w:val="22"/>
        <w:lang w:val="en-US"/>
      </w:rPr>
      <w:t>43</w:t>
    </w:r>
    <w:r w:rsidRPr="711FA16D">
      <w:rPr>
        <w:rStyle w:val="ClausoleChar"/>
        <w:b/>
        <w:bCs/>
        <w:noProof/>
        <w:sz w:val="22"/>
        <w:szCs w:val="22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2"/>
      <w:gridCol w:w="3212"/>
      <w:gridCol w:w="3212"/>
    </w:tblGrid>
    <w:tr w:rsidR="4BEB0B5C" w14:paraId="1FCC2938" w14:textId="77777777" w:rsidTr="4BEB0B5C">
      <w:tc>
        <w:tcPr>
          <w:tcW w:w="3212" w:type="dxa"/>
        </w:tcPr>
        <w:p w14:paraId="12AB71E8" w14:textId="19FE5B73" w:rsidR="4BEB0B5C" w:rsidRDefault="4BEB0B5C" w:rsidP="4BEB0B5C">
          <w:pPr>
            <w:pStyle w:val="Header"/>
            <w:ind w:left="-115"/>
          </w:pPr>
        </w:p>
      </w:tc>
      <w:tc>
        <w:tcPr>
          <w:tcW w:w="3212" w:type="dxa"/>
        </w:tcPr>
        <w:p w14:paraId="069EA32D" w14:textId="67AC62D2" w:rsidR="4BEB0B5C" w:rsidRDefault="4BEB0B5C" w:rsidP="4BEB0B5C">
          <w:pPr>
            <w:pStyle w:val="Header"/>
            <w:jc w:val="center"/>
          </w:pPr>
        </w:p>
      </w:tc>
      <w:tc>
        <w:tcPr>
          <w:tcW w:w="3212" w:type="dxa"/>
        </w:tcPr>
        <w:p w14:paraId="12144A55" w14:textId="66569C56" w:rsidR="4BEB0B5C" w:rsidRDefault="4BEB0B5C" w:rsidP="4BEB0B5C">
          <w:pPr>
            <w:pStyle w:val="Header"/>
            <w:ind w:right="-115"/>
            <w:jc w:val="right"/>
          </w:pPr>
        </w:p>
      </w:tc>
    </w:tr>
  </w:tbl>
  <w:p w14:paraId="0015258F" w14:textId="7DFF6368" w:rsidR="4BEB0B5C" w:rsidRDefault="4BEB0B5C" w:rsidP="4BEB0B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FEDB" w14:textId="77777777" w:rsidR="00C57314" w:rsidRPr="005F7BEA" w:rsidRDefault="00C57314" w:rsidP="004A1ABE">
    <w:pPr>
      <w:pStyle w:val="Footer"/>
    </w:pPr>
    <w:r>
      <w:t>iSolutions s.r.l. - Piazza Lunardi 20 – 43015 Noceto (PR)</w:t>
    </w:r>
    <w:r>
      <w:br/>
      <w:t>Phone + 39 0521 621394 - Fax +39 0521 667908</w:t>
    </w:r>
    <w:r>
      <w:br/>
    </w:r>
    <w:hyperlink r:id="rId1">
      <w:r>
        <w:t>info@isolutions.it</w:t>
      </w:r>
    </w:hyperlink>
    <w:r>
      <w:t xml:space="preserve"> – www.isolutions.it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6CD4" w14:textId="77777777" w:rsidR="007F3984" w:rsidRDefault="007F3984" w:rsidP="004A1ABE">
      <w:r>
        <w:separator/>
      </w:r>
    </w:p>
  </w:footnote>
  <w:footnote w:type="continuationSeparator" w:id="0">
    <w:p w14:paraId="33A656BA" w14:textId="77777777" w:rsidR="007F3984" w:rsidRDefault="007F3984" w:rsidP="004A1ABE">
      <w:r>
        <w:continuationSeparator/>
      </w:r>
    </w:p>
  </w:footnote>
  <w:footnote w:type="continuationNotice" w:id="1">
    <w:p w14:paraId="085E755D" w14:textId="77777777" w:rsidR="007F3984" w:rsidRDefault="007F3984" w:rsidP="004A1A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04CF" w14:textId="77777777" w:rsidR="00C57314" w:rsidRDefault="00C57314" w:rsidP="004B72F8">
    <w:pPr>
      <w:pStyle w:val="Header"/>
      <w:rPr>
        <w:noProof/>
        <w:lang w:eastAsia="it-IT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F01205A" wp14:editId="19430DFD">
              <wp:simplePos x="0" y="0"/>
              <wp:positionH relativeFrom="column">
                <wp:posOffset>0</wp:posOffset>
              </wp:positionH>
              <wp:positionV relativeFrom="paragraph">
                <wp:posOffset>610870</wp:posOffset>
              </wp:positionV>
              <wp:extent cx="6119495" cy="107950"/>
              <wp:effectExtent l="0" t="0" r="0" b="6350"/>
              <wp:wrapNone/>
              <wp:docPr id="11" name="Rettango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19495" cy="107950"/>
                      </a:xfrm>
                      <a:prstGeom prst="rect">
                        <a:avLst/>
                      </a:prstGeom>
                      <a:solidFill>
                        <a:srgbClr val="84888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382F2F27">
            <v:rect id="Rettangolo 14" style="position:absolute;margin-left:0;margin-top:48.1pt;width:481.85pt;height:8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888b" stroked="f" strokeweight="2pt" w14:anchorId="351AB2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C7C6EF7" wp14:editId="0CB9BB39">
              <wp:simplePos x="0" y="0"/>
              <wp:positionH relativeFrom="column">
                <wp:posOffset>0</wp:posOffset>
              </wp:positionH>
              <wp:positionV relativeFrom="paragraph">
                <wp:posOffset>718820</wp:posOffset>
              </wp:positionV>
              <wp:extent cx="6119495" cy="35560"/>
              <wp:effectExtent l="0" t="0" r="0" b="2540"/>
              <wp:wrapNone/>
              <wp:docPr id="12" name="Rettango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19495" cy="35560"/>
                      </a:xfrm>
                      <a:prstGeom prst="rect">
                        <a:avLst/>
                      </a:prstGeom>
                      <a:solidFill>
                        <a:srgbClr val="1B416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387D36E5">
            <v:rect id="Rettangolo 15" style="position:absolute;margin-left:0;margin-top:56.6pt;width:481.85pt;height:2.8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b4164" stroked="f" strokeweight="2pt" w14:anchorId="3A9E2E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"/>
          </w:pict>
        </mc:Fallback>
      </mc:AlternateContent>
    </w:r>
    <w:r w:rsidR="17E0848D">
      <w:rPr>
        <w:noProof/>
        <w:lang w:eastAsia="it-IT"/>
      </w:rPr>
      <w:t xml:space="preserve">  </w:t>
    </w:r>
    <w:r>
      <w:rPr>
        <w:noProof/>
        <w:lang w:val="en-US" w:eastAsia="en-US"/>
      </w:rPr>
      <w:drawing>
        <wp:inline distT="0" distB="0" distL="0" distR="0" wp14:anchorId="4C5023BE" wp14:editId="3978060B">
          <wp:extent cx="1351721" cy="438797"/>
          <wp:effectExtent l="0" t="0" r="1270" b="0"/>
          <wp:docPr id="25" name="Immagine 5" descr="I:\iSolutions\Loghi e templates\iSolutions_Logo_2011_wide_softwa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:\iSolutions\Loghi e templates\iSolutions_Logo_2011_wide_softwa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311" cy="441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036AF3" w14:textId="77777777" w:rsidR="00C57314" w:rsidRDefault="00C57314" w:rsidP="004A1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8ABED" w14:textId="77777777" w:rsidR="00C57314" w:rsidRDefault="00C57314" w:rsidP="004A1AB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6" behindDoc="1" locked="0" layoutInCell="1" allowOverlap="1" wp14:anchorId="1D920E60" wp14:editId="073E46F4">
          <wp:simplePos x="0" y="0"/>
          <wp:positionH relativeFrom="page">
            <wp:posOffset>8586</wp:posOffset>
          </wp:positionH>
          <wp:positionV relativeFrom="page">
            <wp:posOffset>8890</wp:posOffset>
          </wp:positionV>
          <wp:extent cx="7549200" cy="10681200"/>
          <wp:effectExtent l="0" t="0" r="0" b="6350"/>
          <wp:wrapNone/>
          <wp:docPr id="26" name="Immagine 8" descr="I:\iSolutions\Loghi e templates\iSolutions_PAP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:\iSolutions\Loghi e templates\iSolutions_PAP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200" cy="106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428600E" w14:textId="77777777" w:rsidR="00C57314" w:rsidRPr="00DD1C2B" w:rsidRDefault="00C57314" w:rsidP="004A1ABE">
    <w:pPr>
      <w:pStyle w:val="TOC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3300" w14:textId="77777777" w:rsidR="00C57314" w:rsidRDefault="00C57314" w:rsidP="004A1ABE">
    <w:pPr>
      <w:pStyle w:val="Header"/>
      <w:rPr>
        <w:noProof/>
        <w:lang w:eastAsia="it-IT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94C4086" wp14:editId="2D54534F">
              <wp:simplePos x="0" y="0"/>
              <wp:positionH relativeFrom="column">
                <wp:posOffset>0</wp:posOffset>
              </wp:positionH>
              <wp:positionV relativeFrom="paragraph">
                <wp:posOffset>610870</wp:posOffset>
              </wp:positionV>
              <wp:extent cx="6119495" cy="107950"/>
              <wp:effectExtent l="0" t="0" r="0" b="6350"/>
              <wp:wrapNone/>
              <wp:docPr id="14" name="Rettango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19495" cy="107950"/>
                      </a:xfrm>
                      <a:prstGeom prst="rect">
                        <a:avLst/>
                      </a:prstGeom>
                      <a:solidFill>
                        <a:srgbClr val="84888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01545809">
            <v:rect id="Rettangolo 14" style="position:absolute;margin-left:0;margin-top:48.1pt;width:481.85pt;height:8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888b" stroked="f" strokeweight="2pt" w14:anchorId="06E30B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70CD67E" wp14:editId="628D5C9D">
              <wp:simplePos x="0" y="0"/>
              <wp:positionH relativeFrom="column">
                <wp:posOffset>0</wp:posOffset>
              </wp:positionH>
              <wp:positionV relativeFrom="paragraph">
                <wp:posOffset>718820</wp:posOffset>
              </wp:positionV>
              <wp:extent cx="6119495" cy="35560"/>
              <wp:effectExtent l="0" t="0" r="0" b="2540"/>
              <wp:wrapNone/>
              <wp:docPr id="15" name="Rettango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19495" cy="35560"/>
                      </a:xfrm>
                      <a:prstGeom prst="rect">
                        <a:avLst/>
                      </a:prstGeom>
                      <a:solidFill>
                        <a:srgbClr val="1B416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63C05D9E">
            <v:rect id="Rettangolo 15" style="position:absolute;margin-left:0;margin-top:56.6pt;width:481.85pt;height:2.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b4164" stroked="f" strokeweight="2pt" w14:anchorId="77056D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"/>
          </w:pict>
        </mc:Fallback>
      </mc:AlternateContent>
    </w:r>
    <w:r w:rsidR="17E0848D">
      <w:rPr>
        <w:noProof/>
        <w:lang w:eastAsia="it-IT"/>
      </w:rPr>
      <w:t xml:space="preserve">  </w:t>
    </w:r>
    <w:r>
      <w:rPr>
        <w:noProof/>
        <w:lang w:val="en-US" w:eastAsia="en-US"/>
      </w:rPr>
      <w:drawing>
        <wp:inline distT="0" distB="0" distL="0" distR="0" wp14:anchorId="6426DFC1" wp14:editId="4262DE75">
          <wp:extent cx="1351721" cy="438797"/>
          <wp:effectExtent l="0" t="0" r="1270" b="0"/>
          <wp:docPr id="9" name="Immagine 5" descr="I:\iSolutions\Loghi e templates\iSolutions_Logo_2011_wide_softwa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:\iSolutions\Loghi e templates\iSolutions_Logo_2011_wide_softwa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311" cy="441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00C54F" w14:textId="77777777" w:rsidR="00C57314" w:rsidRPr="005F7BEA" w:rsidRDefault="00C57314" w:rsidP="004A1AB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F7C3" w14:textId="77777777" w:rsidR="00C57314" w:rsidRDefault="00C57314" w:rsidP="004A1AB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5" behindDoc="1" locked="0" layoutInCell="1" allowOverlap="1" wp14:anchorId="2E1284A7" wp14:editId="1777B8C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9200" cy="10681200"/>
          <wp:effectExtent l="0" t="0" r="0" b="6350"/>
          <wp:wrapNone/>
          <wp:docPr id="10" name="Immagine 6" descr="I:\iSolutions\Loghi e templates\iSolutions_PAP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:\iSolutions\Loghi e templates\iSolutions_PAP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200" cy="106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219A5362"/>
    <w:name w:val="WW8Num2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sz w:val="22"/>
      </w:rPr>
    </w:lvl>
    <w:lvl w:ilvl="1">
      <w:start w:val="9"/>
      <w:numFmt w:val="decimal"/>
      <w:lvlText w:val="%1.%2"/>
      <w:lvlJc w:val="left"/>
      <w:pPr>
        <w:tabs>
          <w:tab w:val="num" w:pos="420"/>
        </w:tabs>
        <w:ind w:left="420" w:hanging="420"/>
      </w:pPr>
      <w:rPr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sz w:val="22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sz w:val="22"/>
      </w:rPr>
    </w:lvl>
  </w:abstractNum>
  <w:abstractNum w:abstractNumId="2" w15:restartNumberingAfterBreak="0">
    <w:nsid w:val="00000004"/>
    <w:multiLevelType w:val="hybridMultilevel"/>
    <w:tmpl w:val="00000004"/>
    <w:name w:val="WW8Num7"/>
    <w:lvl w:ilvl="0" w:tplc="A7BA356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0F6E0A8">
      <w:numFmt w:val="decimal"/>
      <w:lvlText w:val=""/>
      <w:lvlJc w:val="left"/>
    </w:lvl>
    <w:lvl w:ilvl="2" w:tplc="42BC8950">
      <w:numFmt w:val="decimal"/>
      <w:lvlText w:val=""/>
      <w:lvlJc w:val="left"/>
    </w:lvl>
    <w:lvl w:ilvl="3" w:tplc="2218493C">
      <w:numFmt w:val="decimal"/>
      <w:lvlText w:val=""/>
      <w:lvlJc w:val="left"/>
    </w:lvl>
    <w:lvl w:ilvl="4" w:tplc="E64A5C6A">
      <w:numFmt w:val="decimal"/>
      <w:lvlText w:val=""/>
      <w:lvlJc w:val="left"/>
    </w:lvl>
    <w:lvl w:ilvl="5" w:tplc="AE4C24F0">
      <w:numFmt w:val="decimal"/>
      <w:lvlText w:val=""/>
      <w:lvlJc w:val="left"/>
    </w:lvl>
    <w:lvl w:ilvl="6" w:tplc="5720B8A0">
      <w:numFmt w:val="decimal"/>
      <w:lvlText w:val=""/>
      <w:lvlJc w:val="left"/>
    </w:lvl>
    <w:lvl w:ilvl="7" w:tplc="5AF2803A">
      <w:numFmt w:val="decimal"/>
      <w:lvlText w:val=""/>
      <w:lvlJc w:val="left"/>
    </w:lvl>
    <w:lvl w:ilvl="8" w:tplc="AAAE6892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00000005"/>
    <w:name w:val="WW8Num8"/>
    <w:lvl w:ilvl="0" w:tplc="27368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9649A8">
      <w:numFmt w:val="decimal"/>
      <w:lvlText w:val=""/>
      <w:lvlJc w:val="left"/>
    </w:lvl>
    <w:lvl w:ilvl="2" w:tplc="4306B4E6">
      <w:numFmt w:val="decimal"/>
      <w:lvlText w:val=""/>
      <w:lvlJc w:val="left"/>
    </w:lvl>
    <w:lvl w:ilvl="3" w:tplc="5740B7F2">
      <w:numFmt w:val="decimal"/>
      <w:lvlText w:val=""/>
      <w:lvlJc w:val="left"/>
    </w:lvl>
    <w:lvl w:ilvl="4" w:tplc="60E0FD7C">
      <w:numFmt w:val="decimal"/>
      <w:lvlText w:val=""/>
      <w:lvlJc w:val="left"/>
    </w:lvl>
    <w:lvl w:ilvl="5" w:tplc="0784A634">
      <w:numFmt w:val="decimal"/>
      <w:lvlText w:val=""/>
      <w:lvlJc w:val="left"/>
    </w:lvl>
    <w:lvl w:ilvl="6" w:tplc="A4409B60">
      <w:numFmt w:val="decimal"/>
      <w:lvlText w:val=""/>
      <w:lvlJc w:val="left"/>
    </w:lvl>
    <w:lvl w:ilvl="7" w:tplc="2CB0C00E">
      <w:numFmt w:val="decimal"/>
      <w:lvlText w:val=""/>
      <w:lvlJc w:val="left"/>
    </w:lvl>
    <w:lvl w:ilvl="8" w:tplc="87ECEE30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00000006"/>
    <w:name w:val="WW8Num9"/>
    <w:lvl w:ilvl="0" w:tplc="37621322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Bookman Old Style" w:hAnsi="Bookman Old Style"/>
        <w:sz w:val="22"/>
      </w:rPr>
    </w:lvl>
    <w:lvl w:ilvl="1" w:tplc="419090E2">
      <w:numFmt w:val="decimal"/>
      <w:lvlText w:val=""/>
      <w:lvlJc w:val="left"/>
    </w:lvl>
    <w:lvl w:ilvl="2" w:tplc="D834F91E">
      <w:numFmt w:val="decimal"/>
      <w:lvlText w:val=""/>
      <w:lvlJc w:val="left"/>
    </w:lvl>
    <w:lvl w:ilvl="3" w:tplc="78CC87E6">
      <w:numFmt w:val="decimal"/>
      <w:lvlText w:val=""/>
      <w:lvlJc w:val="left"/>
    </w:lvl>
    <w:lvl w:ilvl="4" w:tplc="F872B98E">
      <w:numFmt w:val="decimal"/>
      <w:lvlText w:val=""/>
      <w:lvlJc w:val="left"/>
    </w:lvl>
    <w:lvl w:ilvl="5" w:tplc="29A4C5C0">
      <w:numFmt w:val="decimal"/>
      <w:lvlText w:val=""/>
      <w:lvlJc w:val="left"/>
    </w:lvl>
    <w:lvl w:ilvl="6" w:tplc="F3940F94">
      <w:numFmt w:val="decimal"/>
      <w:lvlText w:val=""/>
      <w:lvlJc w:val="left"/>
    </w:lvl>
    <w:lvl w:ilvl="7" w:tplc="E8E2AB06">
      <w:numFmt w:val="decimal"/>
      <w:lvlText w:val=""/>
      <w:lvlJc w:val="left"/>
    </w:lvl>
    <w:lvl w:ilvl="8" w:tplc="96EA1A4A">
      <w:numFmt w:val="decimal"/>
      <w:lvlText w:val=""/>
      <w:lvlJc w:val="left"/>
    </w:lvl>
  </w:abstractNum>
  <w:abstractNum w:abstractNumId="5" w15:restartNumberingAfterBreak="0">
    <w:nsid w:val="00A20180"/>
    <w:multiLevelType w:val="hybridMultilevel"/>
    <w:tmpl w:val="217624B4"/>
    <w:lvl w:ilvl="0" w:tplc="72D6F2BA">
      <w:start w:val="1"/>
      <w:numFmt w:val="decimal"/>
      <w:pStyle w:val="Stile6"/>
      <w:lvlText w:val="5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B144E"/>
    <w:multiLevelType w:val="hybridMultilevel"/>
    <w:tmpl w:val="FFFFFFFF"/>
    <w:lvl w:ilvl="0" w:tplc="622E14D4">
      <w:start w:val="1"/>
      <w:numFmt w:val="decimal"/>
      <w:lvlText w:val="%1."/>
      <w:lvlJc w:val="left"/>
      <w:pPr>
        <w:ind w:left="720" w:hanging="360"/>
      </w:pPr>
    </w:lvl>
    <w:lvl w:ilvl="1" w:tplc="874025A8">
      <w:start w:val="1"/>
      <w:numFmt w:val="lowerLetter"/>
      <w:lvlText w:val="%2."/>
      <w:lvlJc w:val="left"/>
      <w:pPr>
        <w:ind w:left="1440" w:hanging="360"/>
      </w:pPr>
    </w:lvl>
    <w:lvl w:ilvl="2" w:tplc="17F450CE">
      <w:start w:val="1"/>
      <w:numFmt w:val="lowerRoman"/>
      <w:lvlText w:val="%3."/>
      <w:lvlJc w:val="right"/>
      <w:pPr>
        <w:ind w:left="2160" w:hanging="180"/>
      </w:pPr>
    </w:lvl>
    <w:lvl w:ilvl="3" w:tplc="768A2C34">
      <w:start w:val="1"/>
      <w:numFmt w:val="decimal"/>
      <w:lvlText w:val="%4."/>
      <w:lvlJc w:val="left"/>
      <w:pPr>
        <w:ind w:left="2880" w:hanging="360"/>
      </w:pPr>
    </w:lvl>
    <w:lvl w:ilvl="4" w:tplc="3CE45532">
      <w:start w:val="1"/>
      <w:numFmt w:val="lowerLetter"/>
      <w:lvlText w:val="%5."/>
      <w:lvlJc w:val="left"/>
      <w:pPr>
        <w:ind w:left="3600" w:hanging="360"/>
      </w:pPr>
    </w:lvl>
    <w:lvl w:ilvl="5" w:tplc="EEBC3DB0">
      <w:start w:val="1"/>
      <w:numFmt w:val="lowerRoman"/>
      <w:lvlText w:val="%6."/>
      <w:lvlJc w:val="right"/>
      <w:pPr>
        <w:ind w:left="4320" w:hanging="180"/>
      </w:pPr>
    </w:lvl>
    <w:lvl w:ilvl="6" w:tplc="DAB87E36">
      <w:start w:val="1"/>
      <w:numFmt w:val="decimal"/>
      <w:lvlText w:val="%7."/>
      <w:lvlJc w:val="left"/>
      <w:pPr>
        <w:ind w:left="5040" w:hanging="360"/>
      </w:pPr>
    </w:lvl>
    <w:lvl w:ilvl="7" w:tplc="706E99FA">
      <w:start w:val="1"/>
      <w:numFmt w:val="lowerLetter"/>
      <w:lvlText w:val="%8."/>
      <w:lvlJc w:val="left"/>
      <w:pPr>
        <w:ind w:left="5760" w:hanging="360"/>
      </w:pPr>
    </w:lvl>
    <w:lvl w:ilvl="8" w:tplc="B2946E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8C4F20"/>
    <w:multiLevelType w:val="hybridMultilevel"/>
    <w:tmpl w:val="8236F1AE"/>
    <w:lvl w:ilvl="0" w:tplc="CD586842">
      <w:start w:val="1"/>
      <w:numFmt w:val="upperRoman"/>
      <w:pStyle w:val="elencoII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B00CA"/>
    <w:multiLevelType w:val="hybridMultilevel"/>
    <w:tmpl w:val="EACADE8A"/>
    <w:lvl w:ilvl="0" w:tplc="EBE692FA">
      <w:start w:val="1"/>
      <w:numFmt w:val="decimal"/>
      <w:pStyle w:val="Stile14"/>
      <w:lvlText w:val="14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A0069"/>
    <w:multiLevelType w:val="hybridMultilevel"/>
    <w:tmpl w:val="12E0A23E"/>
    <w:lvl w:ilvl="0" w:tplc="BC384C4E">
      <w:start w:val="1"/>
      <w:numFmt w:val="decimal"/>
      <w:pStyle w:val="Stile10"/>
      <w:lvlText w:val="10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90F17"/>
    <w:multiLevelType w:val="hybridMultilevel"/>
    <w:tmpl w:val="BAF61EB4"/>
    <w:lvl w:ilvl="0" w:tplc="67884752">
      <w:start w:val="1"/>
      <w:numFmt w:val="decimal"/>
      <w:pStyle w:val="Stile17"/>
      <w:lvlText w:val="17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478B6"/>
    <w:multiLevelType w:val="hybridMultilevel"/>
    <w:tmpl w:val="B9AEE584"/>
    <w:lvl w:ilvl="0" w:tplc="A058D5F0">
      <w:start w:val="1"/>
      <w:numFmt w:val="decimal"/>
      <w:pStyle w:val="Stile19"/>
      <w:lvlText w:val="19.%1"/>
      <w:lvlJc w:val="left"/>
      <w:pPr>
        <w:ind w:left="502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72E7A7B"/>
    <w:multiLevelType w:val="hybridMultilevel"/>
    <w:tmpl w:val="5DEA51AA"/>
    <w:lvl w:ilvl="0" w:tplc="429CB24A">
      <w:start w:val="1"/>
      <w:numFmt w:val="decimal"/>
      <w:pStyle w:val="Stile12"/>
      <w:lvlText w:val="12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6530F"/>
    <w:multiLevelType w:val="hybridMultilevel"/>
    <w:tmpl w:val="D9C01552"/>
    <w:lvl w:ilvl="0" w:tplc="5DCAA408">
      <w:start w:val="1"/>
      <w:numFmt w:val="decimal"/>
      <w:pStyle w:val="Stile9"/>
      <w:lvlText w:val="9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80AEF"/>
    <w:multiLevelType w:val="hybridMultilevel"/>
    <w:tmpl w:val="6E9A950A"/>
    <w:lvl w:ilvl="0" w:tplc="2E2A7432">
      <w:start w:val="1"/>
      <w:numFmt w:val="decimal"/>
      <w:pStyle w:val="Stile2"/>
      <w:lvlText w:val="3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B3CEE"/>
    <w:multiLevelType w:val="hybridMultilevel"/>
    <w:tmpl w:val="FFFFFFFF"/>
    <w:lvl w:ilvl="0" w:tplc="930CC6F8">
      <w:start w:val="1"/>
      <w:numFmt w:val="decimal"/>
      <w:lvlText w:val="%1."/>
      <w:lvlJc w:val="left"/>
      <w:pPr>
        <w:ind w:left="720" w:hanging="360"/>
      </w:pPr>
    </w:lvl>
    <w:lvl w:ilvl="1" w:tplc="AB348FD0">
      <w:start w:val="1"/>
      <w:numFmt w:val="lowerLetter"/>
      <w:lvlText w:val="%2."/>
      <w:lvlJc w:val="left"/>
      <w:pPr>
        <w:ind w:left="1440" w:hanging="360"/>
      </w:pPr>
    </w:lvl>
    <w:lvl w:ilvl="2" w:tplc="84764B66">
      <w:start w:val="1"/>
      <w:numFmt w:val="lowerRoman"/>
      <w:lvlText w:val="%3."/>
      <w:lvlJc w:val="right"/>
      <w:pPr>
        <w:ind w:left="2160" w:hanging="180"/>
      </w:pPr>
    </w:lvl>
    <w:lvl w:ilvl="3" w:tplc="EFF669F6">
      <w:start w:val="1"/>
      <w:numFmt w:val="decimal"/>
      <w:lvlText w:val="%4."/>
      <w:lvlJc w:val="left"/>
      <w:pPr>
        <w:ind w:left="2880" w:hanging="360"/>
      </w:pPr>
    </w:lvl>
    <w:lvl w:ilvl="4" w:tplc="59D0176A">
      <w:start w:val="1"/>
      <w:numFmt w:val="lowerLetter"/>
      <w:lvlText w:val="%5."/>
      <w:lvlJc w:val="left"/>
      <w:pPr>
        <w:ind w:left="3600" w:hanging="360"/>
      </w:pPr>
    </w:lvl>
    <w:lvl w:ilvl="5" w:tplc="91669314">
      <w:start w:val="1"/>
      <w:numFmt w:val="lowerRoman"/>
      <w:lvlText w:val="%6."/>
      <w:lvlJc w:val="right"/>
      <w:pPr>
        <w:ind w:left="4320" w:hanging="180"/>
      </w:pPr>
    </w:lvl>
    <w:lvl w:ilvl="6" w:tplc="0232B5FA">
      <w:start w:val="1"/>
      <w:numFmt w:val="decimal"/>
      <w:lvlText w:val="%7."/>
      <w:lvlJc w:val="left"/>
      <w:pPr>
        <w:ind w:left="5040" w:hanging="360"/>
      </w:pPr>
    </w:lvl>
    <w:lvl w:ilvl="7" w:tplc="D788FB76">
      <w:start w:val="1"/>
      <w:numFmt w:val="lowerLetter"/>
      <w:lvlText w:val="%8."/>
      <w:lvlJc w:val="left"/>
      <w:pPr>
        <w:ind w:left="5760" w:hanging="360"/>
      </w:pPr>
    </w:lvl>
    <w:lvl w:ilvl="8" w:tplc="9B1E756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013E6"/>
    <w:multiLevelType w:val="hybridMultilevel"/>
    <w:tmpl w:val="DF4CF640"/>
    <w:lvl w:ilvl="0" w:tplc="AD26FF1C">
      <w:start w:val="1"/>
      <w:numFmt w:val="decimal"/>
      <w:pStyle w:val="Stile13"/>
      <w:lvlText w:val="13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32CF6"/>
    <w:multiLevelType w:val="hybridMultilevel"/>
    <w:tmpl w:val="BA282634"/>
    <w:lvl w:ilvl="0" w:tplc="055A86CE">
      <w:start w:val="1"/>
      <w:numFmt w:val="decimal"/>
      <w:pStyle w:val="Stile15"/>
      <w:lvlText w:val="15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A07625"/>
    <w:multiLevelType w:val="hybridMultilevel"/>
    <w:tmpl w:val="D2E2B9A8"/>
    <w:lvl w:ilvl="0" w:tplc="E4029C3C">
      <w:start w:val="1"/>
      <w:numFmt w:val="decimal"/>
      <w:pStyle w:val="elencodoppionumero"/>
      <w:lvlText w:val="1.%1"/>
      <w:lvlJc w:val="left"/>
      <w:pPr>
        <w:ind w:left="502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2AC300E"/>
    <w:multiLevelType w:val="hybridMultilevel"/>
    <w:tmpl w:val="68168998"/>
    <w:lvl w:ilvl="0" w:tplc="24D682B8">
      <w:start w:val="1"/>
      <w:numFmt w:val="decimal"/>
      <w:pStyle w:val="Stile11"/>
      <w:lvlText w:val="11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17230"/>
    <w:multiLevelType w:val="hybridMultilevel"/>
    <w:tmpl w:val="D42E5F4A"/>
    <w:lvl w:ilvl="0" w:tplc="23284036">
      <w:start w:val="1"/>
      <w:numFmt w:val="decimal"/>
      <w:pStyle w:val="Stile18"/>
      <w:lvlText w:val="18.%1"/>
      <w:lvlJc w:val="left"/>
      <w:pPr>
        <w:ind w:left="720" w:hanging="360"/>
      </w:pPr>
      <w:rPr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B0C6A"/>
    <w:multiLevelType w:val="hybridMultilevel"/>
    <w:tmpl w:val="FFFFFFFF"/>
    <w:lvl w:ilvl="0" w:tplc="00A2B760">
      <w:start w:val="1"/>
      <w:numFmt w:val="decimal"/>
      <w:lvlText w:val="%1."/>
      <w:lvlJc w:val="left"/>
      <w:pPr>
        <w:ind w:left="720" w:hanging="360"/>
      </w:pPr>
    </w:lvl>
    <w:lvl w:ilvl="1" w:tplc="84FAFD32">
      <w:start w:val="1"/>
      <w:numFmt w:val="lowerLetter"/>
      <w:lvlText w:val="%2."/>
      <w:lvlJc w:val="left"/>
      <w:pPr>
        <w:ind w:left="1440" w:hanging="360"/>
      </w:pPr>
    </w:lvl>
    <w:lvl w:ilvl="2" w:tplc="ED96127E">
      <w:start w:val="1"/>
      <w:numFmt w:val="lowerRoman"/>
      <w:lvlText w:val="%3."/>
      <w:lvlJc w:val="right"/>
      <w:pPr>
        <w:ind w:left="2160" w:hanging="180"/>
      </w:pPr>
    </w:lvl>
    <w:lvl w:ilvl="3" w:tplc="EFC4BC94">
      <w:start w:val="1"/>
      <w:numFmt w:val="decimal"/>
      <w:lvlText w:val="%4."/>
      <w:lvlJc w:val="left"/>
      <w:pPr>
        <w:ind w:left="2880" w:hanging="360"/>
      </w:pPr>
    </w:lvl>
    <w:lvl w:ilvl="4" w:tplc="264C7BDE">
      <w:start w:val="1"/>
      <w:numFmt w:val="lowerLetter"/>
      <w:lvlText w:val="%5."/>
      <w:lvlJc w:val="left"/>
      <w:pPr>
        <w:ind w:left="3600" w:hanging="360"/>
      </w:pPr>
    </w:lvl>
    <w:lvl w:ilvl="5" w:tplc="8D325B2E">
      <w:start w:val="1"/>
      <w:numFmt w:val="lowerRoman"/>
      <w:lvlText w:val="%6."/>
      <w:lvlJc w:val="right"/>
      <w:pPr>
        <w:ind w:left="4320" w:hanging="180"/>
      </w:pPr>
    </w:lvl>
    <w:lvl w:ilvl="6" w:tplc="858CED0E">
      <w:start w:val="1"/>
      <w:numFmt w:val="decimal"/>
      <w:lvlText w:val="%7."/>
      <w:lvlJc w:val="left"/>
      <w:pPr>
        <w:ind w:left="5040" w:hanging="360"/>
      </w:pPr>
    </w:lvl>
    <w:lvl w:ilvl="7" w:tplc="E05E2644">
      <w:start w:val="1"/>
      <w:numFmt w:val="lowerLetter"/>
      <w:lvlText w:val="%8."/>
      <w:lvlJc w:val="left"/>
      <w:pPr>
        <w:ind w:left="5760" w:hanging="360"/>
      </w:pPr>
    </w:lvl>
    <w:lvl w:ilvl="8" w:tplc="65503E7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477C9"/>
    <w:multiLevelType w:val="hybridMultilevel"/>
    <w:tmpl w:val="51FE05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04E49"/>
    <w:multiLevelType w:val="hybridMultilevel"/>
    <w:tmpl w:val="6540CE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F0A9C"/>
    <w:multiLevelType w:val="hybridMultilevel"/>
    <w:tmpl w:val="6540CE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965F7C"/>
    <w:multiLevelType w:val="hybridMultilevel"/>
    <w:tmpl w:val="56DCB194"/>
    <w:lvl w:ilvl="0" w:tplc="287C8D80">
      <w:start w:val="1"/>
      <w:numFmt w:val="decimal"/>
      <w:pStyle w:val="Stile16"/>
      <w:lvlText w:val="16.%1"/>
      <w:lvlJc w:val="left"/>
      <w:pPr>
        <w:ind w:left="36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AF50A9"/>
    <w:multiLevelType w:val="hybridMultilevel"/>
    <w:tmpl w:val="6540CE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C5D3A"/>
    <w:multiLevelType w:val="hybridMultilevel"/>
    <w:tmpl w:val="6540CE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F39E2"/>
    <w:multiLevelType w:val="hybridMultilevel"/>
    <w:tmpl w:val="FFFFFFFF"/>
    <w:lvl w:ilvl="0" w:tplc="96DC1142">
      <w:start w:val="1"/>
      <w:numFmt w:val="decimal"/>
      <w:lvlText w:val="%1."/>
      <w:lvlJc w:val="left"/>
      <w:pPr>
        <w:ind w:left="720" w:hanging="360"/>
      </w:pPr>
    </w:lvl>
    <w:lvl w:ilvl="1" w:tplc="63E4A5F8">
      <w:start w:val="1"/>
      <w:numFmt w:val="lowerLetter"/>
      <w:lvlText w:val="%2."/>
      <w:lvlJc w:val="left"/>
      <w:pPr>
        <w:ind w:left="1440" w:hanging="360"/>
      </w:pPr>
    </w:lvl>
    <w:lvl w:ilvl="2" w:tplc="C526DBA6">
      <w:start w:val="1"/>
      <w:numFmt w:val="lowerRoman"/>
      <w:lvlText w:val="%3."/>
      <w:lvlJc w:val="right"/>
      <w:pPr>
        <w:ind w:left="2160" w:hanging="180"/>
      </w:pPr>
    </w:lvl>
    <w:lvl w:ilvl="3" w:tplc="F57EAEF6">
      <w:start w:val="1"/>
      <w:numFmt w:val="decimal"/>
      <w:lvlText w:val="%4."/>
      <w:lvlJc w:val="left"/>
      <w:pPr>
        <w:ind w:left="2880" w:hanging="360"/>
      </w:pPr>
    </w:lvl>
    <w:lvl w:ilvl="4" w:tplc="7DF46FE8">
      <w:start w:val="1"/>
      <w:numFmt w:val="lowerLetter"/>
      <w:lvlText w:val="%5."/>
      <w:lvlJc w:val="left"/>
      <w:pPr>
        <w:ind w:left="3600" w:hanging="360"/>
      </w:pPr>
    </w:lvl>
    <w:lvl w:ilvl="5" w:tplc="94F28CE8">
      <w:start w:val="1"/>
      <w:numFmt w:val="lowerRoman"/>
      <w:lvlText w:val="%6."/>
      <w:lvlJc w:val="right"/>
      <w:pPr>
        <w:ind w:left="4320" w:hanging="180"/>
      </w:pPr>
    </w:lvl>
    <w:lvl w:ilvl="6" w:tplc="473C19A2">
      <w:start w:val="1"/>
      <w:numFmt w:val="decimal"/>
      <w:lvlText w:val="%7."/>
      <w:lvlJc w:val="left"/>
      <w:pPr>
        <w:ind w:left="5040" w:hanging="360"/>
      </w:pPr>
    </w:lvl>
    <w:lvl w:ilvl="7" w:tplc="B900DE6E">
      <w:start w:val="1"/>
      <w:numFmt w:val="lowerLetter"/>
      <w:lvlText w:val="%8."/>
      <w:lvlJc w:val="left"/>
      <w:pPr>
        <w:ind w:left="5760" w:hanging="360"/>
      </w:pPr>
    </w:lvl>
    <w:lvl w:ilvl="8" w:tplc="DDD6F74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61E23"/>
    <w:multiLevelType w:val="hybridMultilevel"/>
    <w:tmpl w:val="CE345FBA"/>
    <w:lvl w:ilvl="0" w:tplc="AB1AB08E">
      <w:start w:val="1"/>
      <w:numFmt w:val="lowerLetter"/>
      <w:pStyle w:val="elencoabc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11192E"/>
    <w:multiLevelType w:val="hybridMultilevel"/>
    <w:tmpl w:val="DAE28B1A"/>
    <w:lvl w:ilvl="0" w:tplc="CE4264DE">
      <w:start w:val="1"/>
      <w:numFmt w:val="decimal"/>
      <w:pStyle w:val="Stile8"/>
      <w:lvlText w:val="8.%1"/>
      <w:lvlJc w:val="left"/>
      <w:pPr>
        <w:ind w:left="72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4771B"/>
    <w:multiLevelType w:val="hybridMultilevel"/>
    <w:tmpl w:val="BA1684DE"/>
    <w:lvl w:ilvl="0" w:tplc="A9D82CAC">
      <w:start w:val="1"/>
      <w:numFmt w:val="decimal"/>
      <w:pStyle w:val="Stile5"/>
      <w:lvlText w:val="4.%1"/>
      <w:lvlJc w:val="left"/>
      <w:pPr>
        <w:ind w:left="36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646905"/>
    <w:multiLevelType w:val="hybridMultilevel"/>
    <w:tmpl w:val="22989236"/>
    <w:lvl w:ilvl="0" w:tplc="A03A74CC">
      <w:start w:val="1"/>
      <w:numFmt w:val="decimal"/>
      <w:pStyle w:val="Titlewithnumbers"/>
      <w:lvlText w:val="%1."/>
      <w:lvlJc w:val="left"/>
      <w:pPr>
        <w:ind w:left="90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-2954" w:hanging="360"/>
      </w:pPr>
    </w:lvl>
    <w:lvl w:ilvl="2" w:tplc="0409001B" w:tentative="1">
      <w:start w:val="1"/>
      <w:numFmt w:val="lowerRoman"/>
      <w:lvlText w:val="%3."/>
      <w:lvlJc w:val="right"/>
      <w:pPr>
        <w:ind w:left="-2234" w:hanging="180"/>
      </w:pPr>
    </w:lvl>
    <w:lvl w:ilvl="3" w:tplc="0409000F" w:tentative="1">
      <w:start w:val="1"/>
      <w:numFmt w:val="decimal"/>
      <w:lvlText w:val="%4."/>
      <w:lvlJc w:val="left"/>
      <w:pPr>
        <w:ind w:left="-1514" w:hanging="360"/>
      </w:pPr>
    </w:lvl>
    <w:lvl w:ilvl="4" w:tplc="04090019" w:tentative="1">
      <w:start w:val="1"/>
      <w:numFmt w:val="lowerLetter"/>
      <w:lvlText w:val="%5."/>
      <w:lvlJc w:val="left"/>
      <w:pPr>
        <w:ind w:left="-794" w:hanging="360"/>
      </w:pPr>
    </w:lvl>
    <w:lvl w:ilvl="5" w:tplc="0409001B" w:tentative="1">
      <w:start w:val="1"/>
      <w:numFmt w:val="lowerRoman"/>
      <w:lvlText w:val="%6."/>
      <w:lvlJc w:val="right"/>
      <w:pPr>
        <w:ind w:left="-74" w:hanging="180"/>
      </w:pPr>
    </w:lvl>
    <w:lvl w:ilvl="6" w:tplc="0409000F" w:tentative="1">
      <w:start w:val="1"/>
      <w:numFmt w:val="decimal"/>
      <w:lvlText w:val="%7."/>
      <w:lvlJc w:val="left"/>
      <w:pPr>
        <w:ind w:left="646" w:hanging="360"/>
      </w:pPr>
    </w:lvl>
    <w:lvl w:ilvl="7" w:tplc="04090019" w:tentative="1">
      <w:start w:val="1"/>
      <w:numFmt w:val="lowerLetter"/>
      <w:lvlText w:val="%8."/>
      <w:lvlJc w:val="left"/>
      <w:pPr>
        <w:ind w:left="1366" w:hanging="360"/>
      </w:pPr>
    </w:lvl>
    <w:lvl w:ilvl="8" w:tplc="0409001B" w:tentative="1">
      <w:start w:val="1"/>
      <w:numFmt w:val="lowerRoman"/>
      <w:lvlText w:val="%9."/>
      <w:lvlJc w:val="right"/>
      <w:pPr>
        <w:ind w:left="2086" w:hanging="180"/>
      </w:pPr>
    </w:lvl>
  </w:abstractNum>
  <w:abstractNum w:abstractNumId="33" w15:restartNumberingAfterBreak="0">
    <w:nsid w:val="76B556CA"/>
    <w:multiLevelType w:val="hybridMultilevel"/>
    <w:tmpl w:val="4D5C5B7E"/>
    <w:lvl w:ilvl="0" w:tplc="45F0783C">
      <w:start w:val="1"/>
      <w:numFmt w:val="decimal"/>
      <w:pStyle w:val="Stile7"/>
      <w:lvlText w:val="6.%1"/>
      <w:lvlJc w:val="left"/>
      <w:pPr>
        <w:ind w:left="1070" w:hanging="360"/>
      </w:pPr>
      <w:rPr>
        <w:rFonts w:ascii="Verdana" w:hAnsi="Verdana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790" w:hanging="360"/>
      </w:pPr>
    </w:lvl>
    <w:lvl w:ilvl="2" w:tplc="0410001B" w:tentative="1">
      <w:start w:val="1"/>
      <w:numFmt w:val="lowerRoman"/>
      <w:lvlText w:val="%3."/>
      <w:lvlJc w:val="right"/>
      <w:pPr>
        <w:ind w:left="2510" w:hanging="180"/>
      </w:pPr>
    </w:lvl>
    <w:lvl w:ilvl="3" w:tplc="0410000F" w:tentative="1">
      <w:start w:val="1"/>
      <w:numFmt w:val="decimal"/>
      <w:lvlText w:val="%4."/>
      <w:lvlJc w:val="left"/>
      <w:pPr>
        <w:ind w:left="3230" w:hanging="360"/>
      </w:pPr>
    </w:lvl>
    <w:lvl w:ilvl="4" w:tplc="04100019" w:tentative="1">
      <w:start w:val="1"/>
      <w:numFmt w:val="lowerLetter"/>
      <w:lvlText w:val="%5."/>
      <w:lvlJc w:val="left"/>
      <w:pPr>
        <w:ind w:left="3950" w:hanging="360"/>
      </w:pPr>
    </w:lvl>
    <w:lvl w:ilvl="5" w:tplc="0410001B" w:tentative="1">
      <w:start w:val="1"/>
      <w:numFmt w:val="lowerRoman"/>
      <w:lvlText w:val="%6."/>
      <w:lvlJc w:val="right"/>
      <w:pPr>
        <w:ind w:left="4670" w:hanging="180"/>
      </w:pPr>
    </w:lvl>
    <w:lvl w:ilvl="6" w:tplc="0410000F" w:tentative="1">
      <w:start w:val="1"/>
      <w:numFmt w:val="decimal"/>
      <w:lvlText w:val="%7."/>
      <w:lvlJc w:val="left"/>
      <w:pPr>
        <w:ind w:left="5390" w:hanging="360"/>
      </w:pPr>
    </w:lvl>
    <w:lvl w:ilvl="7" w:tplc="04100019" w:tentative="1">
      <w:start w:val="1"/>
      <w:numFmt w:val="lowerLetter"/>
      <w:lvlText w:val="%8."/>
      <w:lvlJc w:val="left"/>
      <w:pPr>
        <w:ind w:left="6110" w:hanging="360"/>
      </w:pPr>
    </w:lvl>
    <w:lvl w:ilvl="8" w:tplc="0410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769857029">
    <w:abstractNumId w:val="28"/>
  </w:num>
  <w:num w:numId="2" w16cid:durableId="316737718">
    <w:abstractNumId w:val="15"/>
  </w:num>
  <w:num w:numId="3" w16cid:durableId="1753237752">
    <w:abstractNumId w:val="6"/>
  </w:num>
  <w:num w:numId="4" w16cid:durableId="1808812527">
    <w:abstractNumId w:val="21"/>
  </w:num>
  <w:num w:numId="5" w16cid:durableId="946352996">
    <w:abstractNumId w:val="0"/>
  </w:num>
  <w:num w:numId="6" w16cid:durableId="1630236413">
    <w:abstractNumId w:val="29"/>
  </w:num>
  <w:num w:numId="7" w16cid:durableId="722487563">
    <w:abstractNumId w:val="18"/>
  </w:num>
  <w:num w:numId="8" w16cid:durableId="1990401970">
    <w:abstractNumId w:val="14"/>
  </w:num>
  <w:num w:numId="9" w16cid:durableId="2065986778">
    <w:abstractNumId w:val="7"/>
  </w:num>
  <w:num w:numId="10" w16cid:durableId="375931256">
    <w:abstractNumId w:val="31"/>
  </w:num>
  <w:num w:numId="11" w16cid:durableId="2070303714">
    <w:abstractNumId w:val="5"/>
  </w:num>
  <w:num w:numId="12" w16cid:durableId="1025247497">
    <w:abstractNumId w:val="33"/>
  </w:num>
  <w:num w:numId="13" w16cid:durableId="1381249744">
    <w:abstractNumId w:val="30"/>
  </w:num>
  <w:num w:numId="14" w16cid:durableId="9263793">
    <w:abstractNumId w:val="13"/>
  </w:num>
  <w:num w:numId="15" w16cid:durableId="1997538532">
    <w:abstractNumId w:val="9"/>
  </w:num>
  <w:num w:numId="16" w16cid:durableId="786699106">
    <w:abstractNumId w:val="19"/>
  </w:num>
  <w:num w:numId="17" w16cid:durableId="1110315947">
    <w:abstractNumId w:val="12"/>
  </w:num>
  <w:num w:numId="18" w16cid:durableId="260189065">
    <w:abstractNumId w:val="16"/>
  </w:num>
  <w:num w:numId="19" w16cid:durableId="993022783">
    <w:abstractNumId w:val="8"/>
  </w:num>
  <w:num w:numId="20" w16cid:durableId="1403479970">
    <w:abstractNumId w:val="17"/>
  </w:num>
  <w:num w:numId="21" w16cid:durableId="1569729004">
    <w:abstractNumId w:val="25"/>
  </w:num>
  <w:num w:numId="22" w16cid:durableId="1240869864">
    <w:abstractNumId w:val="10"/>
  </w:num>
  <w:num w:numId="23" w16cid:durableId="2040399166">
    <w:abstractNumId w:val="20"/>
  </w:num>
  <w:num w:numId="24" w16cid:durableId="359403617">
    <w:abstractNumId w:val="11"/>
  </w:num>
  <w:num w:numId="25" w16cid:durableId="1978799290">
    <w:abstractNumId w:val="22"/>
  </w:num>
  <w:num w:numId="26" w16cid:durableId="14843852">
    <w:abstractNumId w:val="24"/>
  </w:num>
  <w:num w:numId="27" w16cid:durableId="1288973467">
    <w:abstractNumId w:val="23"/>
  </w:num>
  <w:num w:numId="28" w16cid:durableId="1859199334">
    <w:abstractNumId w:val="26"/>
  </w:num>
  <w:num w:numId="29" w16cid:durableId="2002587178">
    <w:abstractNumId w:val="27"/>
  </w:num>
  <w:num w:numId="30" w16cid:durableId="1653093408">
    <w:abstractNumId w:val="32"/>
  </w:num>
  <w:num w:numId="31" w16cid:durableId="1866753213">
    <w:abstractNumId w:val="32"/>
    <w:lvlOverride w:ilvl="0">
      <w:startOverride w:val="1"/>
    </w:lvlOverride>
  </w:num>
  <w:num w:numId="32" w16cid:durableId="341663299">
    <w:abstractNumId w:val="32"/>
    <w:lvlOverride w:ilvl="0">
      <w:startOverride w:val="1"/>
    </w:lvlOverride>
  </w:num>
  <w:num w:numId="33" w16cid:durableId="1974485115">
    <w:abstractNumId w:val="32"/>
    <w:lvlOverride w:ilvl="0">
      <w:startOverride w:val="1"/>
    </w:lvlOverride>
  </w:num>
  <w:num w:numId="34" w16cid:durableId="805589442">
    <w:abstractNumId w:val="32"/>
    <w:lvlOverride w:ilvl="0">
      <w:startOverride w:val="1"/>
    </w:lvlOverride>
  </w:num>
  <w:num w:numId="35" w16cid:durableId="1216165441">
    <w:abstractNumId w:val="32"/>
    <w:lvlOverride w:ilvl="0">
      <w:startOverride w:val="1"/>
    </w:lvlOverride>
  </w:num>
  <w:num w:numId="36" w16cid:durableId="638802105">
    <w:abstractNumId w:val="32"/>
    <w:lvlOverride w:ilvl="0">
      <w:startOverride w:val="1"/>
    </w:lvlOverride>
  </w:num>
  <w:num w:numId="37" w16cid:durableId="1785996845">
    <w:abstractNumId w:val="32"/>
    <w:lvlOverride w:ilvl="0">
      <w:startOverride w:val="1"/>
    </w:lvlOverride>
  </w:num>
  <w:num w:numId="38" w16cid:durableId="804660027">
    <w:abstractNumId w:val="32"/>
    <w:lvlOverride w:ilvl="0">
      <w:startOverride w:val="1"/>
    </w:lvlOverride>
  </w:num>
  <w:num w:numId="39" w16cid:durableId="1091201885">
    <w:abstractNumId w:val="32"/>
    <w:lvlOverride w:ilvl="0">
      <w:startOverride w:val="1"/>
    </w:lvlOverride>
  </w:num>
  <w:num w:numId="40" w16cid:durableId="721251701">
    <w:abstractNumId w:val="32"/>
    <w:lvlOverride w:ilvl="0">
      <w:startOverride w:val="1"/>
    </w:lvlOverride>
  </w:num>
  <w:num w:numId="41" w16cid:durableId="230235891">
    <w:abstractNumId w:val="32"/>
  </w:num>
  <w:num w:numId="42" w16cid:durableId="1585652659">
    <w:abstractNumId w:val="32"/>
  </w:num>
  <w:num w:numId="43" w16cid:durableId="732580326">
    <w:abstractNumId w:val="32"/>
    <w:lvlOverride w:ilvl="0">
      <w:startOverride w:val="1"/>
    </w:lvlOverride>
  </w:num>
  <w:num w:numId="44" w16cid:durableId="709306973">
    <w:abstractNumId w:val="3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E3"/>
    <w:rsid w:val="00000543"/>
    <w:rsid w:val="00000FAE"/>
    <w:rsid w:val="00001372"/>
    <w:rsid w:val="00001ED0"/>
    <w:rsid w:val="0000299C"/>
    <w:rsid w:val="00006A7B"/>
    <w:rsid w:val="00007368"/>
    <w:rsid w:val="00010FCD"/>
    <w:rsid w:val="00012614"/>
    <w:rsid w:val="00013EBC"/>
    <w:rsid w:val="000156EE"/>
    <w:rsid w:val="00015B57"/>
    <w:rsid w:val="00015C64"/>
    <w:rsid w:val="000167CF"/>
    <w:rsid w:val="0001685D"/>
    <w:rsid w:val="00017539"/>
    <w:rsid w:val="00017717"/>
    <w:rsid w:val="00020BA4"/>
    <w:rsid w:val="000211B3"/>
    <w:rsid w:val="00021A53"/>
    <w:rsid w:val="00021E3A"/>
    <w:rsid w:val="000224FC"/>
    <w:rsid w:val="00022CCF"/>
    <w:rsid w:val="000232C5"/>
    <w:rsid w:val="0002399B"/>
    <w:rsid w:val="00024163"/>
    <w:rsid w:val="00024558"/>
    <w:rsid w:val="00024AFB"/>
    <w:rsid w:val="000250E4"/>
    <w:rsid w:val="00025FC4"/>
    <w:rsid w:val="00026C83"/>
    <w:rsid w:val="0003054C"/>
    <w:rsid w:val="000307A8"/>
    <w:rsid w:val="00030CF0"/>
    <w:rsid w:val="00031F63"/>
    <w:rsid w:val="0003465B"/>
    <w:rsid w:val="00034C6A"/>
    <w:rsid w:val="00034C8A"/>
    <w:rsid w:val="0004083B"/>
    <w:rsid w:val="00040BB7"/>
    <w:rsid w:val="000423AF"/>
    <w:rsid w:val="00043D22"/>
    <w:rsid w:val="00044FFD"/>
    <w:rsid w:val="00046A38"/>
    <w:rsid w:val="00047601"/>
    <w:rsid w:val="00047C4C"/>
    <w:rsid w:val="000505D1"/>
    <w:rsid w:val="00050663"/>
    <w:rsid w:val="00050E95"/>
    <w:rsid w:val="00051F83"/>
    <w:rsid w:val="00052486"/>
    <w:rsid w:val="00052F0A"/>
    <w:rsid w:val="000534F8"/>
    <w:rsid w:val="00053718"/>
    <w:rsid w:val="00056654"/>
    <w:rsid w:val="00056C54"/>
    <w:rsid w:val="000607C6"/>
    <w:rsid w:val="00061A54"/>
    <w:rsid w:val="0006200A"/>
    <w:rsid w:val="00062313"/>
    <w:rsid w:val="00062C2D"/>
    <w:rsid w:val="00063CEF"/>
    <w:rsid w:val="00063E6F"/>
    <w:rsid w:val="00064F4F"/>
    <w:rsid w:val="00065081"/>
    <w:rsid w:val="000650AA"/>
    <w:rsid w:val="000703B8"/>
    <w:rsid w:val="00070697"/>
    <w:rsid w:val="0007152B"/>
    <w:rsid w:val="00071D6F"/>
    <w:rsid w:val="00072D41"/>
    <w:rsid w:val="000740D6"/>
    <w:rsid w:val="000742ED"/>
    <w:rsid w:val="000761B3"/>
    <w:rsid w:val="000774B8"/>
    <w:rsid w:val="000775DC"/>
    <w:rsid w:val="0007779C"/>
    <w:rsid w:val="00081361"/>
    <w:rsid w:val="00082554"/>
    <w:rsid w:val="000829F9"/>
    <w:rsid w:val="000832EB"/>
    <w:rsid w:val="000834DF"/>
    <w:rsid w:val="0008460E"/>
    <w:rsid w:val="00084813"/>
    <w:rsid w:val="0008552D"/>
    <w:rsid w:val="00085AA5"/>
    <w:rsid w:val="00087B7C"/>
    <w:rsid w:val="000902A3"/>
    <w:rsid w:val="00091F2B"/>
    <w:rsid w:val="00095174"/>
    <w:rsid w:val="00096614"/>
    <w:rsid w:val="00096CF0"/>
    <w:rsid w:val="00097956"/>
    <w:rsid w:val="000A01D6"/>
    <w:rsid w:val="000A055E"/>
    <w:rsid w:val="000A05A2"/>
    <w:rsid w:val="000A1076"/>
    <w:rsid w:val="000A191A"/>
    <w:rsid w:val="000A1F0D"/>
    <w:rsid w:val="000A28BC"/>
    <w:rsid w:val="000A4346"/>
    <w:rsid w:val="000A461D"/>
    <w:rsid w:val="000A4861"/>
    <w:rsid w:val="000A4A36"/>
    <w:rsid w:val="000A5FD5"/>
    <w:rsid w:val="000B0BBA"/>
    <w:rsid w:val="000B1774"/>
    <w:rsid w:val="000B1E5C"/>
    <w:rsid w:val="000B61E8"/>
    <w:rsid w:val="000B6C0C"/>
    <w:rsid w:val="000C0599"/>
    <w:rsid w:val="000C0E4C"/>
    <w:rsid w:val="000C0F65"/>
    <w:rsid w:val="000C2053"/>
    <w:rsid w:val="000C26AF"/>
    <w:rsid w:val="000C2A0C"/>
    <w:rsid w:val="000C57D3"/>
    <w:rsid w:val="000C6281"/>
    <w:rsid w:val="000C62AB"/>
    <w:rsid w:val="000C6AC1"/>
    <w:rsid w:val="000C7B66"/>
    <w:rsid w:val="000D2167"/>
    <w:rsid w:val="000D5081"/>
    <w:rsid w:val="000D59BB"/>
    <w:rsid w:val="000D6B5A"/>
    <w:rsid w:val="000D6CAA"/>
    <w:rsid w:val="000D6CE4"/>
    <w:rsid w:val="000D6D3C"/>
    <w:rsid w:val="000D7364"/>
    <w:rsid w:val="000D779C"/>
    <w:rsid w:val="000E1BAD"/>
    <w:rsid w:val="000E24B8"/>
    <w:rsid w:val="000E29AF"/>
    <w:rsid w:val="000E2B01"/>
    <w:rsid w:val="000E3EA6"/>
    <w:rsid w:val="000E42A8"/>
    <w:rsid w:val="000E4593"/>
    <w:rsid w:val="000E4B7F"/>
    <w:rsid w:val="000E4E40"/>
    <w:rsid w:val="000E6691"/>
    <w:rsid w:val="000E6B1B"/>
    <w:rsid w:val="000F0A23"/>
    <w:rsid w:val="000F0C17"/>
    <w:rsid w:val="000F0D08"/>
    <w:rsid w:val="000F0F65"/>
    <w:rsid w:val="000F1136"/>
    <w:rsid w:val="000F263E"/>
    <w:rsid w:val="000F3A29"/>
    <w:rsid w:val="000F47E6"/>
    <w:rsid w:val="000F529F"/>
    <w:rsid w:val="000F7F5C"/>
    <w:rsid w:val="00100096"/>
    <w:rsid w:val="00101B05"/>
    <w:rsid w:val="00103005"/>
    <w:rsid w:val="00103851"/>
    <w:rsid w:val="00103F38"/>
    <w:rsid w:val="0010407A"/>
    <w:rsid w:val="001040FF"/>
    <w:rsid w:val="00104DD8"/>
    <w:rsid w:val="001053AF"/>
    <w:rsid w:val="001061FC"/>
    <w:rsid w:val="0011022A"/>
    <w:rsid w:val="0011136A"/>
    <w:rsid w:val="001115BF"/>
    <w:rsid w:val="00112C66"/>
    <w:rsid w:val="0011329D"/>
    <w:rsid w:val="00114436"/>
    <w:rsid w:val="00114B83"/>
    <w:rsid w:val="00114C90"/>
    <w:rsid w:val="001158D6"/>
    <w:rsid w:val="00116182"/>
    <w:rsid w:val="001162D5"/>
    <w:rsid w:val="00116660"/>
    <w:rsid w:val="00117036"/>
    <w:rsid w:val="00117839"/>
    <w:rsid w:val="001213FA"/>
    <w:rsid w:val="00121C63"/>
    <w:rsid w:val="00122058"/>
    <w:rsid w:val="00122929"/>
    <w:rsid w:val="00122BE7"/>
    <w:rsid w:val="001246F6"/>
    <w:rsid w:val="00124969"/>
    <w:rsid w:val="00126779"/>
    <w:rsid w:val="0013015B"/>
    <w:rsid w:val="001301FC"/>
    <w:rsid w:val="00130300"/>
    <w:rsid w:val="00133054"/>
    <w:rsid w:val="001335FA"/>
    <w:rsid w:val="001347E9"/>
    <w:rsid w:val="00134E81"/>
    <w:rsid w:val="0013571E"/>
    <w:rsid w:val="001366E2"/>
    <w:rsid w:val="001368EC"/>
    <w:rsid w:val="00137669"/>
    <w:rsid w:val="0014077B"/>
    <w:rsid w:val="001426B0"/>
    <w:rsid w:val="00142C76"/>
    <w:rsid w:val="001452C1"/>
    <w:rsid w:val="00145E41"/>
    <w:rsid w:val="00146738"/>
    <w:rsid w:val="00147ACB"/>
    <w:rsid w:val="00151EF8"/>
    <w:rsid w:val="00151FEC"/>
    <w:rsid w:val="00152D2F"/>
    <w:rsid w:val="00153246"/>
    <w:rsid w:val="001550DD"/>
    <w:rsid w:val="001578E9"/>
    <w:rsid w:val="00160A2B"/>
    <w:rsid w:val="001653E7"/>
    <w:rsid w:val="00166184"/>
    <w:rsid w:val="00167C66"/>
    <w:rsid w:val="00170588"/>
    <w:rsid w:val="00170F32"/>
    <w:rsid w:val="00171F83"/>
    <w:rsid w:val="00172C6A"/>
    <w:rsid w:val="00173E25"/>
    <w:rsid w:val="0017438C"/>
    <w:rsid w:val="00174E14"/>
    <w:rsid w:val="00180C28"/>
    <w:rsid w:val="00180F00"/>
    <w:rsid w:val="001813C3"/>
    <w:rsid w:val="001821E4"/>
    <w:rsid w:val="0018506F"/>
    <w:rsid w:val="001871BB"/>
    <w:rsid w:val="00190956"/>
    <w:rsid w:val="00190E9A"/>
    <w:rsid w:val="00193622"/>
    <w:rsid w:val="00193F22"/>
    <w:rsid w:val="00195641"/>
    <w:rsid w:val="00195722"/>
    <w:rsid w:val="00195E97"/>
    <w:rsid w:val="00196410"/>
    <w:rsid w:val="00197757"/>
    <w:rsid w:val="001977D5"/>
    <w:rsid w:val="00197BA6"/>
    <w:rsid w:val="001A012F"/>
    <w:rsid w:val="001A22A4"/>
    <w:rsid w:val="001A2DD8"/>
    <w:rsid w:val="001A5216"/>
    <w:rsid w:val="001A52AD"/>
    <w:rsid w:val="001A5A80"/>
    <w:rsid w:val="001A5F1F"/>
    <w:rsid w:val="001A689B"/>
    <w:rsid w:val="001A7D26"/>
    <w:rsid w:val="001B3438"/>
    <w:rsid w:val="001B4C9D"/>
    <w:rsid w:val="001B54BB"/>
    <w:rsid w:val="001B6660"/>
    <w:rsid w:val="001B732D"/>
    <w:rsid w:val="001B755C"/>
    <w:rsid w:val="001B766B"/>
    <w:rsid w:val="001B7A44"/>
    <w:rsid w:val="001C086C"/>
    <w:rsid w:val="001C0A66"/>
    <w:rsid w:val="001C183A"/>
    <w:rsid w:val="001C41BA"/>
    <w:rsid w:val="001C42B6"/>
    <w:rsid w:val="001C42BE"/>
    <w:rsid w:val="001C5912"/>
    <w:rsid w:val="001D096F"/>
    <w:rsid w:val="001D2356"/>
    <w:rsid w:val="001D5218"/>
    <w:rsid w:val="001D575A"/>
    <w:rsid w:val="001D5CFF"/>
    <w:rsid w:val="001D6245"/>
    <w:rsid w:val="001D7FDA"/>
    <w:rsid w:val="001E01F3"/>
    <w:rsid w:val="001E05A5"/>
    <w:rsid w:val="001E095F"/>
    <w:rsid w:val="001E0F37"/>
    <w:rsid w:val="001E1B74"/>
    <w:rsid w:val="001E2722"/>
    <w:rsid w:val="001E7280"/>
    <w:rsid w:val="001E7487"/>
    <w:rsid w:val="001F0421"/>
    <w:rsid w:val="001F0B19"/>
    <w:rsid w:val="001F0CB1"/>
    <w:rsid w:val="001F0E6C"/>
    <w:rsid w:val="001F16BF"/>
    <w:rsid w:val="001F5684"/>
    <w:rsid w:val="001F5A25"/>
    <w:rsid w:val="001F5CB4"/>
    <w:rsid w:val="001F7832"/>
    <w:rsid w:val="002013FD"/>
    <w:rsid w:val="0020226A"/>
    <w:rsid w:val="002025AF"/>
    <w:rsid w:val="00202A88"/>
    <w:rsid w:val="00204DCC"/>
    <w:rsid w:val="00205915"/>
    <w:rsid w:val="00205C88"/>
    <w:rsid w:val="0020634F"/>
    <w:rsid w:val="00206905"/>
    <w:rsid w:val="0020736F"/>
    <w:rsid w:val="00211C44"/>
    <w:rsid w:val="00211F3A"/>
    <w:rsid w:val="002125F6"/>
    <w:rsid w:val="00212A8C"/>
    <w:rsid w:val="00212BEE"/>
    <w:rsid w:val="002159E3"/>
    <w:rsid w:val="00217439"/>
    <w:rsid w:val="00217572"/>
    <w:rsid w:val="002176D6"/>
    <w:rsid w:val="00217D79"/>
    <w:rsid w:val="00221177"/>
    <w:rsid w:val="00221361"/>
    <w:rsid w:val="00221D5C"/>
    <w:rsid w:val="00222929"/>
    <w:rsid w:val="002242CE"/>
    <w:rsid w:val="00225603"/>
    <w:rsid w:val="00225E0D"/>
    <w:rsid w:val="002270AA"/>
    <w:rsid w:val="002306B1"/>
    <w:rsid w:val="00230F93"/>
    <w:rsid w:val="00230F9C"/>
    <w:rsid w:val="002314EC"/>
    <w:rsid w:val="00231826"/>
    <w:rsid w:val="00232147"/>
    <w:rsid w:val="0023229E"/>
    <w:rsid w:val="00234142"/>
    <w:rsid w:val="00234894"/>
    <w:rsid w:val="00234F57"/>
    <w:rsid w:val="00235A05"/>
    <w:rsid w:val="00235A5A"/>
    <w:rsid w:val="0023775D"/>
    <w:rsid w:val="0023783B"/>
    <w:rsid w:val="00240D10"/>
    <w:rsid w:val="00240F8E"/>
    <w:rsid w:val="00242037"/>
    <w:rsid w:val="00242825"/>
    <w:rsid w:val="002432B1"/>
    <w:rsid w:val="0024447E"/>
    <w:rsid w:val="00245083"/>
    <w:rsid w:val="00245966"/>
    <w:rsid w:val="00247728"/>
    <w:rsid w:val="002514AD"/>
    <w:rsid w:val="0025222F"/>
    <w:rsid w:val="00252B14"/>
    <w:rsid w:val="00253379"/>
    <w:rsid w:val="00254C48"/>
    <w:rsid w:val="002600AB"/>
    <w:rsid w:val="002611F1"/>
    <w:rsid w:val="00262A55"/>
    <w:rsid w:val="0026386C"/>
    <w:rsid w:val="0026475C"/>
    <w:rsid w:val="00264A72"/>
    <w:rsid w:val="0026548F"/>
    <w:rsid w:val="00265A03"/>
    <w:rsid w:val="00265A62"/>
    <w:rsid w:val="00266270"/>
    <w:rsid w:val="002671AA"/>
    <w:rsid w:val="0026799B"/>
    <w:rsid w:val="00267EB4"/>
    <w:rsid w:val="002713AC"/>
    <w:rsid w:val="00271A0E"/>
    <w:rsid w:val="00271D2D"/>
    <w:rsid w:val="00272708"/>
    <w:rsid w:val="00272768"/>
    <w:rsid w:val="00276C65"/>
    <w:rsid w:val="0027718C"/>
    <w:rsid w:val="00280B17"/>
    <w:rsid w:val="002813A3"/>
    <w:rsid w:val="002814C5"/>
    <w:rsid w:val="00283CE7"/>
    <w:rsid w:val="00284961"/>
    <w:rsid w:val="00284B68"/>
    <w:rsid w:val="00286169"/>
    <w:rsid w:val="00286A0D"/>
    <w:rsid w:val="00287A1D"/>
    <w:rsid w:val="0029023C"/>
    <w:rsid w:val="00292FB6"/>
    <w:rsid w:val="002939BE"/>
    <w:rsid w:val="00293F5A"/>
    <w:rsid w:val="0029428F"/>
    <w:rsid w:val="00295371"/>
    <w:rsid w:val="002967D8"/>
    <w:rsid w:val="0029742D"/>
    <w:rsid w:val="00297B14"/>
    <w:rsid w:val="002A0E73"/>
    <w:rsid w:val="002A1C9A"/>
    <w:rsid w:val="002A2509"/>
    <w:rsid w:val="002A37A3"/>
    <w:rsid w:val="002A4639"/>
    <w:rsid w:val="002A4E55"/>
    <w:rsid w:val="002A51AD"/>
    <w:rsid w:val="002A686A"/>
    <w:rsid w:val="002A7183"/>
    <w:rsid w:val="002A73DC"/>
    <w:rsid w:val="002B2185"/>
    <w:rsid w:val="002B4AAA"/>
    <w:rsid w:val="002B581C"/>
    <w:rsid w:val="002B585A"/>
    <w:rsid w:val="002B5D2D"/>
    <w:rsid w:val="002B67A5"/>
    <w:rsid w:val="002B6CB6"/>
    <w:rsid w:val="002B6CEF"/>
    <w:rsid w:val="002B6F43"/>
    <w:rsid w:val="002B73BE"/>
    <w:rsid w:val="002B76A5"/>
    <w:rsid w:val="002B76DC"/>
    <w:rsid w:val="002C06BD"/>
    <w:rsid w:val="002C292E"/>
    <w:rsid w:val="002C3BEB"/>
    <w:rsid w:val="002C3D5D"/>
    <w:rsid w:val="002C473B"/>
    <w:rsid w:val="002C4875"/>
    <w:rsid w:val="002C4BEB"/>
    <w:rsid w:val="002C555B"/>
    <w:rsid w:val="002C79B9"/>
    <w:rsid w:val="002D1E09"/>
    <w:rsid w:val="002D2617"/>
    <w:rsid w:val="002D328F"/>
    <w:rsid w:val="002D32DD"/>
    <w:rsid w:val="002D3AA4"/>
    <w:rsid w:val="002D46BE"/>
    <w:rsid w:val="002D4D3B"/>
    <w:rsid w:val="002D517D"/>
    <w:rsid w:val="002D599D"/>
    <w:rsid w:val="002D606C"/>
    <w:rsid w:val="002D6841"/>
    <w:rsid w:val="002D7A27"/>
    <w:rsid w:val="002D7B5B"/>
    <w:rsid w:val="002E02A4"/>
    <w:rsid w:val="002E5226"/>
    <w:rsid w:val="002E6D39"/>
    <w:rsid w:val="002E7358"/>
    <w:rsid w:val="002E7CB4"/>
    <w:rsid w:val="002F03CE"/>
    <w:rsid w:val="002F0B24"/>
    <w:rsid w:val="002F0DBE"/>
    <w:rsid w:val="002F0FC5"/>
    <w:rsid w:val="002F2680"/>
    <w:rsid w:val="002F2BAF"/>
    <w:rsid w:val="002F2CBD"/>
    <w:rsid w:val="002F3ED5"/>
    <w:rsid w:val="002F4532"/>
    <w:rsid w:val="002F515B"/>
    <w:rsid w:val="002F52FB"/>
    <w:rsid w:val="002F5C8B"/>
    <w:rsid w:val="002F6C7C"/>
    <w:rsid w:val="002F6E25"/>
    <w:rsid w:val="002F7054"/>
    <w:rsid w:val="00300B4F"/>
    <w:rsid w:val="0030107A"/>
    <w:rsid w:val="00301398"/>
    <w:rsid w:val="003013CB"/>
    <w:rsid w:val="00301E63"/>
    <w:rsid w:val="003025C1"/>
    <w:rsid w:val="00303974"/>
    <w:rsid w:val="00304471"/>
    <w:rsid w:val="0030647A"/>
    <w:rsid w:val="00310E5D"/>
    <w:rsid w:val="00311418"/>
    <w:rsid w:val="0031240C"/>
    <w:rsid w:val="0031291B"/>
    <w:rsid w:val="00312A32"/>
    <w:rsid w:val="00313D14"/>
    <w:rsid w:val="00314995"/>
    <w:rsid w:val="00315A19"/>
    <w:rsid w:val="0031678A"/>
    <w:rsid w:val="00316ACF"/>
    <w:rsid w:val="00320AB0"/>
    <w:rsid w:val="003225AA"/>
    <w:rsid w:val="00322721"/>
    <w:rsid w:val="00323F35"/>
    <w:rsid w:val="00324EF5"/>
    <w:rsid w:val="0032528E"/>
    <w:rsid w:val="00325458"/>
    <w:rsid w:val="003272F3"/>
    <w:rsid w:val="00331187"/>
    <w:rsid w:val="0033404A"/>
    <w:rsid w:val="0033517C"/>
    <w:rsid w:val="00335BE4"/>
    <w:rsid w:val="003364F2"/>
    <w:rsid w:val="00336D4C"/>
    <w:rsid w:val="00337231"/>
    <w:rsid w:val="00342888"/>
    <w:rsid w:val="00343892"/>
    <w:rsid w:val="00345C8B"/>
    <w:rsid w:val="003466F7"/>
    <w:rsid w:val="00351568"/>
    <w:rsid w:val="0035159D"/>
    <w:rsid w:val="00351C29"/>
    <w:rsid w:val="00351E7B"/>
    <w:rsid w:val="00352BD8"/>
    <w:rsid w:val="003535AA"/>
    <w:rsid w:val="0035403D"/>
    <w:rsid w:val="003545AF"/>
    <w:rsid w:val="003560D8"/>
    <w:rsid w:val="0035647C"/>
    <w:rsid w:val="00356676"/>
    <w:rsid w:val="00357F7B"/>
    <w:rsid w:val="003604D4"/>
    <w:rsid w:val="003623A0"/>
    <w:rsid w:val="0036407F"/>
    <w:rsid w:val="003649F3"/>
    <w:rsid w:val="00366169"/>
    <w:rsid w:val="00367417"/>
    <w:rsid w:val="00371500"/>
    <w:rsid w:val="0037435F"/>
    <w:rsid w:val="00374DEC"/>
    <w:rsid w:val="0037638D"/>
    <w:rsid w:val="00376759"/>
    <w:rsid w:val="00376F8D"/>
    <w:rsid w:val="003770F7"/>
    <w:rsid w:val="00380DBD"/>
    <w:rsid w:val="00381A58"/>
    <w:rsid w:val="003835CE"/>
    <w:rsid w:val="003852E7"/>
    <w:rsid w:val="0038624B"/>
    <w:rsid w:val="003872AF"/>
    <w:rsid w:val="003912BC"/>
    <w:rsid w:val="00392889"/>
    <w:rsid w:val="00393D1F"/>
    <w:rsid w:val="00393DA5"/>
    <w:rsid w:val="00394621"/>
    <w:rsid w:val="003952DD"/>
    <w:rsid w:val="00395B20"/>
    <w:rsid w:val="00395DF6"/>
    <w:rsid w:val="0039663B"/>
    <w:rsid w:val="00397D2E"/>
    <w:rsid w:val="003A0483"/>
    <w:rsid w:val="003A078C"/>
    <w:rsid w:val="003A14C8"/>
    <w:rsid w:val="003A17BF"/>
    <w:rsid w:val="003A2C9F"/>
    <w:rsid w:val="003A417D"/>
    <w:rsid w:val="003A4716"/>
    <w:rsid w:val="003A47CA"/>
    <w:rsid w:val="003A5158"/>
    <w:rsid w:val="003A5332"/>
    <w:rsid w:val="003A558E"/>
    <w:rsid w:val="003A59F2"/>
    <w:rsid w:val="003A7323"/>
    <w:rsid w:val="003A76D7"/>
    <w:rsid w:val="003A791E"/>
    <w:rsid w:val="003B0302"/>
    <w:rsid w:val="003B0AE3"/>
    <w:rsid w:val="003B28C7"/>
    <w:rsid w:val="003B2F3C"/>
    <w:rsid w:val="003B35E1"/>
    <w:rsid w:val="003B3FDE"/>
    <w:rsid w:val="003B4C61"/>
    <w:rsid w:val="003B6185"/>
    <w:rsid w:val="003B6AE8"/>
    <w:rsid w:val="003B6C18"/>
    <w:rsid w:val="003B7C6E"/>
    <w:rsid w:val="003C0C28"/>
    <w:rsid w:val="003C0D69"/>
    <w:rsid w:val="003C2409"/>
    <w:rsid w:val="003C2DCA"/>
    <w:rsid w:val="003C43AA"/>
    <w:rsid w:val="003C4870"/>
    <w:rsid w:val="003C508F"/>
    <w:rsid w:val="003D05F8"/>
    <w:rsid w:val="003D1B24"/>
    <w:rsid w:val="003D3287"/>
    <w:rsid w:val="003D4143"/>
    <w:rsid w:val="003D47A6"/>
    <w:rsid w:val="003D5700"/>
    <w:rsid w:val="003D5FDD"/>
    <w:rsid w:val="003D667F"/>
    <w:rsid w:val="003D7D36"/>
    <w:rsid w:val="003E02A0"/>
    <w:rsid w:val="003E1A90"/>
    <w:rsid w:val="003E1B88"/>
    <w:rsid w:val="003E48CD"/>
    <w:rsid w:val="003E537F"/>
    <w:rsid w:val="003E6A14"/>
    <w:rsid w:val="003E6DBD"/>
    <w:rsid w:val="003E74CD"/>
    <w:rsid w:val="003E79C0"/>
    <w:rsid w:val="003E7B7F"/>
    <w:rsid w:val="003F1BE3"/>
    <w:rsid w:val="003F1D6E"/>
    <w:rsid w:val="003F4D69"/>
    <w:rsid w:val="003F56C7"/>
    <w:rsid w:val="003F5BFF"/>
    <w:rsid w:val="003F6863"/>
    <w:rsid w:val="00400709"/>
    <w:rsid w:val="00400872"/>
    <w:rsid w:val="00402D98"/>
    <w:rsid w:val="004050C4"/>
    <w:rsid w:val="00405162"/>
    <w:rsid w:val="00406C88"/>
    <w:rsid w:val="00410198"/>
    <w:rsid w:val="00411CFB"/>
    <w:rsid w:val="00412739"/>
    <w:rsid w:val="00413D20"/>
    <w:rsid w:val="00414112"/>
    <w:rsid w:val="004169D8"/>
    <w:rsid w:val="00416B96"/>
    <w:rsid w:val="00417A73"/>
    <w:rsid w:val="004206C0"/>
    <w:rsid w:val="00420749"/>
    <w:rsid w:val="00421425"/>
    <w:rsid w:val="00421C7F"/>
    <w:rsid w:val="00423015"/>
    <w:rsid w:val="00423131"/>
    <w:rsid w:val="004232EA"/>
    <w:rsid w:val="00423308"/>
    <w:rsid w:val="00426677"/>
    <w:rsid w:val="00426816"/>
    <w:rsid w:val="00426F3C"/>
    <w:rsid w:val="004273D2"/>
    <w:rsid w:val="004275BD"/>
    <w:rsid w:val="004303DA"/>
    <w:rsid w:val="00431D51"/>
    <w:rsid w:val="00432FA2"/>
    <w:rsid w:val="00432FE6"/>
    <w:rsid w:val="00434019"/>
    <w:rsid w:val="00434336"/>
    <w:rsid w:val="0043662B"/>
    <w:rsid w:val="00437F04"/>
    <w:rsid w:val="0044144E"/>
    <w:rsid w:val="004425E5"/>
    <w:rsid w:val="00442719"/>
    <w:rsid w:val="00442D18"/>
    <w:rsid w:val="00442E3E"/>
    <w:rsid w:val="00443191"/>
    <w:rsid w:val="00443550"/>
    <w:rsid w:val="00443991"/>
    <w:rsid w:val="004441A8"/>
    <w:rsid w:val="004451F0"/>
    <w:rsid w:val="00445756"/>
    <w:rsid w:val="00445C1E"/>
    <w:rsid w:val="00445FE2"/>
    <w:rsid w:val="00446784"/>
    <w:rsid w:val="00447204"/>
    <w:rsid w:val="004532F6"/>
    <w:rsid w:val="00455B57"/>
    <w:rsid w:val="004565EC"/>
    <w:rsid w:val="004571EF"/>
    <w:rsid w:val="004576E6"/>
    <w:rsid w:val="00457E00"/>
    <w:rsid w:val="00460FA6"/>
    <w:rsid w:val="004614FD"/>
    <w:rsid w:val="00462363"/>
    <w:rsid w:val="0046292E"/>
    <w:rsid w:val="0046309D"/>
    <w:rsid w:val="004634C9"/>
    <w:rsid w:val="004672C1"/>
    <w:rsid w:val="0046768E"/>
    <w:rsid w:val="00467AE3"/>
    <w:rsid w:val="004707E1"/>
    <w:rsid w:val="0047140C"/>
    <w:rsid w:val="00472ED1"/>
    <w:rsid w:val="004739D5"/>
    <w:rsid w:val="00474205"/>
    <w:rsid w:val="004751F3"/>
    <w:rsid w:val="00475352"/>
    <w:rsid w:val="00475976"/>
    <w:rsid w:val="00476D05"/>
    <w:rsid w:val="00477B91"/>
    <w:rsid w:val="00481C7B"/>
    <w:rsid w:val="00482CD2"/>
    <w:rsid w:val="004836EA"/>
    <w:rsid w:val="00484BE8"/>
    <w:rsid w:val="00484C44"/>
    <w:rsid w:val="0048525B"/>
    <w:rsid w:val="00485520"/>
    <w:rsid w:val="004867D7"/>
    <w:rsid w:val="00487947"/>
    <w:rsid w:val="0049025A"/>
    <w:rsid w:val="00490AB5"/>
    <w:rsid w:val="00491048"/>
    <w:rsid w:val="0049164D"/>
    <w:rsid w:val="00492114"/>
    <w:rsid w:val="004929B4"/>
    <w:rsid w:val="004941E9"/>
    <w:rsid w:val="00494DA3"/>
    <w:rsid w:val="00497338"/>
    <w:rsid w:val="004975E5"/>
    <w:rsid w:val="004A1ABE"/>
    <w:rsid w:val="004A3606"/>
    <w:rsid w:val="004A444B"/>
    <w:rsid w:val="004A4C8D"/>
    <w:rsid w:val="004A59CF"/>
    <w:rsid w:val="004A5FA8"/>
    <w:rsid w:val="004B07A3"/>
    <w:rsid w:val="004B2262"/>
    <w:rsid w:val="004B3167"/>
    <w:rsid w:val="004B358F"/>
    <w:rsid w:val="004B4064"/>
    <w:rsid w:val="004B470E"/>
    <w:rsid w:val="004B5708"/>
    <w:rsid w:val="004B5BA0"/>
    <w:rsid w:val="004B6598"/>
    <w:rsid w:val="004B72F8"/>
    <w:rsid w:val="004B76CF"/>
    <w:rsid w:val="004C0DB9"/>
    <w:rsid w:val="004C0E86"/>
    <w:rsid w:val="004C1412"/>
    <w:rsid w:val="004C14E1"/>
    <w:rsid w:val="004C1D81"/>
    <w:rsid w:val="004C2411"/>
    <w:rsid w:val="004C3860"/>
    <w:rsid w:val="004C5495"/>
    <w:rsid w:val="004C54F2"/>
    <w:rsid w:val="004C67F4"/>
    <w:rsid w:val="004C69B6"/>
    <w:rsid w:val="004C6A76"/>
    <w:rsid w:val="004C7058"/>
    <w:rsid w:val="004C7070"/>
    <w:rsid w:val="004C722D"/>
    <w:rsid w:val="004C79DF"/>
    <w:rsid w:val="004C7A62"/>
    <w:rsid w:val="004D03EF"/>
    <w:rsid w:val="004D087E"/>
    <w:rsid w:val="004D09A8"/>
    <w:rsid w:val="004D1C8C"/>
    <w:rsid w:val="004D217D"/>
    <w:rsid w:val="004D3361"/>
    <w:rsid w:val="004D3DCB"/>
    <w:rsid w:val="004D470D"/>
    <w:rsid w:val="004D4BA0"/>
    <w:rsid w:val="004D5754"/>
    <w:rsid w:val="004D5E6D"/>
    <w:rsid w:val="004D6239"/>
    <w:rsid w:val="004D6387"/>
    <w:rsid w:val="004D7331"/>
    <w:rsid w:val="004D7466"/>
    <w:rsid w:val="004D7E80"/>
    <w:rsid w:val="004E0E88"/>
    <w:rsid w:val="004E18C6"/>
    <w:rsid w:val="004E1DB0"/>
    <w:rsid w:val="004E1F4A"/>
    <w:rsid w:val="004E249D"/>
    <w:rsid w:val="004E3955"/>
    <w:rsid w:val="004E49A7"/>
    <w:rsid w:val="004E5298"/>
    <w:rsid w:val="004E5719"/>
    <w:rsid w:val="004E5E48"/>
    <w:rsid w:val="004E6B77"/>
    <w:rsid w:val="004E734E"/>
    <w:rsid w:val="004E757A"/>
    <w:rsid w:val="004F05DC"/>
    <w:rsid w:val="004F05F9"/>
    <w:rsid w:val="004F1302"/>
    <w:rsid w:val="004F20E2"/>
    <w:rsid w:val="004F23BF"/>
    <w:rsid w:val="004F3512"/>
    <w:rsid w:val="004F62AA"/>
    <w:rsid w:val="004F74D3"/>
    <w:rsid w:val="004F76F6"/>
    <w:rsid w:val="004F79A5"/>
    <w:rsid w:val="00500182"/>
    <w:rsid w:val="00500851"/>
    <w:rsid w:val="0050092D"/>
    <w:rsid w:val="00501CC8"/>
    <w:rsid w:val="00503455"/>
    <w:rsid w:val="00506779"/>
    <w:rsid w:val="00506C64"/>
    <w:rsid w:val="00506F2A"/>
    <w:rsid w:val="00510AD3"/>
    <w:rsid w:val="00514A6F"/>
    <w:rsid w:val="00514FE2"/>
    <w:rsid w:val="005162D1"/>
    <w:rsid w:val="005165AF"/>
    <w:rsid w:val="00516C0C"/>
    <w:rsid w:val="00517948"/>
    <w:rsid w:val="005202E1"/>
    <w:rsid w:val="005221BF"/>
    <w:rsid w:val="00522325"/>
    <w:rsid w:val="00524067"/>
    <w:rsid w:val="005249B8"/>
    <w:rsid w:val="00524E9F"/>
    <w:rsid w:val="005260CB"/>
    <w:rsid w:val="00527C57"/>
    <w:rsid w:val="00533382"/>
    <w:rsid w:val="00535ABC"/>
    <w:rsid w:val="0053727D"/>
    <w:rsid w:val="0053735A"/>
    <w:rsid w:val="00542D23"/>
    <w:rsid w:val="005452AB"/>
    <w:rsid w:val="005453E4"/>
    <w:rsid w:val="00545F8F"/>
    <w:rsid w:val="00545FA3"/>
    <w:rsid w:val="005466E4"/>
    <w:rsid w:val="00547C04"/>
    <w:rsid w:val="00550385"/>
    <w:rsid w:val="0055356F"/>
    <w:rsid w:val="0055419E"/>
    <w:rsid w:val="0055457A"/>
    <w:rsid w:val="00555EA1"/>
    <w:rsid w:val="0055639B"/>
    <w:rsid w:val="00557BCC"/>
    <w:rsid w:val="00560867"/>
    <w:rsid w:val="00563C0E"/>
    <w:rsid w:val="00563E9C"/>
    <w:rsid w:val="005649A1"/>
    <w:rsid w:val="00565ACC"/>
    <w:rsid w:val="005674F9"/>
    <w:rsid w:val="00567A64"/>
    <w:rsid w:val="00570EB8"/>
    <w:rsid w:val="0057221E"/>
    <w:rsid w:val="005727BE"/>
    <w:rsid w:val="0057331C"/>
    <w:rsid w:val="00573F1B"/>
    <w:rsid w:val="005749DF"/>
    <w:rsid w:val="00574CF3"/>
    <w:rsid w:val="0057593E"/>
    <w:rsid w:val="0057642C"/>
    <w:rsid w:val="00576FC4"/>
    <w:rsid w:val="00577BF0"/>
    <w:rsid w:val="005803BC"/>
    <w:rsid w:val="00581E5B"/>
    <w:rsid w:val="00582410"/>
    <w:rsid w:val="005830C4"/>
    <w:rsid w:val="005836EE"/>
    <w:rsid w:val="00584085"/>
    <w:rsid w:val="00584F0E"/>
    <w:rsid w:val="005851BF"/>
    <w:rsid w:val="005851E9"/>
    <w:rsid w:val="00585599"/>
    <w:rsid w:val="00590CF1"/>
    <w:rsid w:val="00591487"/>
    <w:rsid w:val="00591AAA"/>
    <w:rsid w:val="005925A2"/>
    <w:rsid w:val="005927AF"/>
    <w:rsid w:val="00594555"/>
    <w:rsid w:val="00594DBE"/>
    <w:rsid w:val="00595B9B"/>
    <w:rsid w:val="00596197"/>
    <w:rsid w:val="00596619"/>
    <w:rsid w:val="00596CA0"/>
    <w:rsid w:val="005970CB"/>
    <w:rsid w:val="005971D1"/>
    <w:rsid w:val="00597C3C"/>
    <w:rsid w:val="005A08FD"/>
    <w:rsid w:val="005A0956"/>
    <w:rsid w:val="005A1DDF"/>
    <w:rsid w:val="005A4583"/>
    <w:rsid w:val="005A4EBA"/>
    <w:rsid w:val="005A54A0"/>
    <w:rsid w:val="005A6D0F"/>
    <w:rsid w:val="005B177A"/>
    <w:rsid w:val="005C1578"/>
    <w:rsid w:val="005C1DC2"/>
    <w:rsid w:val="005C24C2"/>
    <w:rsid w:val="005C44B0"/>
    <w:rsid w:val="005C5584"/>
    <w:rsid w:val="005C678E"/>
    <w:rsid w:val="005C7C50"/>
    <w:rsid w:val="005D0983"/>
    <w:rsid w:val="005D1679"/>
    <w:rsid w:val="005D1921"/>
    <w:rsid w:val="005D2C07"/>
    <w:rsid w:val="005D304F"/>
    <w:rsid w:val="005D4527"/>
    <w:rsid w:val="005D6446"/>
    <w:rsid w:val="005D722D"/>
    <w:rsid w:val="005D7B74"/>
    <w:rsid w:val="005D7DED"/>
    <w:rsid w:val="005E087D"/>
    <w:rsid w:val="005E35F6"/>
    <w:rsid w:val="005E3763"/>
    <w:rsid w:val="005E3982"/>
    <w:rsid w:val="005E5593"/>
    <w:rsid w:val="005E57E7"/>
    <w:rsid w:val="005E62B3"/>
    <w:rsid w:val="005E7064"/>
    <w:rsid w:val="005F13D6"/>
    <w:rsid w:val="005F142A"/>
    <w:rsid w:val="005F2A71"/>
    <w:rsid w:val="005F2AC0"/>
    <w:rsid w:val="005F2B3A"/>
    <w:rsid w:val="005F2E25"/>
    <w:rsid w:val="005F4362"/>
    <w:rsid w:val="005F67CE"/>
    <w:rsid w:val="005F6B0F"/>
    <w:rsid w:val="005F7BEA"/>
    <w:rsid w:val="006004E2"/>
    <w:rsid w:val="00601BCC"/>
    <w:rsid w:val="006023A5"/>
    <w:rsid w:val="006035D3"/>
    <w:rsid w:val="00605623"/>
    <w:rsid w:val="0060612A"/>
    <w:rsid w:val="006143F6"/>
    <w:rsid w:val="006145FF"/>
    <w:rsid w:val="006161EE"/>
    <w:rsid w:val="00616C1D"/>
    <w:rsid w:val="00617630"/>
    <w:rsid w:val="00620CF7"/>
    <w:rsid w:val="006213C0"/>
    <w:rsid w:val="00621B67"/>
    <w:rsid w:val="006228D0"/>
    <w:rsid w:val="00622ABA"/>
    <w:rsid w:val="006240D1"/>
    <w:rsid w:val="00625141"/>
    <w:rsid w:val="006264D6"/>
    <w:rsid w:val="006303DA"/>
    <w:rsid w:val="00630AA3"/>
    <w:rsid w:val="006311DE"/>
    <w:rsid w:val="0063332D"/>
    <w:rsid w:val="00633462"/>
    <w:rsid w:val="00635306"/>
    <w:rsid w:val="006358AA"/>
    <w:rsid w:val="006437C5"/>
    <w:rsid w:val="00644368"/>
    <w:rsid w:val="0064490E"/>
    <w:rsid w:val="0064582F"/>
    <w:rsid w:val="00645B82"/>
    <w:rsid w:val="0064643C"/>
    <w:rsid w:val="00647731"/>
    <w:rsid w:val="00647CE5"/>
    <w:rsid w:val="00650049"/>
    <w:rsid w:val="006508D8"/>
    <w:rsid w:val="006510D0"/>
    <w:rsid w:val="00651F63"/>
    <w:rsid w:val="00652F6F"/>
    <w:rsid w:val="00654C6A"/>
    <w:rsid w:val="00654E1D"/>
    <w:rsid w:val="00656A5C"/>
    <w:rsid w:val="00656D28"/>
    <w:rsid w:val="006579DF"/>
    <w:rsid w:val="00657C9C"/>
    <w:rsid w:val="00661124"/>
    <w:rsid w:val="00662632"/>
    <w:rsid w:val="006633D9"/>
    <w:rsid w:val="00664494"/>
    <w:rsid w:val="00666F62"/>
    <w:rsid w:val="0066715B"/>
    <w:rsid w:val="00667954"/>
    <w:rsid w:val="006701FD"/>
    <w:rsid w:val="0067036E"/>
    <w:rsid w:val="006705B4"/>
    <w:rsid w:val="00671FBC"/>
    <w:rsid w:val="0067254F"/>
    <w:rsid w:val="00674B94"/>
    <w:rsid w:val="00674EE7"/>
    <w:rsid w:val="00676D8D"/>
    <w:rsid w:val="006778D9"/>
    <w:rsid w:val="0068015D"/>
    <w:rsid w:val="006802C6"/>
    <w:rsid w:val="00682243"/>
    <w:rsid w:val="006826FD"/>
    <w:rsid w:val="00682CC6"/>
    <w:rsid w:val="00683497"/>
    <w:rsid w:val="00683AF8"/>
    <w:rsid w:val="00684B95"/>
    <w:rsid w:val="00684BE3"/>
    <w:rsid w:val="00684CA5"/>
    <w:rsid w:val="006855A6"/>
    <w:rsid w:val="00687CF8"/>
    <w:rsid w:val="006913D9"/>
    <w:rsid w:val="00693580"/>
    <w:rsid w:val="006943A7"/>
    <w:rsid w:val="006967D1"/>
    <w:rsid w:val="00697032"/>
    <w:rsid w:val="00697676"/>
    <w:rsid w:val="006A025B"/>
    <w:rsid w:val="006A070E"/>
    <w:rsid w:val="006A08FE"/>
    <w:rsid w:val="006A1804"/>
    <w:rsid w:val="006A1FA4"/>
    <w:rsid w:val="006A2352"/>
    <w:rsid w:val="006A2A3A"/>
    <w:rsid w:val="006A323E"/>
    <w:rsid w:val="006A43AE"/>
    <w:rsid w:val="006A5DDF"/>
    <w:rsid w:val="006A721B"/>
    <w:rsid w:val="006A7554"/>
    <w:rsid w:val="006A7BC9"/>
    <w:rsid w:val="006A7D4E"/>
    <w:rsid w:val="006A7EC3"/>
    <w:rsid w:val="006B0591"/>
    <w:rsid w:val="006B1339"/>
    <w:rsid w:val="006B205C"/>
    <w:rsid w:val="006B2136"/>
    <w:rsid w:val="006B41D8"/>
    <w:rsid w:val="006B5159"/>
    <w:rsid w:val="006B5330"/>
    <w:rsid w:val="006B57BA"/>
    <w:rsid w:val="006C0DF8"/>
    <w:rsid w:val="006C101F"/>
    <w:rsid w:val="006C24CA"/>
    <w:rsid w:val="006C2E39"/>
    <w:rsid w:val="006C37C6"/>
    <w:rsid w:val="006C4970"/>
    <w:rsid w:val="006C66C8"/>
    <w:rsid w:val="006C6C5D"/>
    <w:rsid w:val="006D0E3D"/>
    <w:rsid w:val="006D1D7F"/>
    <w:rsid w:val="006D2EBF"/>
    <w:rsid w:val="006D46B8"/>
    <w:rsid w:val="006D6816"/>
    <w:rsid w:val="006E2C5C"/>
    <w:rsid w:val="006E3179"/>
    <w:rsid w:val="006E3249"/>
    <w:rsid w:val="006E3579"/>
    <w:rsid w:val="006E431D"/>
    <w:rsid w:val="006E48B5"/>
    <w:rsid w:val="006E5CD3"/>
    <w:rsid w:val="006E60BD"/>
    <w:rsid w:val="006E62BF"/>
    <w:rsid w:val="006E7214"/>
    <w:rsid w:val="006E7CA5"/>
    <w:rsid w:val="006F021D"/>
    <w:rsid w:val="006F2381"/>
    <w:rsid w:val="006F2C89"/>
    <w:rsid w:val="006F4B96"/>
    <w:rsid w:val="006F5D77"/>
    <w:rsid w:val="006F5E5C"/>
    <w:rsid w:val="006F61D0"/>
    <w:rsid w:val="006F64E2"/>
    <w:rsid w:val="006F6D10"/>
    <w:rsid w:val="007023AC"/>
    <w:rsid w:val="007028AE"/>
    <w:rsid w:val="007031B2"/>
    <w:rsid w:val="007053F3"/>
    <w:rsid w:val="007059ED"/>
    <w:rsid w:val="00706C02"/>
    <w:rsid w:val="00706E1C"/>
    <w:rsid w:val="00707A7C"/>
    <w:rsid w:val="00707BC7"/>
    <w:rsid w:val="00707E6B"/>
    <w:rsid w:val="00710AE8"/>
    <w:rsid w:val="00710E3B"/>
    <w:rsid w:val="00711E0F"/>
    <w:rsid w:val="00712899"/>
    <w:rsid w:val="00712CB8"/>
    <w:rsid w:val="00713DBF"/>
    <w:rsid w:val="00713E98"/>
    <w:rsid w:val="0071571B"/>
    <w:rsid w:val="00715E3A"/>
    <w:rsid w:val="007168AB"/>
    <w:rsid w:val="00720A4E"/>
    <w:rsid w:val="00720A84"/>
    <w:rsid w:val="00720E6A"/>
    <w:rsid w:val="00721D0D"/>
    <w:rsid w:val="0072690D"/>
    <w:rsid w:val="00726BE8"/>
    <w:rsid w:val="007327E0"/>
    <w:rsid w:val="00733406"/>
    <w:rsid w:val="00733F4B"/>
    <w:rsid w:val="0073495E"/>
    <w:rsid w:val="007354B3"/>
    <w:rsid w:val="007409EB"/>
    <w:rsid w:val="007423C1"/>
    <w:rsid w:val="00743419"/>
    <w:rsid w:val="007434BE"/>
    <w:rsid w:val="00743DE3"/>
    <w:rsid w:val="00744922"/>
    <w:rsid w:val="00745157"/>
    <w:rsid w:val="00746333"/>
    <w:rsid w:val="00746964"/>
    <w:rsid w:val="00747E54"/>
    <w:rsid w:val="00747FC1"/>
    <w:rsid w:val="00750352"/>
    <w:rsid w:val="00751860"/>
    <w:rsid w:val="007519B2"/>
    <w:rsid w:val="007536CC"/>
    <w:rsid w:val="00753AF7"/>
    <w:rsid w:val="00754D0D"/>
    <w:rsid w:val="00755052"/>
    <w:rsid w:val="0075556C"/>
    <w:rsid w:val="007557E8"/>
    <w:rsid w:val="00756033"/>
    <w:rsid w:val="0075631A"/>
    <w:rsid w:val="00756517"/>
    <w:rsid w:val="007565DD"/>
    <w:rsid w:val="00757473"/>
    <w:rsid w:val="00757F42"/>
    <w:rsid w:val="00761523"/>
    <w:rsid w:val="0076182D"/>
    <w:rsid w:val="00761A4B"/>
    <w:rsid w:val="007621C2"/>
    <w:rsid w:val="00762BC0"/>
    <w:rsid w:val="00762F37"/>
    <w:rsid w:val="007637CB"/>
    <w:rsid w:val="007665ED"/>
    <w:rsid w:val="0076688D"/>
    <w:rsid w:val="00772938"/>
    <w:rsid w:val="00773009"/>
    <w:rsid w:val="007754D6"/>
    <w:rsid w:val="00775D33"/>
    <w:rsid w:val="00775D8F"/>
    <w:rsid w:val="0077758D"/>
    <w:rsid w:val="00777A2D"/>
    <w:rsid w:val="00782013"/>
    <w:rsid w:val="00782C7B"/>
    <w:rsid w:val="00783AF6"/>
    <w:rsid w:val="00784293"/>
    <w:rsid w:val="007843B1"/>
    <w:rsid w:val="00790377"/>
    <w:rsid w:val="00790CA1"/>
    <w:rsid w:val="00791397"/>
    <w:rsid w:val="00791FCE"/>
    <w:rsid w:val="00792918"/>
    <w:rsid w:val="007938D3"/>
    <w:rsid w:val="00793DA4"/>
    <w:rsid w:val="00793FDB"/>
    <w:rsid w:val="007952B9"/>
    <w:rsid w:val="0079549F"/>
    <w:rsid w:val="007962D2"/>
    <w:rsid w:val="00797CCE"/>
    <w:rsid w:val="007A05E3"/>
    <w:rsid w:val="007A0FFC"/>
    <w:rsid w:val="007A15B8"/>
    <w:rsid w:val="007A43E7"/>
    <w:rsid w:val="007A4B2B"/>
    <w:rsid w:val="007A5956"/>
    <w:rsid w:val="007A60F4"/>
    <w:rsid w:val="007A7272"/>
    <w:rsid w:val="007A79AA"/>
    <w:rsid w:val="007A79FE"/>
    <w:rsid w:val="007B0328"/>
    <w:rsid w:val="007B03DA"/>
    <w:rsid w:val="007B0AB6"/>
    <w:rsid w:val="007B0C11"/>
    <w:rsid w:val="007B2571"/>
    <w:rsid w:val="007B2A29"/>
    <w:rsid w:val="007B2E61"/>
    <w:rsid w:val="007B2FE3"/>
    <w:rsid w:val="007B3BB8"/>
    <w:rsid w:val="007B4743"/>
    <w:rsid w:val="007B5F45"/>
    <w:rsid w:val="007B6AD8"/>
    <w:rsid w:val="007B7449"/>
    <w:rsid w:val="007C0C30"/>
    <w:rsid w:val="007C0F9B"/>
    <w:rsid w:val="007C17D4"/>
    <w:rsid w:val="007C1CEB"/>
    <w:rsid w:val="007C3A08"/>
    <w:rsid w:val="007C498C"/>
    <w:rsid w:val="007C4CAB"/>
    <w:rsid w:val="007C5C1D"/>
    <w:rsid w:val="007C66DE"/>
    <w:rsid w:val="007C69D6"/>
    <w:rsid w:val="007C741C"/>
    <w:rsid w:val="007CEFA3"/>
    <w:rsid w:val="007D0E40"/>
    <w:rsid w:val="007D121F"/>
    <w:rsid w:val="007D222C"/>
    <w:rsid w:val="007D269B"/>
    <w:rsid w:val="007D2926"/>
    <w:rsid w:val="007D33B2"/>
    <w:rsid w:val="007D7391"/>
    <w:rsid w:val="007E1E37"/>
    <w:rsid w:val="007E320C"/>
    <w:rsid w:val="007E3C29"/>
    <w:rsid w:val="007F32F5"/>
    <w:rsid w:val="007F36B3"/>
    <w:rsid w:val="007F3984"/>
    <w:rsid w:val="007F4FA5"/>
    <w:rsid w:val="007F6181"/>
    <w:rsid w:val="007F61CE"/>
    <w:rsid w:val="007F74B5"/>
    <w:rsid w:val="0080006B"/>
    <w:rsid w:val="008015AA"/>
    <w:rsid w:val="00801788"/>
    <w:rsid w:val="00802751"/>
    <w:rsid w:val="00802B46"/>
    <w:rsid w:val="00806405"/>
    <w:rsid w:val="0080647C"/>
    <w:rsid w:val="00807708"/>
    <w:rsid w:val="00810B22"/>
    <w:rsid w:val="00810EEA"/>
    <w:rsid w:val="0081119D"/>
    <w:rsid w:val="00812B02"/>
    <w:rsid w:val="008141BD"/>
    <w:rsid w:val="0081489D"/>
    <w:rsid w:val="00814C95"/>
    <w:rsid w:val="008159F9"/>
    <w:rsid w:val="00816465"/>
    <w:rsid w:val="008167B7"/>
    <w:rsid w:val="0081772A"/>
    <w:rsid w:val="00821A79"/>
    <w:rsid w:val="00822F4C"/>
    <w:rsid w:val="00823DB2"/>
    <w:rsid w:val="00826BA6"/>
    <w:rsid w:val="00826CAC"/>
    <w:rsid w:val="00826F4A"/>
    <w:rsid w:val="00827D63"/>
    <w:rsid w:val="00832488"/>
    <w:rsid w:val="00833D52"/>
    <w:rsid w:val="00834CA8"/>
    <w:rsid w:val="00835235"/>
    <w:rsid w:val="00835745"/>
    <w:rsid w:val="008364EC"/>
    <w:rsid w:val="008376AD"/>
    <w:rsid w:val="00843EE3"/>
    <w:rsid w:val="008441AF"/>
    <w:rsid w:val="008444D0"/>
    <w:rsid w:val="00844CC9"/>
    <w:rsid w:val="0084501F"/>
    <w:rsid w:val="0084673A"/>
    <w:rsid w:val="00850E1C"/>
    <w:rsid w:val="008513B8"/>
    <w:rsid w:val="008518DC"/>
    <w:rsid w:val="00851FF9"/>
    <w:rsid w:val="008548A5"/>
    <w:rsid w:val="00855AE7"/>
    <w:rsid w:val="0086136A"/>
    <w:rsid w:val="00861FDB"/>
    <w:rsid w:val="00863657"/>
    <w:rsid w:val="008655A4"/>
    <w:rsid w:val="00865DB8"/>
    <w:rsid w:val="00865F5F"/>
    <w:rsid w:val="00871764"/>
    <w:rsid w:val="00873F99"/>
    <w:rsid w:val="0087402F"/>
    <w:rsid w:val="008747CE"/>
    <w:rsid w:val="00874D9C"/>
    <w:rsid w:val="00875DC1"/>
    <w:rsid w:val="008766A5"/>
    <w:rsid w:val="00876DFF"/>
    <w:rsid w:val="00877982"/>
    <w:rsid w:val="00882376"/>
    <w:rsid w:val="00883B30"/>
    <w:rsid w:val="00883F01"/>
    <w:rsid w:val="008849B9"/>
    <w:rsid w:val="008851BC"/>
    <w:rsid w:val="008862E3"/>
    <w:rsid w:val="008866DA"/>
    <w:rsid w:val="0088730C"/>
    <w:rsid w:val="00887BCD"/>
    <w:rsid w:val="008902C8"/>
    <w:rsid w:val="00890F32"/>
    <w:rsid w:val="0089202D"/>
    <w:rsid w:val="0089218F"/>
    <w:rsid w:val="0089331A"/>
    <w:rsid w:val="00895FBC"/>
    <w:rsid w:val="0089658B"/>
    <w:rsid w:val="00896A4B"/>
    <w:rsid w:val="00897B4F"/>
    <w:rsid w:val="008A0E98"/>
    <w:rsid w:val="008A1082"/>
    <w:rsid w:val="008A139D"/>
    <w:rsid w:val="008A15DE"/>
    <w:rsid w:val="008A2FDE"/>
    <w:rsid w:val="008A5BD8"/>
    <w:rsid w:val="008A646E"/>
    <w:rsid w:val="008A69CE"/>
    <w:rsid w:val="008A6AEE"/>
    <w:rsid w:val="008B118B"/>
    <w:rsid w:val="008B2E24"/>
    <w:rsid w:val="008B35F5"/>
    <w:rsid w:val="008B3CC0"/>
    <w:rsid w:val="008B410F"/>
    <w:rsid w:val="008B4626"/>
    <w:rsid w:val="008B53F9"/>
    <w:rsid w:val="008B6691"/>
    <w:rsid w:val="008C09DD"/>
    <w:rsid w:val="008C19EF"/>
    <w:rsid w:val="008C1C3C"/>
    <w:rsid w:val="008C25D0"/>
    <w:rsid w:val="008C33F9"/>
    <w:rsid w:val="008C6188"/>
    <w:rsid w:val="008D111D"/>
    <w:rsid w:val="008D24B1"/>
    <w:rsid w:val="008D2E96"/>
    <w:rsid w:val="008D355E"/>
    <w:rsid w:val="008D382D"/>
    <w:rsid w:val="008D430B"/>
    <w:rsid w:val="008D4521"/>
    <w:rsid w:val="008D4A8D"/>
    <w:rsid w:val="008D747B"/>
    <w:rsid w:val="008E1355"/>
    <w:rsid w:val="008E13CD"/>
    <w:rsid w:val="008E17B1"/>
    <w:rsid w:val="008E306D"/>
    <w:rsid w:val="008E3277"/>
    <w:rsid w:val="008E3512"/>
    <w:rsid w:val="008E3C07"/>
    <w:rsid w:val="008E6141"/>
    <w:rsid w:val="008E626B"/>
    <w:rsid w:val="008E795D"/>
    <w:rsid w:val="008E7FF7"/>
    <w:rsid w:val="008F075F"/>
    <w:rsid w:val="008F134C"/>
    <w:rsid w:val="008F15B8"/>
    <w:rsid w:val="008F2B19"/>
    <w:rsid w:val="008F5C3C"/>
    <w:rsid w:val="008F5CEB"/>
    <w:rsid w:val="008F6113"/>
    <w:rsid w:val="008F7652"/>
    <w:rsid w:val="008F7EFA"/>
    <w:rsid w:val="00900768"/>
    <w:rsid w:val="00900A89"/>
    <w:rsid w:val="00900DC1"/>
    <w:rsid w:val="0090180E"/>
    <w:rsid w:val="009019ED"/>
    <w:rsid w:val="00902188"/>
    <w:rsid w:val="00903491"/>
    <w:rsid w:val="009038E3"/>
    <w:rsid w:val="00904471"/>
    <w:rsid w:val="0090469F"/>
    <w:rsid w:val="00905FF8"/>
    <w:rsid w:val="00907FF5"/>
    <w:rsid w:val="00912EF2"/>
    <w:rsid w:val="0091740C"/>
    <w:rsid w:val="009200BB"/>
    <w:rsid w:val="009203F1"/>
    <w:rsid w:val="0092060D"/>
    <w:rsid w:val="009209C1"/>
    <w:rsid w:val="00921691"/>
    <w:rsid w:val="00921C20"/>
    <w:rsid w:val="00922278"/>
    <w:rsid w:val="009233C3"/>
    <w:rsid w:val="00925C07"/>
    <w:rsid w:val="009267D5"/>
    <w:rsid w:val="00927B80"/>
    <w:rsid w:val="009300E3"/>
    <w:rsid w:val="0093011F"/>
    <w:rsid w:val="009306A2"/>
    <w:rsid w:val="009306E0"/>
    <w:rsid w:val="0093071D"/>
    <w:rsid w:val="009317A5"/>
    <w:rsid w:val="00931CC1"/>
    <w:rsid w:val="0093290B"/>
    <w:rsid w:val="00932A89"/>
    <w:rsid w:val="00932A97"/>
    <w:rsid w:val="00933E95"/>
    <w:rsid w:val="00934633"/>
    <w:rsid w:val="00934BA5"/>
    <w:rsid w:val="00934DBA"/>
    <w:rsid w:val="0093548C"/>
    <w:rsid w:val="00935F92"/>
    <w:rsid w:val="00940C91"/>
    <w:rsid w:val="00941545"/>
    <w:rsid w:val="0094248B"/>
    <w:rsid w:val="00942E6B"/>
    <w:rsid w:val="00943116"/>
    <w:rsid w:val="009435D2"/>
    <w:rsid w:val="00943D31"/>
    <w:rsid w:val="009454D4"/>
    <w:rsid w:val="00945DEE"/>
    <w:rsid w:val="00950118"/>
    <w:rsid w:val="009502DB"/>
    <w:rsid w:val="00950715"/>
    <w:rsid w:val="009507F1"/>
    <w:rsid w:val="009511E1"/>
    <w:rsid w:val="00951BE1"/>
    <w:rsid w:val="00953F50"/>
    <w:rsid w:val="009540AB"/>
    <w:rsid w:val="00954A85"/>
    <w:rsid w:val="0095559C"/>
    <w:rsid w:val="009558B3"/>
    <w:rsid w:val="0095680B"/>
    <w:rsid w:val="00957C84"/>
    <w:rsid w:val="00960019"/>
    <w:rsid w:val="00961D46"/>
    <w:rsid w:val="00961FD9"/>
    <w:rsid w:val="00965FDC"/>
    <w:rsid w:val="00966547"/>
    <w:rsid w:val="00966C36"/>
    <w:rsid w:val="00967F40"/>
    <w:rsid w:val="00967F8F"/>
    <w:rsid w:val="009715B7"/>
    <w:rsid w:val="009716C1"/>
    <w:rsid w:val="00971791"/>
    <w:rsid w:val="00971E40"/>
    <w:rsid w:val="009726B5"/>
    <w:rsid w:val="0097318C"/>
    <w:rsid w:val="009731C5"/>
    <w:rsid w:val="009738C4"/>
    <w:rsid w:val="00975D08"/>
    <w:rsid w:val="009764E3"/>
    <w:rsid w:val="00976523"/>
    <w:rsid w:val="009811D7"/>
    <w:rsid w:val="00981F0F"/>
    <w:rsid w:val="0098224B"/>
    <w:rsid w:val="009831BD"/>
    <w:rsid w:val="00983ACF"/>
    <w:rsid w:val="0098633B"/>
    <w:rsid w:val="00986A6C"/>
    <w:rsid w:val="00987FAF"/>
    <w:rsid w:val="00990B68"/>
    <w:rsid w:val="00991C5E"/>
    <w:rsid w:val="009923AD"/>
    <w:rsid w:val="009926F2"/>
    <w:rsid w:val="0099701F"/>
    <w:rsid w:val="009971EE"/>
    <w:rsid w:val="00997382"/>
    <w:rsid w:val="009A2A91"/>
    <w:rsid w:val="009A2D39"/>
    <w:rsid w:val="009A3615"/>
    <w:rsid w:val="009A3D4B"/>
    <w:rsid w:val="009A469E"/>
    <w:rsid w:val="009A582B"/>
    <w:rsid w:val="009A660E"/>
    <w:rsid w:val="009B080E"/>
    <w:rsid w:val="009B110B"/>
    <w:rsid w:val="009B23A4"/>
    <w:rsid w:val="009B2CBC"/>
    <w:rsid w:val="009B6710"/>
    <w:rsid w:val="009B7BB5"/>
    <w:rsid w:val="009B7EC8"/>
    <w:rsid w:val="009B7F2A"/>
    <w:rsid w:val="009C08EA"/>
    <w:rsid w:val="009C3F21"/>
    <w:rsid w:val="009C4C67"/>
    <w:rsid w:val="009C4E91"/>
    <w:rsid w:val="009C59EF"/>
    <w:rsid w:val="009C6148"/>
    <w:rsid w:val="009C6EB9"/>
    <w:rsid w:val="009C733D"/>
    <w:rsid w:val="009C73CC"/>
    <w:rsid w:val="009D01B0"/>
    <w:rsid w:val="009D04BA"/>
    <w:rsid w:val="009D0C22"/>
    <w:rsid w:val="009D0F80"/>
    <w:rsid w:val="009D341F"/>
    <w:rsid w:val="009D3AA9"/>
    <w:rsid w:val="009D586A"/>
    <w:rsid w:val="009D6903"/>
    <w:rsid w:val="009D7D6E"/>
    <w:rsid w:val="009D7E66"/>
    <w:rsid w:val="009E025B"/>
    <w:rsid w:val="009E124E"/>
    <w:rsid w:val="009E2EB1"/>
    <w:rsid w:val="009E3C38"/>
    <w:rsid w:val="009E6093"/>
    <w:rsid w:val="009F05AD"/>
    <w:rsid w:val="009F0D06"/>
    <w:rsid w:val="009F1D3C"/>
    <w:rsid w:val="009F258A"/>
    <w:rsid w:val="009F29DD"/>
    <w:rsid w:val="009F362D"/>
    <w:rsid w:val="009F4038"/>
    <w:rsid w:val="009F52CF"/>
    <w:rsid w:val="009F56D2"/>
    <w:rsid w:val="009F5B07"/>
    <w:rsid w:val="009F5DBB"/>
    <w:rsid w:val="009F7C64"/>
    <w:rsid w:val="00A00920"/>
    <w:rsid w:val="00A00A69"/>
    <w:rsid w:val="00A01903"/>
    <w:rsid w:val="00A01CE1"/>
    <w:rsid w:val="00A01E62"/>
    <w:rsid w:val="00A02FE6"/>
    <w:rsid w:val="00A038AC"/>
    <w:rsid w:val="00A049F5"/>
    <w:rsid w:val="00A04C29"/>
    <w:rsid w:val="00A07811"/>
    <w:rsid w:val="00A07CFB"/>
    <w:rsid w:val="00A124D9"/>
    <w:rsid w:val="00A128B5"/>
    <w:rsid w:val="00A12E79"/>
    <w:rsid w:val="00A13E1E"/>
    <w:rsid w:val="00A168D7"/>
    <w:rsid w:val="00A17D96"/>
    <w:rsid w:val="00A17DDD"/>
    <w:rsid w:val="00A205CC"/>
    <w:rsid w:val="00A2149E"/>
    <w:rsid w:val="00A221D2"/>
    <w:rsid w:val="00A2257D"/>
    <w:rsid w:val="00A233AD"/>
    <w:rsid w:val="00A2402C"/>
    <w:rsid w:val="00A2780F"/>
    <w:rsid w:val="00A32F31"/>
    <w:rsid w:val="00A335D2"/>
    <w:rsid w:val="00A351D4"/>
    <w:rsid w:val="00A36347"/>
    <w:rsid w:val="00A367F2"/>
    <w:rsid w:val="00A36EFA"/>
    <w:rsid w:val="00A42077"/>
    <w:rsid w:val="00A45013"/>
    <w:rsid w:val="00A46FA6"/>
    <w:rsid w:val="00A4701F"/>
    <w:rsid w:val="00A47A60"/>
    <w:rsid w:val="00A50F0A"/>
    <w:rsid w:val="00A5159B"/>
    <w:rsid w:val="00A54A3D"/>
    <w:rsid w:val="00A54D0E"/>
    <w:rsid w:val="00A55B4B"/>
    <w:rsid w:val="00A573D8"/>
    <w:rsid w:val="00A60496"/>
    <w:rsid w:val="00A60C17"/>
    <w:rsid w:val="00A616E5"/>
    <w:rsid w:val="00A62C2C"/>
    <w:rsid w:val="00A63236"/>
    <w:rsid w:val="00A6569B"/>
    <w:rsid w:val="00A660F7"/>
    <w:rsid w:val="00A6634E"/>
    <w:rsid w:val="00A66835"/>
    <w:rsid w:val="00A66E39"/>
    <w:rsid w:val="00A66E80"/>
    <w:rsid w:val="00A67562"/>
    <w:rsid w:val="00A67655"/>
    <w:rsid w:val="00A67C5A"/>
    <w:rsid w:val="00A67D30"/>
    <w:rsid w:val="00A716A9"/>
    <w:rsid w:val="00A71F38"/>
    <w:rsid w:val="00A72C5A"/>
    <w:rsid w:val="00A73BF9"/>
    <w:rsid w:val="00A75171"/>
    <w:rsid w:val="00A75191"/>
    <w:rsid w:val="00A77BE9"/>
    <w:rsid w:val="00A81A8C"/>
    <w:rsid w:val="00A83934"/>
    <w:rsid w:val="00A845F6"/>
    <w:rsid w:val="00A8473F"/>
    <w:rsid w:val="00A84B79"/>
    <w:rsid w:val="00A855E2"/>
    <w:rsid w:val="00A86031"/>
    <w:rsid w:val="00A91145"/>
    <w:rsid w:val="00A918D6"/>
    <w:rsid w:val="00A92067"/>
    <w:rsid w:val="00A931BB"/>
    <w:rsid w:val="00A95F0D"/>
    <w:rsid w:val="00A96555"/>
    <w:rsid w:val="00A97F7F"/>
    <w:rsid w:val="00AA0D3B"/>
    <w:rsid w:val="00AA0FCA"/>
    <w:rsid w:val="00AA17B0"/>
    <w:rsid w:val="00AA41FD"/>
    <w:rsid w:val="00AA647C"/>
    <w:rsid w:val="00AA706D"/>
    <w:rsid w:val="00AB013C"/>
    <w:rsid w:val="00AB04E9"/>
    <w:rsid w:val="00AB0AC3"/>
    <w:rsid w:val="00AB275F"/>
    <w:rsid w:val="00AB2A03"/>
    <w:rsid w:val="00AB3FED"/>
    <w:rsid w:val="00AB4609"/>
    <w:rsid w:val="00AB5C65"/>
    <w:rsid w:val="00AC03C7"/>
    <w:rsid w:val="00AC08D1"/>
    <w:rsid w:val="00AC1764"/>
    <w:rsid w:val="00AC1B48"/>
    <w:rsid w:val="00AC3055"/>
    <w:rsid w:val="00AC3D31"/>
    <w:rsid w:val="00AC4707"/>
    <w:rsid w:val="00AC4734"/>
    <w:rsid w:val="00AC4F03"/>
    <w:rsid w:val="00AC56C1"/>
    <w:rsid w:val="00AC582D"/>
    <w:rsid w:val="00AC5961"/>
    <w:rsid w:val="00AC74AD"/>
    <w:rsid w:val="00AC75DE"/>
    <w:rsid w:val="00AD009C"/>
    <w:rsid w:val="00AD0A9F"/>
    <w:rsid w:val="00AD0BF0"/>
    <w:rsid w:val="00AD2A5D"/>
    <w:rsid w:val="00AD3FE8"/>
    <w:rsid w:val="00AD4A61"/>
    <w:rsid w:val="00AD4A85"/>
    <w:rsid w:val="00AE1F61"/>
    <w:rsid w:val="00AE281C"/>
    <w:rsid w:val="00AE2D67"/>
    <w:rsid w:val="00AE4C32"/>
    <w:rsid w:val="00AE7060"/>
    <w:rsid w:val="00AE72B6"/>
    <w:rsid w:val="00AF0281"/>
    <w:rsid w:val="00AF2371"/>
    <w:rsid w:val="00AF3EEF"/>
    <w:rsid w:val="00AF751D"/>
    <w:rsid w:val="00AF75B6"/>
    <w:rsid w:val="00B02D00"/>
    <w:rsid w:val="00B02DBA"/>
    <w:rsid w:val="00B03602"/>
    <w:rsid w:val="00B03D68"/>
    <w:rsid w:val="00B03E0B"/>
    <w:rsid w:val="00B04B17"/>
    <w:rsid w:val="00B05529"/>
    <w:rsid w:val="00B07216"/>
    <w:rsid w:val="00B0777D"/>
    <w:rsid w:val="00B0778D"/>
    <w:rsid w:val="00B07DC4"/>
    <w:rsid w:val="00B10862"/>
    <w:rsid w:val="00B11B6E"/>
    <w:rsid w:val="00B12684"/>
    <w:rsid w:val="00B12994"/>
    <w:rsid w:val="00B13EFE"/>
    <w:rsid w:val="00B14FF0"/>
    <w:rsid w:val="00B15643"/>
    <w:rsid w:val="00B17625"/>
    <w:rsid w:val="00B21560"/>
    <w:rsid w:val="00B2202F"/>
    <w:rsid w:val="00B22762"/>
    <w:rsid w:val="00B242C9"/>
    <w:rsid w:val="00B2437D"/>
    <w:rsid w:val="00B24D74"/>
    <w:rsid w:val="00B30379"/>
    <w:rsid w:val="00B377AC"/>
    <w:rsid w:val="00B40050"/>
    <w:rsid w:val="00B40510"/>
    <w:rsid w:val="00B40DDE"/>
    <w:rsid w:val="00B40E12"/>
    <w:rsid w:val="00B41D71"/>
    <w:rsid w:val="00B42A63"/>
    <w:rsid w:val="00B42F86"/>
    <w:rsid w:val="00B43017"/>
    <w:rsid w:val="00B4359A"/>
    <w:rsid w:val="00B43EFC"/>
    <w:rsid w:val="00B43FF5"/>
    <w:rsid w:val="00B4471B"/>
    <w:rsid w:val="00B4533A"/>
    <w:rsid w:val="00B459A0"/>
    <w:rsid w:val="00B45DFF"/>
    <w:rsid w:val="00B47243"/>
    <w:rsid w:val="00B475E1"/>
    <w:rsid w:val="00B47F46"/>
    <w:rsid w:val="00B53FEE"/>
    <w:rsid w:val="00B54070"/>
    <w:rsid w:val="00B5438A"/>
    <w:rsid w:val="00B54461"/>
    <w:rsid w:val="00B564CE"/>
    <w:rsid w:val="00B56D23"/>
    <w:rsid w:val="00B5701F"/>
    <w:rsid w:val="00B576AD"/>
    <w:rsid w:val="00B57AC3"/>
    <w:rsid w:val="00B6006C"/>
    <w:rsid w:val="00B60198"/>
    <w:rsid w:val="00B61BCF"/>
    <w:rsid w:val="00B62372"/>
    <w:rsid w:val="00B62657"/>
    <w:rsid w:val="00B6283B"/>
    <w:rsid w:val="00B62F24"/>
    <w:rsid w:val="00B63125"/>
    <w:rsid w:val="00B63933"/>
    <w:rsid w:val="00B63981"/>
    <w:rsid w:val="00B648F4"/>
    <w:rsid w:val="00B655B7"/>
    <w:rsid w:val="00B669AA"/>
    <w:rsid w:val="00B67242"/>
    <w:rsid w:val="00B70BCA"/>
    <w:rsid w:val="00B71E41"/>
    <w:rsid w:val="00B72A1F"/>
    <w:rsid w:val="00B72AD1"/>
    <w:rsid w:val="00B72D99"/>
    <w:rsid w:val="00B73854"/>
    <w:rsid w:val="00B7474E"/>
    <w:rsid w:val="00B74F30"/>
    <w:rsid w:val="00B75EE0"/>
    <w:rsid w:val="00B76535"/>
    <w:rsid w:val="00B76AC4"/>
    <w:rsid w:val="00B76C4F"/>
    <w:rsid w:val="00B84B0B"/>
    <w:rsid w:val="00B84BF4"/>
    <w:rsid w:val="00B87A12"/>
    <w:rsid w:val="00B91017"/>
    <w:rsid w:val="00B934F6"/>
    <w:rsid w:val="00B94C0E"/>
    <w:rsid w:val="00B957B3"/>
    <w:rsid w:val="00B97090"/>
    <w:rsid w:val="00BA0306"/>
    <w:rsid w:val="00BA0493"/>
    <w:rsid w:val="00BA19B7"/>
    <w:rsid w:val="00BA1ED9"/>
    <w:rsid w:val="00BA29BE"/>
    <w:rsid w:val="00BA4633"/>
    <w:rsid w:val="00BA510C"/>
    <w:rsid w:val="00BA52DB"/>
    <w:rsid w:val="00BA68BC"/>
    <w:rsid w:val="00BB1F7B"/>
    <w:rsid w:val="00BB2798"/>
    <w:rsid w:val="00BB43B9"/>
    <w:rsid w:val="00BB4C57"/>
    <w:rsid w:val="00BB5876"/>
    <w:rsid w:val="00BB5C29"/>
    <w:rsid w:val="00BB6FBA"/>
    <w:rsid w:val="00BB791A"/>
    <w:rsid w:val="00BB7C0F"/>
    <w:rsid w:val="00BC09BD"/>
    <w:rsid w:val="00BC0FBB"/>
    <w:rsid w:val="00BC192C"/>
    <w:rsid w:val="00BC2A41"/>
    <w:rsid w:val="00BC4783"/>
    <w:rsid w:val="00BC686A"/>
    <w:rsid w:val="00BC7177"/>
    <w:rsid w:val="00BC7403"/>
    <w:rsid w:val="00BC74D9"/>
    <w:rsid w:val="00BC7913"/>
    <w:rsid w:val="00BD3262"/>
    <w:rsid w:val="00BD34DE"/>
    <w:rsid w:val="00BD3AF4"/>
    <w:rsid w:val="00BD41C6"/>
    <w:rsid w:val="00BE0D2F"/>
    <w:rsid w:val="00BE140E"/>
    <w:rsid w:val="00BE179A"/>
    <w:rsid w:val="00BE18D4"/>
    <w:rsid w:val="00BE346B"/>
    <w:rsid w:val="00BE3884"/>
    <w:rsid w:val="00BE3CAC"/>
    <w:rsid w:val="00BE5013"/>
    <w:rsid w:val="00BE68E4"/>
    <w:rsid w:val="00BE7470"/>
    <w:rsid w:val="00BE7847"/>
    <w:rsid w:val="00BF01C6"/>
    <w:rsid w:val="00BF042C"/>
    <w:rsid w:val="00BF118E"/>
    <w:rsid w:val="00BF142A"/>
    <w:rsid w:val="00BF1884"/>
    <w:rsid w:val="00BF209F"/>
    <w:rsid w:val="00BF21D5"/>
    <w:rsid w:val="00BF2D25"/>
    <w:rsid w:val="00BF5A83"/>
    <w:rsid w:val="00BF6198"/>
    <w:rsid w:val="00BF648F"/>
    <w:rsid w:val="00BF6B67"/>
    <w:rsid w:val="00BF6F49"/>
    <w:rsid w:val="00C00D63"/>
    <w:rsid w:val="00C01353"/>
    <w:rsid w:val="00C03520"/>
    <w:rsid w:val="00C036AD"/>
    <w:rsid w:val="00C04FFD"/>
    <w:rsid w:val="00C0535C"/>
    <w:rsid w:val="00C054B8"/>
    <w:rsid w:val="00C0764C"/>
    <w:rsid w:val="00C10B97"/>
    <w:rsid w:val="00C111CA"/>
    <w:rsid w:val="00C1193B"/>
    <w:rsid w:val="00C1290A"/>
    <w:rsid w:val="00C12FB3"/>
    <w:rsid w:val="00C131FE"/>
    <w:rsid w:val="00C14551"/>
    <w:rsid w:val="00C15278"/>
    <w:rsid w:val="00C16ECC"/>
    <w:rsid w:val="00C170EF"/>
    <w:rsid w:val="00C17604"/>
    <w:rsid w:val="00C17ED2"/>
    <w:rsid w:val="00C20F1A"/>
    <w:rsid w:val="00C23AB7"/>
    <w:rsid w:val="00C240CF"/>
    <w:rsid w:val="00C25781"/>
    <w:rsid w:val="00C27327"/>
    <w:rsid w:val="00C27577"/>
    <w:rsid w:val="00C30F8E"/>
    <w:rsid w:val="00C31196"/>
    <w:rsid w:val="00C32204"/>
    <w:rsid w:val="00C33BAF"/>
    <w:rsid w:val="00C35A16"/>
    <w:rsid w:val="00C35E92"/>
    <w:rsid w:val="00C3625C"/>
    <w:rsid w:val="00C3791D"/>
    <w:rsid w:val="00C37AA8"/>
    <w:rsid w:val="00C43374"/>
    <w:rsid w:val="00C4419B"/>
    <w:rsid w:val="00C44A72"/>
    <w:rsid w:val="00C44E59"/>
    <w:rsid w:val="00C463A4"/>
    <w:rsid w:val="00C469FA"/>
    <w:rsid w:val="00C4782E"/>
    <w:rsid w:val="00C51FF3"/>
    <w:rsid w:val="00C530AA"/>
    <w:rsid w:val="00C53F1F"/>
    <w:rsid w:val="00C547A2"/>
    <w:rsid w:val="00C563B5"/>
    <w:rsid w:val="00C57314"/>
    <w:rsid w:val="00C5764A"/>
    <w:rsid w:val="00C576D9"/>
    <w:rsid w:val="00C608CC"/>
    <w:rsid w:val="00C60E16"/>
    <w:rsid w:val="00C61D3C"/>
    <w:rsid w:val="00C62ACA"/>
    <w:rsid w:val="00C6481D"/>
    <w:rsid w:val="00C65021"/>
    <w:rsid w:val="00C65508"/>
    <w:rsid w:val="00C655A8"/>
    <w:rsid w:val="00C66D15"/>
    <w:rsid w:val="00C67DA3"/>
    <w:rsid w:val="00C70B03"/>
    <w:rsid w:val="00C71AD0"/>
    <w:rsid w:val="00C732A6"/>
    <w:rsid w:val="00C73F05"/>
    <w:rsid w:val="00C74653"/>
    <w:rsid w:val="00C75495"/>
    <w:rsid w:val="00C77AD3"/>
    <w:rsid w:val="00C77CB8"/>
    <w:rsid w:val="00C8017F"/>
    <w:rsid w:val="00C80AC4"/>
    <w:rsid w:val="00C827BA"/>
    <w:rsid w:val="00C838F5"/>
    <w:rsid w:val="00C83CF3"/>
    <w:rsid w:val="00C849B7"/>
    <w:rsid w:val="00C85148"/>
    <w:rsid w:val="00C85889"/>
    <w:rsid w:val="00C85B21"/>
    <w:rsid w:val="00C85B93"/>
    <w:rsid w:val="00C8777C"/>
    <w:rsid w:val="00C908B5"/>
    <w:rsid w:val="00C92D24"/>
    <w:rsid w:val="00C9309E"/>
    <w:rsid w:val="00C94875"/>
    <w:rsid w:val="00C960AD"/>
    <w:rsid w:val="00C967B1"/>
    <w:rsid w:val="00C96841"/>
    <w:rsid w:val="00CA05FB"/>
    <w:rsid w:val="00CA1A6D"/>
    <w:rsid w:val="00CA33BD"/>
    <w:rsid w:val="00CA3670"/>
    <w:rsid w:val="00CA4983"/>
    <w:rsid w:val="00CA5831"/>
    <w:rsid w:val="00CA5A91"/>
    <w:rsid w:val="00CA7A01"/>
    <w:rsid w:val="00CA7C8B"/>
    <w:rsid w:val="00CB0652"/>
    <w:rsid w:val="00CB2705"/>
    <w:rsid w:val="00CB2AED"/>
    <w:rsid w:val="00CB2FD8"/>
    <w:rsid w:val="00CB33BA"/>
    <w:rsid w:val="00CB3889"/>
    <w:rsid w:val="00CB45C1"/>
    <w:rsid w:val="00CB4740"/>
    <w:rsid w:val="00CB48D9"/>
    <w:rsid w:val="00CB576B"/>
    <w:rsid w:val="00CB7728"/>
    <w:rsid w:val="00CB79D5"/>
    <w:rsid w:val="00CB7EE9"/>
    <w:rsid w:val="00CC0645"/>
    <w:rsid w:val="00CC0700"/>
    <w:rsid w:val="00CC0EFC"/>
    <w:rsid w:val="00CC1E4E"/>
    <w:rsid w:val="00CC2A62"/>
    <w:rsid w:val="00CC3F1D"/>
    <w:rsid w:val="00CC4845"/>
    <w:rsid w:val="00CC5847"/>
    <w:rsid w:val="00CC61E8"/>
    <w:rsid w:val="00CC72B2"/>
    <w:rsid w:val="00CD08F0"/>
    <w:rsid w:val="00CD141A"/>
    <w:rsid w:val="00CD36B6"/>
    <w:rsid w:val="00CD380B"/>
    <w:rsid w:val="00CD382A"/>
    <w:rsid w:val="00CD3CEE"/>
    <w:rsid w:val="00CD4735"/>
    <w:rsid w:val="00CD5371"/>
    <w:rsid w:val="00CD60C2"/>
    <w:rsid w:val="00CD6226"/>
    <w:rsid w:val="00CD6445"/>
    <w:rsid w:val="00CD710E"/>
    <w:rsid w:val="00CD74BA"/>
    <w:rsid w:val="00CE12B3"/>
    <w:rsid w:val="00CE3DEF"/>
    <w:rsid w:val="00CE3FA9"/>
    <w:rsid w:val="00CE4237"/>
    <w:rsid w:val="00CE458A"/>
    <w:rsid w:val="00CE5329"/>
    <w:rsid w:val="00CE56D1"/>
    <w:rsid w:val="00CE6E15"/>
    <w:rsid w:val="00CE7D87"/>
    <w:rsid w:val="00CF04CD"/>
    <w:rsid w:val="00CF12AC"/>
    <w:rsid w:val="00CF2998"/>
    <w:rsid w:val="00CF3104"/>
    <w:rsid w:val="00CF633B"/>
    <w:rsid w:val="00D00277"/>
    <w:rsid w:val="00D00AD5"/>
    <w:rsid w:val="00D01D3B"/>
    <w:rsid w:val="00D01DD1"/>
    <w:rsid w:val="00D029CF"/>
    <w:rsid w:val="00D02B09"/>
    <w:rsid w:val="00D0331B"/>
    <w:rsid w:val="00D04EEB"/>
    <w:rsid w:val="00D05ED7"/>
    <w:rsid w:val="00D0703C"/>
    <w:rsid w:val="00D100DD"/>
    <w:rsid w:val="00D11440"/>
    <w:rsid w:val="00D12204"/>
    <w:rsid w:val="00D13591"/>
    <w:rsid w:val="00D15CF6"/>
    <w:rsid w:val="00D15E5D"/>
    <w:rsid w:val="00D1676B"/>
    <w:rsid w:val="00D2027E"/>
    <w:rsid w:val="00D20922"/>
    <w:rsid w:val="00D23342"/>
    <w:rsid w:val="00D23AA5"/>
    <w:rsid w:val="00D2429D"/>
    <w:rsid w:val="00D249FC"/>
    <w:rsid w:val="00D26D8E"/>
    <w:rsid w:val="00D277E1"/>
    <w:rsid w:val="00D27847"/>
    <w:rsid w:val="00D30117"/>
    <w:rsid w:val="00D302D6"/>
    <w:rsid w:val="00D3070F"/>
    <w:rsid w:val="00D30E6D"/>
    <w:rsid w:val="00D33129"/>
    <w:rsid w:val="00D3314D"/>
    <w:rsid w:val="00D3531B"/>
    <w:rsid w:val="00D354E5"/>
    <w:rsid w:val="00D35BDB"/>
    <w:rsid w:val="00D35D5B"/>
    <w:rsid w:val="00D360EB"/>
    <w:rsid w:val="00D36EB1"/>
    <w:rsid w:val="00D4095F"/>
    <w:rsid w:val="00D42270"/>
    <w:rsid w:val="00D427A0"/>
    <w:rsid w:val="00D42A26"/>
    <w:rsid w:val="00D43C86"/>
    <w:rsid w:val="00D440AE"/>
    <w:rsid w:val="00D44AAD"/>
    <w:rsid w:val="00D44EFE"/>
    <w:rsid w:val="00D45E98"/>
    <w:rsid w:val="00D46273"/>
    <w:rsid w:val="00D466A2"/>
    <w:rsid w:val="00D500E7"/>
    <w:rsid w:val="00D513D0"/>
    <w:rsid w:val="00D5235F"/>
    <w:rsid w:val="00D529E7"/>
    <w:rsid w:val="00D52EF0"/>
    <w:rsid w:val="00D5317B"/>
    <w:rsid w:val="00D53AC1"/>
    <w:rsid w:val="00D5544E"/>
    <w:rsid w:val="00D55EFE"/>
    <w:rsid w:val="00D566D4"/>
    <w:rsid w:val="00D57CCD"/>
    <w:rsid w:val="00D57EC8"/>
    <w:rsid w:val="00D6091C"/>
    <w:rsid w:val="00D62D1B"/>
    <w:rsid w:val="00D65585"/>
    <w:rsid w:val="00D671F2"/>
    <w:rsid w:val="00D6748F"/>
    <w:rsid w:val="00D67BE7"/>
    <w:rsid w:val="00D7210B"/>
    <w:rsid w:val="00D72D48"/>
    <w:rsid w:val="00D735D0"/>
    <w:rsid w:val="00D7443F"/>
    <w:rsid w:val="00D752FA"/>
    <w:rsid w:val="00D761C2"/>
    <w:rsid w:val="00D761CE"/>
    <w:rsid w:val="00D83C27"/>
    <w:rsid w:val="00D84FA7"/>
    <w:rsid w:val="00D87B7A"/>
    <w:rsid w:val="00D87EBD"/>
    <w:rsid w:val="00D9063B"/>
    <w:rsid w:val="00D90774"/>
    <w:rsid w:val="00D90FA9"/>
    <w:rsid w:val="00D91E89"/>
    <w:rsid w:val="00D92DBD"/>
    <w:rsid w:val="00D94F75"/>
    <w:rsid w:val="00D958BB"/>
    <w:rsid w:val="00D964D1"/>
    <w:rsid w:val="00D96B05"/>
    <w:rsid w:val="00D96B7D"/>
    <w:rsid w:val="00D96FDA"/>
    <w:rsid w:val="00D9779E"/>
    <w:rsid w:val="00D977FD"/>
    <w:rsid w:val="00D97A5D"/>
    <w:rsid w:val="00DA05D5"/>
    <w:rsid w:val="00DA2AD9"/>
    <w:rsid w:val="00DA3FAC"/>
    <w:rsid w:val="00DA5367"/>
    <w:rsid w:val="00DA5B06"/>
    <w:rsid w:val="00DB03A9"/>
    <w:rsid w:val="00DB04C7"/>
    <w:rsid w:val="00DB1392"/>
    <w:rsid w:val="00DB1C75"/>
    <w:rsid w:val="00DB4B5F"/>
    <w:rsid w:val="00DB6F26"/>
    <w:rsid w:val="00DB7C47"/>
    <w:rsid w:val="00DC0ED5"/>
    <w:rsid w:val="00DC139C"/>
    <w:rsid w:val="00DC186D"/>
    <w:rsid w:val="00DC348B"/>
    <w:rsid w:val="00DC3A50"/>
    <w:rsid w:val="00DC3FF5"/>
    <w:rsid w:val="00DC448D"/>
    <w:rsid w:val="00DC4A12"/>
    <w:rsid w:val="00DC579C"/>
    <w:rsid w:val="00DC5D83"/>
    <w:rsid w:val="00DD0126"/>
    <w:rsid w:val="00DD0667"/>
    <w:rsid w:val="00DD0A8C"/>
    <w:rsid w:val="00DD0C7E"/>
    <w:rsid w:val="00DD13A5"/>
    <w:rsid w:val="00DD1C2B"/>
    <w:rsid w:val="00DD4139"/>
    <w:rsid w:val="00DD65B4"/>
    <w:rsid w:val="00DD6B88"/>
    <w:rsid w:val="00DD7D92"/>
    <w:rsid w:val="00DE00D9"/>
    <w:rsid w:val="00DE0781"/>
    <w:rsid w:val="00DE0E4C"/>
    <w:rsid w:val="00DE150E"/>
    <w:rsid w:val="00DE17ED"/>
    <w:rsid w:val="00DE1BD4"/>
    <w:rsid w:val="00DE34DF"/>
    <w:rsid w:val="00DE4080"/>
    <w:rsid w:val="00DE5267"/>
    <w:rsid w:val="00DE539E"/>
    <w:rsid w:val="00DE55E4"/>
    <w:rsid w:val="00DE73DD"/>
    <w:rsid w:val="00DE785A"/>
    <w:rsid w:val="00DF05EA"/>
    <w:rsid w:val="00DF0990"/>
    <w:rsid w:val="00DF124E"/>
    <w:rsid w:val="00DF33CE"/>
    <w:rsid w:val="00DF5BCC"/>
    <w:rsid w:val="00DF7410"/>
    <w:rsid w:val="00DF7E42"/>
    <w:rsid w:val="00E00A33"/>
    <w:rsid w:val="00E01B2F"/>
    <w:rsid w:val="00E01F63"/>
    <w:rsid w:val="00E0293D"/>
    <w:rsid w:val="00E040A5"/>
    <w:rsid w:val="00E04171"/>
    <w:rsid w:val="00E04F3D"/>
    <w:rsid w:val="00E06BD4"/>
    <w:rsid w:val="00E10529"/>
    <w:rsid w:val="00E10EFC"/>
    <w:rsid w:val="00E11A94"/>
    <w:rsid w:val="00E11DE2"/>
    <w:rsid w:val="00E12327"/>
    <w:rsid w:val="00E147AE"/>
    <w:rsid w:val="00E14B8C"/>
    <w:rsid w:val="00E16121"/>
    <w:rsid w:val="00E16C18"/>
    <w:rsid w:val="00E20AB7"/>
    <w:rsid w:val="00E210B8"/>
    <w:rsid w:val="00E219F2"/>
    <w:rsid w:val="00E22B34"/>
    <w:rsid w:val="00E22EA9"/>
    <w:rsid w:val="00E2398B"/>
    <w:rsid w:val="00E23D0D"/>
    <w:rsid w:val="00E23DCF"/>
    <w:rsid w:val="00E24C8A"/>
    <w:rsid w:val="00E25027"/>
    <w:rsid w:val="00E262E7"/>
    <w:rsid w:val="00E267E9"/>
    <w:rsid w:val="00E26DC6"/>
    <w:rsid w:val="00E26F67"/>
    <w:rsid w:val="00E270F0"/>
    <w:rsid w:val="00E27A9A"/>
    <w:rsid w:val="00E30F23"/>
    <w:rsid w:val="00E312CE"/>
    <w:rsid w:val="00E33975"/>
    <w:rsid w:val="00E33A12"/>
    <w:rsid w:val="00E3692F"/>
    <w:rsid w:val="00E36D32"/>
    <w:rsid w:val="00E40C21"/>
    <w:rsid w:val="00E414AA"/>
    <w:rsid w:val="00E41B91"/>
    <w:rsid w:val="00E434CA"/>
    <w:rsid w:val="00E435B1"/>
    <w:rsid w:val="00E43CF7"/>
    <w:rsid w:val="00E43E11"/>
    <w:rsid w:val="00E45FC7"/>
    <w:rsid w:val="00E46158"/>
    <w:rsid w:val="00E467D4"/>
    <w:rsid w:val="00E473F5"/>
    <w:rsid w:val="00E50E19"/>
    <w:rsid w:val="00E5593A"/>
    <w:rsid w:val="00E56430"/>
    <w:rsid w:val="00E56FD4"/>
    <w:rsid w:val="00E5717C"/>
    <w:rsid w:val="00E6125B"/>
    <w:rsid w:val="00E62AFB"/>
    <w:rsid w:val="00E62DF4"/>
    <w:rsid w:val="00E62F02"/>
    <w:rsid w:val="00E63934"/>
    <w:rsid w:val="00E64407"/>
    <w:rsid w:val="00E6597F"/>
    <w:rsid w:val="00E65F0F"/>
    <w:rsid w:val="00E66445"/>
    <w:rsid w:val="00E66D0D"/>
    <w:rsid w:val="00E66F95"/>
    <w:rsid w:val="00E67A9C"/>
    <w:rsid w:val="00E7002B"/>
    <w:rsid w:val="00E704C8"/>
    <w:rsid w:val="00E71CE0"/>
    <w:rsid w:val="00E72058"/>
    <w:rsid w:val="00E730B4"/>
    <w:rsid w:val="00E73B20"/>
    <w:rsid w:val="00E74101"/>
    <w:rsid w:val="00E75CC7"/>
    <w:rsid w:val="00E843FD"/>
    <w:rsid w:val="00E859E9"/>
    <w:rsid w:val="00E862B7"/>
    <w:rsid w:val="00E86772"/>
    <w:rsid w:val="00E87AF3"/>
    <w:rsid w:val="00E9080A"/>
    <w:rsid w:val="00E91206"/>
    <w:rsid w:val="00E91ED0"/>
    <w:rsid w:val="00E94609"/>
    <w:rsid w:val="00E949C6"/>
    <w:rsid w:val="00E9741E"/>
    <w:rsid w:val="00EA052C"/>
    <w:rsid w:val="00EA0532"/>
    <w:rsid w:val="00EA15B9"/>
    <w:rsid w:val="00EA38F5"/>
    <w:rsid w:val="00EA46BC"/>
    <w:rsid w:val="00EA5DCA"/>
    <w:rsid w:val="00EA63DC"/>
    <w:rsid w:val="00EA6B15"/>
    <w:rsid w:val="00EA755F"/>
    <w:rsid w:val="00EB1207"/>
    <w:rsid w:val="00EB2931"/>
    <w:rsid w:val="00EB31E7"/>
    <w:rsid w:val="00EB31F8"/>
    <w:rsid w:val="00EB39D4"/>
    <w:rsid w:val="00EB45F3"/>
    <w:rsid w:val="00EB7A25"/>
    <w:rsid w:val="00EC00D2"/>
    <w:rsid w:val="00EC14F4"/>
    <w:rsid w:val="00EC2ABE"/>
    <w:rsid w:val="00EC5503"/>
    <w:rsid w:val="00EC5A0B"/>
    <w:rsid w:val="00EC74DE"/>
    <w:rsid w:val="00EC780A"/>
    <w:rsid w:val="00EC7D96"/>
    <w:rsid w:val="00ECE28C"/>
    <w:rsid w:val="00ED0C29"/>
    <w:rsid w:val="00ED1D5E"/>
    <w:rsid w:val="00ED2529"/>
    <w:rsid w:val="00ED3295"/>
    <w:rsid w:val="00ED4B28"/>
    <w:rsid w:val="00EE016D"/>
    <w:rsid w:val="00EE0333"/>
    <w:rsid w:val="00EE0E7C"/>
    <w:rsid w:val="00EE0F4E"/>
    <w:rsid w:val="00EE2D19"/>
    <w:rsid w:val="00EE3D31"/>
    <w:rsid w:val="00EE6045"/>
    <w:rsid w:val="00EE6938"/>
    <w:rsid w:val="00EE7D37"/>
    <w:rsid w:val="00EF20AA"/>
    <w:rsid w:val="00EF2568"/>
    <w:rsid w:val="00EF3309"/>
    <w:rsid w:val="00EF3B8E"/>
    <w:rsid w:val="00EF420E"/>
    <w:rsid w:val="00EF4FFE"/>
    <w:rsid w:val="00EF530E"/>
    <w:rsid w:val="00EF6754"/>
    <w:rsid w:val="00EF7350"/>
    <w:rsid w:val="00F005BD"/>
    <w:rsid w:val="00F01A06"/>
    <w:rsid w:val="00F03667"/>
    <w:rsid w:val="00F038DC"/>
    <w:rsid w:val="00F07270"/>
    <w:rsid w:val="00F07B9E"/>
    <w:rsid w:val="00F07F92"/>
    <w:rsid w:val="00F11FF1"/>
    <w:rsid w:val="00F132DD"/>
    <w:rsid w:val="00F203E3"/>
    <w:rsid w:val="00F2079A"/>
    <w:rsid w:val="00F21BC9"/>
    <w:rsid w:val="00F2348D"/>
    <w:rsid w:val="00F23670"/>
    <w:rsid w:val="00F23CA8"/>
    <w:rsid w:val="00F24112"/>
    <w:rsid w:val="00F24156"/>
    <w:rsid w:val="00F2754B"/>
    <w:rsid w:val="00F30B87"/>
    <w:rsid w:val="00F323B6"/>
    <w:rsid w:val="00F32DCE"/>
    <w:rsid w:val="00F34A3F"/>
    <w:rsid w:val="00F34BBE"/>
    <w:rsid w:val="00F34D67"/>
    <w:rsid w:val="00F34EDE"/>
    <w:rsid w:val="00F35782"/>
    <w:rsid w:val="00F35F9D"/>
    <w:rsid w:val="00F41134"/>
    <w:rsid w:val="00F412BE"/>
    <w:rsid w:val="00F42F64"/>
    <w:rsid w:val="00F4338F"/>
    <w:rsid w:val="00F43910"/>
    <w:rsid w:val="00F44060"/>
    <w:rsid w:val="00F452A4"/>
    <w:rsid w:val="00F46445"/>
    <w:rsid w:val="00F467F8"/>
    <w:rsid w:val="00F46EBA"/>
    <w:rsid w:val="00F50F84"/>
    <w:rsid w:val="00F5286A"/>
    <w:rsid w:val="00F53E3C"/>
    <w:rsid w:val="00F5440D"/>
    <w:rsid w:val="00F54620"/>
    <w:rsid w:val="00F54B42"/>
    <w:rsid w:val="00F55474"/>
    <w:rsid w:val="00F55781"/>
    <w:rsid w:val="00F60276"/>
    <w:rsid w:val="00F60E00"/>
    <w:rsid w:val="00F61F22"/>
    <w:rsid w:val="00F6250E"/>
    <w:rsid w:val="00F62E05"/>
    <w:rsid w:val="00F62F6A"/>
    <w:rsid w:val="00F63149"/>
    <w:rsid w:val="00F63365"/>
    <w:rsid w:val="00F633F9"/>
    <w:rsid w:val="00F63EC6"/>
    <w:rsid w:val="00F6736A"/>
    <w:rsid w:val="00F6779A"/>
    <w:rsid w:val="00F70BCA"/>
    <w:rsid w:val="00F70DD3"/>
    <w:rsid w:val="00F71336"/>
    <w:rsid w:val="00F72A3F"/>
    <w:rsid w:val="00F73726"/>
    <w:rsid w:val="00F73EC9"/>
    <w:rsid w:val="00F7757E"/>
    <w:rsid w:val="00F77933"/>
    <w:rsid w:val="00F77AAA"/>
    <w:rsid w:val="00F77D87"/>
    <w:rsid w:val="00F80362"/>
    <w:rsid w:val="00F81A9E"/>
    <w:rsid w:val="00F8385D"/>
    <w:rsid w:val="00F83887"/>
    <w:rsid w:val="00F83A2B"/>
    <w:rsid w:val="00F85D06"/>
    <w:rsid w:val="00F86CAE"/>
    <w:rsid w:val="00F86E00"/>
    <w:rsid w:val="00F87774"/>
    <w:rsid w:val="00F90F39"/>
    <w:rsid w:val="00F91584"/>
    <w:rsid w:val="00F91E0D"/>
    <w:rsid w:val="00F92D52"/>
    <w:rsid w:val="00F933CE"/>
    <w:rsid w:val="00F93E07"/>
    <w:rsid w:val="00F94FD9"/>
    <w:rsid w:val="00F953BB"/>
    <w:rsid w:val="00F970E4"/>
    <w:rsid w:val="00F97A9D"/>
    <w:rsid w:val="00F97ADF"/>
    <w:rsid w:val="00F97FD5"/>
    <w:rsid w:val="00FA0847"/>
    <w:rsid w:val="00FA15F8"/>
    <w:rsid w:val="00FA2499"/>
    <w:rsid w:val="00FA2578"/>
    <w:rsid w:val="00FA259D"/>
    <w:rsid w:val="00FA3A8A"/>
    <w:rsid w:val="00FA4A55"/>
    <w:rsid w:val="00FA4D1E"/>
    <w:rsid w:val="00FA4DF0"/>
    <w:rsid w:val="00FA67A2"/>
    <w:rsid w:val="00FA7F14"/>
    <w:rsid w:val="00FB119A"/>
    <w:rsid w:val="00FB19DD"/>
    <w:rsid w:val="00FB27C2"/>
    <w:rsid w:val="00FB35D2"/>
    <w:rsid w:val="00FB3A4D"/>
    <w:rsid w:val="00FB4AF0"/>
    <w:rsid w:val="00FB4E17"/>
    <w:rsid w:val="00FB57AF"/>
    <w:rsid w:val="00FB5A26"/>
    <w:rsid w:val="00FB6399"/>
    <w:rsid w:val="00FB7A79"/>
    <w:rsid w:val="00FB84D1"/>
    <w:rsid w:val="00FC0382"/>
    <w:rsid w:val="00FC1A75"/>
    <w:rsid w:val="00FC23EC"/>
    <w:rsid w:val="00FC2F32"/>
    <w:rsid w:val="00FC4E9D"/>
    <w:rsid w:val="00FC766A"/>
    <w:rsid w:val="00FD0649"/>
    <w:rsid w:val="00FD1226"/>
    <w:rsid w:val="00FD18DE"/>
    <w:rsid w:val="00FD2BE9"/>
    <w:rsid w:val="00FD3438"/>
    <w:rsid w:val="00FD3BE6"/>
    <w:rsid w:val="00FD57FA"/>
    <w:rsid w:val="00FE4970"/>
    <w:rsid w:val="00FE5059"/>
    <w:rsid w:val="00FE550C"/>
    <w:rsid w:val="00FE70B4"/>
    <w:rsid w:val="00FF05E1"/>
    <w:rsid w:val="00FF35E8"/>
    <w:rsid w:val="00FF3F73"/>
    <w:rsid w:val="00FF3FEA"/>
    <w:rsid w:val="00FF4FD9"/>
    <w:rsid w:val="00FF6356"/>
    <w:rsid w:val="00FF6936"/>
    <w:rsid w:val="00FF6DF5"/>
    <w:rsid w:val="00FF79FA"/>
    <w:rsid w:val="01049DD8"/>
    <w:rsid w:val="01119D61"/>
    <w:rsid w:val="0142B29D"/>
    <w:rsid w:val="016A62FA"/>
    <w:rsid w:val="0172980D"/>
    <w:rsid w:val="0175F12B"/>
    <w:rsid w:val="0175FD60"/>
    <w:rsid w:val="01CA91CF"/>
    <w:rsid w:val="01EDF144"/>
    <w:rsid w:val="02037DF6"/>
    <w:rsid w:val="0216C779"/>
    <w:rsid w:val="02231922"/>
    <w:rsid w:val="022BB324"/>
    <w:rsid w:val="0246E111"/>
    <w:rsid w:val="024F9DED"/>
    <w:rsid w:val="025999AA"/>
    <w:rsid w:val="026BA7A3"/>
    <w:rsid w:val="02BBD4CC"/>
    <w:rsid w:val="02C058CD"/>
    <w:rsid w:val="02F41175"/>
    <w:rsid w:val="02F62BFE"/>
    <w:rsid w:val="031BAFAD"/>
    <w:rsid w:val="03287638"/>
    <w:rsid w:val="0376F8DC"/>
    <w:rsid w:val="0379CA5B"/>
    <w:rsid w:val="03B86346"/>
    <w:rsid w:val="03D938F7"/>
    <w:rsid w:val="03E0D376"/>
    <w:rsid w:val="03F0DF8C"/>
    <w:rsid w:val="0435206F"/>
    <w:rsid w:val="0442EDAC"/>
    <w:rsid w:val="04463D35"/>
    <w:rsid w:val="04570754"/>
    <w:rsid w:val="045EDD08"/>
    <w:rsid w:val="04A7DF76"/>
    <w:rsid w:val="04ACCCA0"/>
    <w:rsid w:val="04AE6F49"/>
    <w:rsid w:val="04BA5A09"/>
    <w:rsid w:val="04C5EBCB"/>
    <w:rsid w:val="04DC54BD"/>
    <w:rsid w:val="051CD910"/>
    <w:rsid w:val="05269A6A"/>
    <w:rsid w:val="052867C7"/>
    <w:rsid w:val="05480FAC"/>
    <w:rsid w:val="0555E31F"/>
    <w:rsid w:val="056C649D"/>
    <w:rsid w:val="056E6679"/>
    <w:rsid w:val="06026D6D"/>
    <w:rsid w:val="062ECF60"/>
    <w:rsid w:val="063543EA"/>
    <w:rsid w:val="06468F51"/>
    <w:rsid w:val="06B2E597"/>
    <w:rsid w:val="070A6217"/>
    <w:rsid w:val="070DC828"/>
    <w:rsid w:val="0724A995"/>
    <w:rsid w:val="0728D77A"/>
    <w:rsid w:val="076D5A56"/>
    <w:rsid w:val="07A758FF"/>
    <w:rsid w:val="07A9A64E"/>
    <w:rsid w:val="07AF7708"/>
    <w:rsid w:val="07D1F252"/>
    <w:rsid w:val="07F02415"/>
    <w:rsid w:val="07F2E73A"/>
    <w:rsid w:val="081F306E"/>
    <w:rsid w:val="0829B93B"/>
    <w:rsid w:val="0873039C"/>
    <w:rsid w:val="08C9664A"/>
    <w:rsid w:val="08CC7805"/>
    <w:rsid w:val="08D96AFF"/>
    <w:rsid w:val="08F3635D"/>
    <w:rsid w:val="09009AB5"/>
    <w:rsid w:val="0908A7BD"/>
    <w:rsid w:val="095BC642"/>
    <w:rsid w:val="0973F165"/>
    <w:rsid w:val="09C189DD"/>
    <w:rsid w:val="09E73C8C"/>
    <w:rsid w:val="09EA8659"/>
    <w:rsid w:val="09FD223D"/>
    <w:rsid w:val="0A135759"/>
    <w:rsid w:val="0A5BF28D"/>
    <w:rsid w:val="0A8827EF"/>
    <w:rsid w:val="0A8B8AFB"/>
    <w:rsid w:val="0AA8A65F"/>
    <w:rsid w:val="0ABD4B3C"/>
    <w:rsid w:val="0AD387A4"/>
    <w:rsid w:val="0B0E0AC8"/>
    <w:rsid w:val="0B2332E9"/>
    <w:rsid w:val="0B3CD51C"/>
    <w:rsid w:val="0B8BBEA8"/>
    <w:rsid w:val="0B998FD7"/>
    <w:rsid w:val="0BC9FB68"/>
    <w:rsid w:val="0C01070C"/>
    <w:rsid w:val="0CA5C94B"/>
    <w:rsid w:val="0CB65F87"/>
    <w:rsid w:val="0CEBDDAB"/>
    <w:rsid w:val="0D3E8C01"/>
    <w:rsid w:val="0D62FB90"/>
    <w:rsid w:val="0D885462"/>
    <w:rsid w:val="0D893B2A"/>
    <w:rsid w:val="0DA50B24"/>
    <w:rsid w:val="0E0521A2"/>
    <w:rsid w:val="0E3EBB0E"/>
    <w:rsid w:val="0E6ABE8E"/>
    <w:rsid w:val="0E8DCBBC"/>
    <w:rsid w:val="0E8E9654"/>
    <w:rsid w:val="0EE8D999"/>
    <w:rsid w:val="0F2424C3"/>
    <w:rsid w:val="0F9A8492"/>
    <w:rsid w:val="0F9FCEA2"/>
    <w:rsid w:val="0FE994D8"/>
    <w:rsid w:val="0FFE5384"/>
    <w:rsid w:val="100847F9"/>
    <w:rsid w:val="100BC6DC"/>
    <w:rsid w:val="102EC247"/>
    <w:rsid w:val="105F7AA1"/>
    <w:rsid w:val="108101C8"/>
    <w:rsid w:val="112B56AA"/>
    <w:rsid w:val="1164B75B"/>
    <w:rsid w:val="11686C1E"/>
    <w:rsid w:val="117D0AAA"/>
    <w:rsid w:val="11852338"/>
    <w:rsid w:val="11A33500"/>
    <w:rsid w:val="11A5A3AB"/>
    <w:rsid w:val="11B9E29F"/>
    <w:rsid w:val="11DCEEA7"/>
    <w:rsid w:val="11F60559"/>
    <w:rsid w:val="11F9EFBF"/>
    <w:rsid w:val="1239603D"/>
    <w:rsid w:val="125751CE"/>
    <w:rsid w:val="129C3AA5"/>
    <w:rsid w:val="12BD989A"/>
    <w:rsid w:val="12DDF112"/>
    <w:rsid w:val="12EBB816"/>
    <w:rsid w:val="133611E2"/>
    <w:rsid w:val="134C9DD6"/>
    <w:rsid w:val="13784042"/>
    <w:rsid w:val="1385F519"/>
    <w:rsid w:val="13A16B00"/>
    <w:rsid w:val="13B99AD3"/>
    <w:rsid w:val="13C51C0E"/>
    <w:rsid w:val="13C9B996"/>
    <w:rsid w:val="13D0D7D9"/>
    <w:rsid w:val="14065A59"/>
    <w:rsid w:val="14274F37"/>
    <w:rsid w:val="142A616B"/>
    <w:rsid w:val="142AF1BB"/>
    <w:rsid w:val="142C93F7"/>
    <w:rsid w:val="14485065"/>
    <w:rsid w:val="149E4596"/>
    <w:rsid w:val="14B9A3FC"/>
    <w:rsid w:val="15023283"/>
    <w:rsid w:val="1507FBFF"/>
    <w:rsid w:val="151DB6E7"/>
    <w:rsid w:val="1552222D"/>
    <w:rsid w:val="15651D09"/>
    <w:rsid w:val="15A67A2F"/>
    <w:rsid w:val="15A8E06F"/>
    <w:rsid w:val="15ABEA79"/>
    <w:rsid w:val="1608F534"/>
    <w:rsid w:val="1610FEE7"/>
    <w:rsid w:val="1618DC6B"/>
    <w:rsid w:val="163A35E9"/>
    <w:rsid w:val="1649CCF3"/>
    <w:rsid w:val="16527F2B"/>
    <w:rsid w:val="165458DE"/>
    <w:rsid w:val="16AA2E6F"/>
    <w:rsid w:val="16BFB454"/>
    <w:rsid w:val="16E10005"/>
    <w:rsid w:val="171045A1"/>
    <w:rsid w:val="17289754"/>
    <w:rsid w:val="176E4CA4"/>
    <w:rsid w:val="17834761"/>
    <w:rsid w:val="178B9D38"/>
    <w:rsid w:val="17CAC715"/>
    <w:rsid w:val="17CC852D"/>
    <w:rsid w:val="17D4627D"/>
    <w:rsid w:val="17E0848D"/>
    <w:rsid w:val="17F3F8E1"/>
    <w:rsid w:val="17FBFD30"/>
    <w:rsid w:val="18213DC3"/>
    <w:rsid w:val="1824592A"/>
    <w:rsid w:val="182D56CA"/>
    <w:rsid w:val="18388621"/>
    <w:rsid w:val="183A0495"/>
    <w:rsid w:val="183AFC73"/>
    <w:rsid w:val="1851631E"/>
    <w:rsid w:val="1867C8C4"/>
    <w:rsid w:val="18AC45C8"/>
    <w:rsid w:val="191ABE79"/>
    <w:rsid w:val="19247C7B"/>
    <w:rsid w:val="19276D99"/>
    <w:rsid w:val="192CDA1E"/>
    <w:rsid w:val="192E36DA"/>
    <w:rsid w:val="193524DD"/>
    <w:rsid w:val="1937F156"/>
    <w:rsid w:val="193A2ADE"/>
    <w:rsid w:val="1944B9A3"/>
    <w:rsid w:val="1976836F"/>
    <w:rsid w:val="19A5D610"/>
    <w:rsid w:val="19AAFC24"/>
    <w:rsid w:val="19B97C2C"/>
    <w:rsid w:val="19E49E95"/>
    <w:rsid w:val="19FA3421"/>
    <w:rsid w:val="19FBC064"/>
    <w:rsid w:val="1A08FDB3"/>
    <w:rsid w:val="1A271056"/>
    <w:rsid w:val="1A5DB928"/>
    <w:rsid w:val="1A79D2DE"/>
    <w:rsid w:val="1A9A3395"/>
    <w:rsid w:val="1ADC8C2D"/>
    <w:rsid w:val="1B4D08B7"/>
    <w:rsid w:val="1B8F972E"/>
    <w:rsid w:val="1BA95D2D"/>
    <w:rsid w:val="1BFA9387"/>
    <w:rsid w:val="1C2AF3B4"/>
    <w:rsid w:val="1C49AD13"/>
    <w:rsid w:val="1C527874"/>
    <w:rsid w:val="1C654940"/>
    <w:rsid w:val="1C761A6C"/>
    <w:rsid w:val="1C7C5762"/>
    <w:rsid w:val="1C8AD720"/>
    <w:rsid w:val="1C8BE4B2"/>
    <w:rsid w:val="1C8EAB43"/>
    <w:rsid w:val="1CC20EDB"/>
    <w:rsid w:val="1CC6859E"/>
    <w:rsid w:val="1CD6A639"/>
    <w:rsid w:val="1CFEE793"/>
    <w:rsid w:val="1D1475D4"/>
    <w:rsid w:val="1D14FD9C"/>
    <w:rsid w:val="1D34C2E7"/>
    <w:rsid w:val="1D6F2F8E"/>
    <w:rsid w:val="1DBD1FCC"/>
    <w:rsid w:val="1DF8D8D2"/>
    <w:rsid w:val="1DFFCCA8"/>
    <w:rsid w:val="1E72769A"/>
    <w:rsid w:val="1E8AA688"/>
    <w:rsid w:val="1EB0CFF7"/>
    <w:rsid w:val="1EEE8BB0"/>
    <w:rsid w:val="1F56B91E"/>
    <w:rsid w:val="1F67F63E"/>
    <w:rsid w:val="1F7F2C7B"/>
    <w:rsid w:val="1F94FF65"/>
    <w:rsid w:val="1F9F433C"/>
    <w:rsid w:val="1FAA69E3"/>
    <w:rsid w:val="1FC64C05"/>
    <w:rsid w:val="1FDFB57C"/>
    <w:rsid w:val="1FF15C7B"/>
    <w:rsid w:val="2014447D"/>
    <w:rsid w:val="201C6731"/>
    <w:rsid w:val="20563837"/>
    <w:rsid w:val="20584C39"/>
    <w:rsid w:val="20612AB8"/>
    <w:rsid w:val="20748567"/>
    <w:rsid w:val="209A6EA4"/>
    <w:rsid w:val="20BDD16D"/>
    <w:rsid w:val="20C5722C"/>
    <w:rsid w:val="213FD989"/>
    <w:rsid w:val="2154BB72"/>
    <w:rsid w:val="218E2AEB"/>
    <w:rsid w:val="21C062F0"/>
    <w:rsid w:val="21C14A30"/>
    <w:rsid w:val="21F5AED5"/>
    <w:rsid w:val="221E7CE7"/>
    <w:rsid w:val="223632D8"/>
    <w:rsid w:val="231177B3"/>
    <w:rsid w:val="2312F128"/>
    <w:rsid w:val="2314364E"/>
    <w:rsid w:val="2320260F"/>
    <w:rsid w:val="233841C6"/>
    <w:rsid w:val="2344F655"/>
    <w:rsid w:val="2346BC7C"/>
    <w:rsid w:val="234F8C01"/>
    <w:rsid w:val="235FDD18"/>
    <w:rsid w:val="236182E7"/>
    <w:rsid w:val="236A9B46"/>
    <w:rsid w:val="237E4AD3"/>
    <w:rsid w:val="23868CBA"/>
    <w:rsid w:val="23B18638"/>
    <w:rsid w:val="23B2186B"/>
    <w:rsid w:val="23D29C4C"/>
    <w:rsid w:val="23EBD989"/>
    <w:rsid w:val="23F63CA4"/>
    <w:rsid w:val="23FA85D9"/>
    <w:rsid w:val="2415D0B9"/>
    <w:rsid w:val="24402756"/>
    <w:rsid w:val="245270A6"/>
    <w:rsid w:val="247544A1"/>
    <w:rsid w:val="249AC154"/>
    <w:rsid w:val="24AB2189"/>
    <w:rsid w:val="24DFA739"/>
    <w:rsid w:val="24E44A7B"/>
    <w:rsid w:val="24EC6316"/>
    <w:rsid w:val="2530A779"/>
    <w:rsid w:val="2551018A"/>
    <w:rsid w:val="255BFCB0"/>
    <w:rsid w:val="255F0597"/>
    <w:rsid w:val="2580270B"/>
    <w:rsid w:val="2587289E"/>
    <w:rsid w:val="259E79C2"/>
    <w:rsid w:val="259F7CA8"/>
    <w:rsid w:val="25BC4C2D"/>
    <w:rsid w:val="25CF82AD"/>
    <w:rsid w:val="261A8EA6"/>
    <w:rsid w:val="26462D21"/>
    <w:rsid w:val="269C0A43"/>
    <w:rsid w:val="269E5D5D"/>
    <w:rsid w:val="26A26BAA"/>
    <w:rsid w:val="26ADC311"/>
    <w:rsid w:val="26E3C212"/>
    <w:rsid w:val="26ED1DAD"/>
    <w:rsid w:val="26F6C354"/>
    <w:rsid w:val="272689EB"/>
    <w:rsid w:val="272D60A8"/>
    <w:rsid w:val="273BF945"/>
    <w:rsid w:val="2798FEC7"/>
    <w:rsid w:val="2800E129"/>
    <w:rsid w:val="280E3A8F"/>
    <w:rsid w:val="2816E000"/>
    <w:rsid w:val="2834F629"/>
    <w:rsid w:val="285B5E00"/>
    <w:rsid w:val="28E3842E"/>
    <w:rsid w:val="2923592C"/>
    <w:rsid w:val="2934CF28"/>
    <w:rsid w:val="293D9163"/>
    <w:rsid w:val="297E26F7"/>
    <w:rsid w:val="29872FA2"/>
    <w:rsid w:val="298ED195"/>
    <w:rsid w:val="299319F7"/>
    <w:rsid w:val="2A06B4B4"/>
    <w:rsid w:val="2A0C6AF3"/>
    <w:rsid w:val="2A6E45B3"/>
    <w:rsid w:val="2A90A1C6"/>
    <w:rsid w:val="2A9501ED"/>
    <w:rsid w:val="2AA44B77"/>
    <w:rsid w:val="2AAAF65A"/>
    <w:rsid w:val="2AAB0643"/>
    <w:rsid w:val="2ABA51D1"/>
    <w:rsid w:val="2ABAE78E"/>
    <w:rsid w:val="2AD09F89"/>
    <w:rsid w:val="2B00B364"/>
    <w:rsid w:val="2B12A245"/>
    <w:rsid w:val="2B69FFCA"/>
    <w:rsid w:val="2BB3E65B"/>
    <w:rsid w:val="2BB54021"/>
    <w:rsid w:val="2C410371"/>
    <w:rsid w:val="2C55C45B"/>
    <w:rsid w:val="2C6C6FEA"/>
    <w:rsid w:val="2C965561"/>
    <w:rsid w:val="2CA99D2C"/>
    <w:rsid w:val="2CACBC93"/>
    <w:rsid w:val="2CFF6ED5"/>
    <w:rsid w:val="2D1F89FC"/>
    <w:rsid w:val="2D419FE7"/>
    <w:rsid w:val="2D96CB34"/>
    <w:rsid w:val="2DB3108B"/>
    <w:rsid w:val="2DF1864D"/>
    <w:rsid w:val="2E041677"/>
    <w:rsid w:val="2E094827"/>
    <w:rsid w:val="2E0F4E42"/>
    <w:rsid w:val="2E44197A"/>
    <w:rsid w:val="2E488CF4"/>
    <w:rsid w:val="2E68ECB7"/>
    <w:rsid w:val="2E7ADC89"/>
    <w:rsid w:val="2E9993BB"/>
    <w:rsid w:val="2EA8B39D"/>
    <w:rsid w:val="2EE7BB46"/>
    <w:rsid w:val="2F0D82DB"/>
    <w:rsid w:val="2F4E68F4"/>
    <w:rsid w:val="2F71BAB7"/>
    <w:rsid w:val="2F94930B"/>
    <w:rsid w:val="2FADB76D"/>
    <w:rsid w:val="2FC05524"/>
    <w:rsid w:val="2FE13DEE"/>
    <w:rsid w:val="2FF41775"/>
    <w:rsid w:val="300A3B44"/>
    <w:rsid w:val="30117DDD"/>
    <w:rsid w:val="3038D271"/>
    <w:rsid w:val="30438B1F"/>
    <w:rsid w:val="304D89D9"/>
    <w:rsid w:val="30887BD9"/>
    <w:rsid w:val="308DC0F1"/>
    <w:rsid w:val="309291DE"/>
    <w:rsid w:val="309AF032"/>
    <w:rsid w:val="30A5C0E0"/>
    <w:rsid w:val="30BFC37E"/>
    <w:rsid w:val="30C6C567"/>
    <w:rsid w:val="30E61B63"/>
    <w:rsid w:val="31132CFD"/>
    <w:rsid w:val="312E8F2F"/>
    <w:rsid w:val="316CEF0E"/>
    <w:rsid w:val="3186E242"/>
    <w:rsid w:val="3192DA53"/>
    <w:rsid w:val="31BE9C8A"/>
    <w:rsid w:val="31C74166"/>
    <w:rsid w:val="31D6ECA2"/>
    <w:rsid w:val="31DA83FC"/>
    <w:rsid w:val="31E0EB44"/>
    <w:rsid w:val="322A9811"/>
    <w:rsid w:val="3236F06C"/>
    <w:rsid w:val="3250F36E"/>
    <w:rsid w:val="32A2F613"/>
    <w:rsid w:val="32ABCF13"/>
    <w:rsid w:val="32B68757"/>
    <w:rsid w:val="32E59A39"/>
    <w:rsid w:val="32F01498"/>
    <w:rsid w:val="32F72A8C"/>
    <w:rsid w:val="32FE4A71"/>
    <w:rsid w:val="33141091"/>
    <w:rsid w:val="3322BADA"/>
    <w:rsid w:val="332D38EE"/>
    <w:rsid w:val="332ED7DE"/>
    <w:rsid w:val="333F7213"/>
    <w:rsid w:val="335A6CEB"/>
    <w:rsid w:val="335F5EE9"/>
    <w:rsid w:val="3370AB76"/>
    <w:rsid w:val="3375728F"/>
    <w:rsid w:val="337FE6DD"/>
    <w:rsid w:val="338DFFAE"/>
    <w:rsid w:val="3392854B"/>
    <w:rsid w:val="33BD7066"/>
    <w:rsid w:val="33E56CBF"/>
    <w:rsid w:val="34199570"/>
    <w:rsid w:val="346321BC"/>
    <w:rsid w:val="34677231"/>
    <w:rsid w:val="3467F0BC"/>
    <w:rsid w:val="34883190"/>
    <w:rsid w:val="348B2244"/>
    <w:rsid w:val="348E6C75"/>
    <w:rsid w:val="349E5AC1"/>
    <w:rsid w:val="34A0062D"/>
    <w:rsid w:val="34ED2609"/>
    <w:rsid w:val="35232CAB"/>
    <w:rsid w:val="353F0713"/>
    <w:rsid w:val="3540B310"/>
    <w:rsid w:val="354809B7"/>
    <w:rsid w:val="3555C44C"/>
    <w:rsid w:val="357FD1BF"/>
    <w:rsid w:val="3584C4FA"/>
    <w:rsid w:val="3590653D"/>
    <w:rsid w:val="359C63A0"/>
    <w:rsid w:val="35BF7E74"/>
    <w:rsid w:val="35C4CEC3"/>
    <w:rsid w:val="35DFDF78"/>
    <w:rsid w:val="35FAEAA9"/>
    <w:rsid w:val="3600DCD4"/>
    <w:rsid w:val="36403543"/>
    <w:rsid w:val="364EC6B8"/>
    <w:rsid w:val="36507F72"/>
    <w:rsid w:val="3651FD64"/>
    <w:rsid w:val="369766D8"/>
    <w:rsid w:val="36A8A1AF"/>
    <w:rsid w:val="36BFBE0F"/>
    <w:rsid w:val="36D4E492"/>
    <w:rsid w:val="36DABA12"/>
    <w:rsid w:val="3757BBD6"/>
    <w:rsid w:val="375C9307"/>
    <w:rsid w:val="3769E6EC"/>
    <w:rsid w:val="376EDA16"/>
    <w:rsid w:val="37AD8DBA"/>
    <w:rsid w:val="37B66108"/>
    <w:rsid w:val="37D2C10B"/>
    <w:rsid w:val="3807FA2B"/>
    <w:rsid w:val="389E92B1"/>
    <w:rsid w:val="38A98A97"/>
    <w:rsid w:val="38B9AAD6"/>
    <w:rsid w:val="38F5228D"/>
    <w:rsid w:val="39112594"/>
    <w:rsid w:val="39384902"/>
    <w:rsid w:val="39684822"/>
    <w:rsid w:val="3969918E"/>
    <w:rsid w:val="3974E98D"/>
    <w:rsid w:val="39803116"/>
    <w:rsid w:val="398D0FDA"/>
    <w:rsid w:val="399C7A72"/>
    <w:rsid w:val="399C9EE6"/>
    <w:rsid w:val="39B5DF3D"/>
    <w:rsid w:val="39CF079A"/>
    <w:rsid w:val="39D833A9"/>
    <w:rsid w:val="39F014B3"/>
    <w:rsid w:val="3A01DE06"/>
    <w:rsid w:val="3A0F663D"/>
    <w:rsid w:val="3A529B89"/>
    <w:rsid w:val="3A5615D5"/>
    <w:rsid w:val="3A7E5E4E"/>
    <w:rsid w:val="3A861E4F"/>
    <w:rsid w:val="3A8A53B0"/>
    <w:rsid w:val="3A9E33F4"/>
    <w:rsid w:val="3AB3AB15"/>
    <w:rsid w:val="3AB81A80"/>
    <w:rsid w:val="3ADAB6B6"/>
    <w:rsid w:val="3B874310"/>
    <w:rsid w:val="3B89004D"/>
    <w:rsid w:val="3B96AA81"/>
    <w:rsid w:val="3BAE3234"/>
    <w:rsid w:val="3BB52622"/>
    <w:rsid w:val="3BE82FBA"/>
    <w:rsid w:val="3C153CCC"/>
    <w:rsid w:val="3C1AE9AE"/>
    <w:rsid w:val="3C1E1EEF"/>
    <w:rsid w:val="3C392D55"/>
    <w:rsid w:val="3C414C6B"/>
    <w:rsid w:val="3C42EBE1"/>
    <w:rsid w:val="3C75222E"/>
    <w:rsid w:val="3C783270"/>
    <w:rsid w:val="3C787D3F"/>
    <w:rsid w:val="3C964E6A"/>
    <w:rsid w:val="3C9C18A8"/>
    <w:rsid w:val="3CA69899"/>
    <w:rsid w:val="3D09F0C7"/>
    <w:rsid w:val="3D1F42BF"/>
    <w:rsid w:val="3D2366EF"/>
    <w:rsid w:val="3D3A6C8C"/>
    <w:rsid w:val="3D5D71F2"/>
    <w:rsid w:val="3DB75D44"/>
    <w:rsid w:val="3DBB2029"/>
    <w:rsid w:val="3DD13B22"/>
    <w:rsid w:val="3DECD431"/>
    <w:rsid w:val="3DF77DBE"/>
    <w:rsid w:val="3DFB36D9"/>
    <w:rsid w:val="3E0AC219"/>
    <w:rsid w:val="3E37E909"/>
    <w:rsid w:val="3E4ABC76"/>
    <w:rsid w:val="3E52B8EB"/>
    <w:rsid w:val="3E61BC45"/>
    <w:rsid w:val="3F092C11"/>
    <w:rsid w:val="3F237928"/>
    <w:rsid w:val="3F359FFC"/>
    <w:rsid w:val="3F374783"/>
    <w:rsid w:val="3F88A492"/>
    <w:rsid w:val="3F923FA1"/>
    <w:rsid w:val="3F98791E"/>
    <w:rsid w:val="3FC8C0B2"/>
    <w:rsid w:val="3FDFBBCA"/>
    <w:rsid w:val="402953B8"/>
    <w:rsid w:val="40334CC5"/>
    <w:rsid w:val="4038994E"/>
    <w:rsid w:val="4040868C"/>
    <w:rsid w:val="404325E3"/>
    <w:rsid w:val="405D5571"/>
    <w:rsid w:val="408462A4"/>
    <w:rsid w:val="40CE7ABD"/>
    <w:rsid w:val="40DC3EF2"/>
    <w:rsid w:val="40DDCDC7"/>
    <w:rsid w:val="40DE999C"/>
    <w:rsid w:val="40EE5AD1"/>
    <w:rsid w:val="40F2EF19"/>
    <w:rsid w:val="40F3199C"/>
    <w:rsid w:val="40FD17A2"/>
    <w:rsid w:val="4120AD0A"/>
    <w:rsid w:val="412177A5"/>
    <w:rsid w:val="4129D09D"/>
    <w:rsid w:val="415EFA39"/>
    <w:rsid w:val="4175E4D5"/>
    <w:rsid w:val="41B07D06"/>
    <w:rsid w:val="41DA88BE"/>
    <w:rsid w:val="41DAB6FD"/>
    <w:rsid w:val="421244BF"/>
    <w:rsid w:val="421EC6C2"/>
    <w:rsid w:val="42292EC3"/>
    <w:rsid w:val="4283ED6C"/>
    <w:rsid w:val="42A924E8"/>
    <w:rsid w:val="42BEBCFA"/>
    <w:rsid w:val="42D436DF"/>
    <w:rsid w:val="42DB5EFD"/>
    <w:rsid w:val="42FDFAA1"/>
    <w:rsid w:val="43007E38"/>
    <w:rsid w:val="43084DFC"/>
    <w:rsid w:val="430B5A2C"/>
    <w:rsid w:val="43A612A4"/>
    <w:rsid w:val="43CA5F01"/>
    <w:rsid w:val="43F7D2BF"/>
    <w:rsid w:val="43FAA962"/>
    <w:rsid w:val="440C1AC7"/>
    <w:rsid w:val="440C66DB"/>
    <w:rsid w:val="442C90A6"/>
    <w:rsid w:val="448989EB"/>
    <w:rsid w:val="44FD04A5"/>
    <w:rsid w:val="4516A491"/>
    <w:rsid w:val="452B1CE9"/>
    <w:rsid w:val="454616A3"/>
    <w:rsid w:val="454F7C1A"/>
    <w:rsid w:val="4557E7DB"/>
    <w:rsid w:val="4559D3CA"/>
    <w:rsid w:val="4560515F"/>
    <w:rsid w:val="45A4195E"/>
    <w:rsid w:val="45B737F6"/>
    <w:rsid w:val="45F65DBC"/>
    <w:rsid w:val="462E5769"/>
    <w:rsid w:val="4633B599"/>
    <w:rsid w:val="463D5B9E"/>
    <w:rsid w:val="466CF4BF"/>
    <w:rsid w:val="468D76EB"/>
    <w:rsid w:val="46E0C70E"/>
    <w:rsid w:val="471999D0"/>
    <w:rsid w:val="47464B29"/>
    <w:rsid w:val="474B5380"/>
    <w:rsid w:val="474E42FD"/>
    <w:rsid w:val="47D81DDD"/>
    <w:rsid w:val="47E75762"/>
    <w:rsid w:val="480BDF15"/>
    <w:rsid w:val="48299585"/>
    <w:rsid w:val="4832B71A"/>
    <w:rsid w:val="4841377C"/>
    <w:rsid w:val="484E5AF8"/>
    <w:rsid w:val="485320EA"/>
    <w:rsid w:val="485ADAB6"/>
    <w:rsid w:val="4886D4A6"/>
    <w:rsid w:val="48AE6E90"/>
    <w:rsid w:val="48BBA82C"/>
    <w:rsid w:val="48DE2F17"/>
    <w:rsid w:val="48F14336"/>
    <w:rsid w:val="48FB16B1"/>
    <w:rsid w:val="4922F6A0"/>
    <w:rsid w:val="493584B4"/>
    <w:rsid w:val="493D34B5"/>
    <w:rsid w:val="4982730B"/>
    <w:rsid w:val="49AC2F7A"/>
    <w:rsid w:val="49BF9CF7"/>
    <w:rsid w:val="49E2C197"/>
    <w:rsid w:val="49EEE195"/>
    <w:rsid w:val="49FDF8B7"/>
    <w:rsid w:val="4A4C3FAC"/>
    <w:rsid w:val="4A6D78D5"/>
    <w:rsid w:val="4A731E8B"/>
    <w:rsid w:val="4A8DBE83"/>
    <w:rsid w:val="4A936217"/>
    <w:rsid w:val="4AB66B25"/>
    <w:rsid w:val="4AB6A5EB"/>
    <w:rsid w:val="4AB7BE90"/>
    <w:rsid w:val="4ABBF782"/>
    <w:rsid w:val="4AD62BD0"/>
    <w:rsid w:val="4B004E11"/>
    <w:rsid w:val="4B0233DE"/>
    <w:rsid w:val="4B67D368"/>
    <w:rsid w:val="4B85316F"/>
    <w:rsid w:val="4B92CA19"/>
    <w:rsid w:val="4B95CB14"/>
    <w:rsid w:val="4BE7E1B7"/>
    <w:rsid w:val="4BEB0B5C"/>
    <w:rsid w:val="4C25386B"/>
    <w:rsid w:val="4C3E5E7E"/>
    <w:rsid w:val="4C4C76E3"/>
    <w:rsid w:val="4C593BC5"/>
    <w:rsid w:val="4C7D1F94"/>
    <w:rsid w:val="4C92E703"/>
    <w:rsid w:val="4C9D6B1C"/>
    <w:rsid w:val="4CA4E033"/>
    <w:rsid w:val="4CB4A8C6"/>
    <w:rsid w:val="4CF8B127"/>
    <w:rsid w:val="4D047116"/>
    <w:rsid w:val="4D0712C8"/>
    <w:rsid w:val="4D0B914F"/>
    <w:rsid w:val="4D24D06B"/>
    <w:rsid w:val="4D670F87"/>
    <w:rsid w:val="4D990970"/>
    <w:rsid w:val="4E907C46"/>
    <w:rsid w:val="4E9F742A"/>
    <w:rsid w:val="4EBD04AE"/>
    <w:rsid w:val="4ED8DB43"/>
    <w:rsid w:val="4EDF7292"/>
    <w:rsid w:val="4EE33C29"/>
    <w:rsid w:val="4F260D1B"/>
    <w:rsid w:val="4F45FEBF"/>
    <w:rsid w:val="4F4A6796"/>
    <w:rsid w:val="4F599F97"/>
    <w:rsid w:val="4F7D41E9"/>
    <w:rsid w:val="4F829D27"/>
    <w:rsid w:val="4F8F6AA3"/>
    <w:rsid w:val="4F8FC867"/>
    <w:rsid w:val="4FBC1152"/>
    <w:rsid w:val="4FE3A0DE"/>
    <w:rsid w:val="4FE6596F"/>
    <w:rsid w:val="4FF8131F"/>
    <w:rsid w:val="50002C35"/>
    <w:rsid w:val="5031F34E"/>
    <w:rsid w:val="504A370F"/>
    <w:rsid w:val="504BE423"/>
    <w:rsid w:val="5068D71E"/>
    <w:rsid w:val="50955118"/>
    <w:rsid w:val="50A83554"/>
    <w:rsid w:val="50B862A4"/>
    <w:rsid w:val="50CC31DD"/>
    <w:rsid w:val="50D059A7"/>
    <w:rsid w:val="50EE369C"/>
    <w:rsid w:val="5102343B"/>
    <w:rsid w:val="51123477"/>
    <w:rsid w:val="51137123"/>
    <w:rsid w:val="514D78F6"/>
    <w:rsid w:val="51903568"/>
    <w:rsid w:val="51A48B59"/>
    <w:rsid w:val="51B2C7BD"/>
    <w:rsid w:val="51F5A9B3"/>
    <w:rsid w:val="5213AAF9"/>
    <w:rsid w:val="52413399"/>
    <w:rsid w:val="5253C8EF"/>
    <w:rsid w:val="52707831"/>
    <w:rsid w:val="52805CFF"/>
    <w:rsid w:val="52812C4E"/>
    <w:rsid w:val="52835614"/>
    <w:rsid w:val="528F70B5"/>
    <w:rsid w:val="529A5BD4"/>
    <w:rsid w:val="529B3AF7"/>
    <w:rsid w:val="52A0A372"/>
    <w:rsid w:val="52BBB867"/>
    <w:rsid w:val="52E56B9A"/>
    <w:rsid w:val="52F346EC"/>
    <w:rsid w:val="53170A7B"/>
    <w:rsid w:val="5323A13E"/>
    <w:rsid w:val="53293399"/>
    <w:rsid w:val="53695AFA"/>
    <w:rsid w:val="538384E5"/>
    <w:rsid w:val="53863141"/>
    <w:rsid w:val="539411EF"/>
    <w:rsid w:val="5396389E"/>
    <w:rsid w:val="53FACD0E"/>
    <w:rsid w:val="541DCCFC"/>
    <w:rsid w:val="54261D5B"/>
    <w:rsid w:val="54362C35"/>
    <w:rsid w:val="5462DFDC"/>
    <w:rsid w:val="54B9CA92"/>
    <w:rsid w:val="54CE7160"/>
    <w:rsid w:val="5516C741"/>
    <w:rsid w:val="5524D464"/>
    <w:rsid w:val="5524FB7E"/>
    <w:rsid w:val="553269F6"/>
    <w:rsid w:val="554F13A0"/>
    <w:rsid w:val="55566F24"/>
    <w:rsid w:val="556707AE"/>
    <w:rsid w:val="55713EB3"/>
    <w:rsid w:val="559EC6FA"/>
    <w:rsid w:val="55A3B1BF"/>
    <w:rsid w:val="55BF8C84"/>
    <w:rsid w:val="55C74332"/>
    <w:rsid w:val="55E4D070"/>
    <w:rsid w:val="560675B7"/>
    <w:rsid w:val="561FCCE6"/>
    <w:rsid w:val="564A06BA"/>
    <w:rsid w:val="565060C9"/>
    <w:rsid w:val="56610C3E"/>
    <w:rsid w:val="5669A912"/>
    <w:rsid w:val="56732EC8"/>
    <w:rsid w:val="56CBB2B1"/>
    <w:rsid w:val="56DC3670"/>
    <w:rsid w:val="56E02B48"/>
    <w:rsid w:val="57257684"/>
    <w:rsid w:val="572CD06A"/>
    <w:rsid w:val="573E9215"/>
    <w:rsid w:val="574D0B39"/>
    <w:rsid w:val="5756E585"/>
    <w:rsid w:val="576354EC"/>
    <w:rsid w:val="576E99D6"/>
    <w:rsid w:val="5774CCDF"/>
    <w:rsid w:val="57A8CE2E"/>
    <w:rsid w:val="57BC7154"/>
    <w:rsid w:val="57E1B412"/>
    <w:rsid w:val="58236917"/>
    <w:rsid w:val="58BEFA1D"/>
    <w:rsid w:val="58CB77ED"/>
    <w:rsid w:val="58CD23A2"/>
    <w:rsid w:val="58D1FA31"/>
    <w:rsid w:val="58FA2BA1"/>
    <w:rsid w:val="59705FE0"/>
    <w:rsid w:val="597CD5E9"/>
    <w:rsid w:val="598B2E0B"/>
    <w:rsid w:val="59F50CF9"/>
    <w:rsid w:val="5A13621F"/>
    <w:rsid w:val="5A232D44"/>
    <w:rsid w:val="5A67484E"/>
    <w:rsid w:val="5A8A182D"/>
    <w:rsid w:val="5ABC595C"/>
    <w:rsid w:val="5AC6F1E0"/>
    <w:rsid w:val="5ADD9225"/>
    <w:rsid w:val="5B3B8BDC"/>
    <w:rsid w:val="5B896C3F"/>
    <w:rsid w:val="5BA1AB7A"/>
    <w:rsid w:val="5BD5A2BE"/>
    <w:rsid w:val="5BE1F85F"/>
    <w:rsid w:val="5BEB35F0"/>
    <w:rsid w:val="5BEF52E7"/>
    <w:rsid w:val="5BF38DCF"/>
    <w:rsid w:val="5C086C8C"/>
    <w:rsid w:val="5C106CBD"/>
    <w:rsid w:val="5C1D4250"/>
    <w:rsid w:val="5C2DF226"/>
    <w:rsid w:val="5C32C045"/>
    <w:rsid w:val="5CA497B4"/>
    <w:rsid w:val="5CD04DC2"/>
    <w:rsid w:val="5D28719C"/>
    <w:rsid w:val="5D618109"/>
    <w:rsid w:val="5D66721A"/>
    <w:rsid w:val="5D917E72"/>
    <w:rsid w:val="5D959B47"/>
    <w:rsid w:val="5D98715B"/>
    <w:rsid w:val="5D9BE246"/>
    <w:rsid w:val="5DADFC83"/>
    <w:rsid w:val="5DB1CF0C"/>
    <w:rsid w:val="5DB40F1B"/>
    <w:rsid w:val="5DE49D5A"/>
    <w:rsid w:val="5E1C1270"/>
    <w:rsid w:val="5E2070AE"/>
    <w:rsid w:val="5E26B2E3"/>
    <w:rsid w:val="5E2928E1"/>
    <w:rsid w:val="5E335661"/>
    <w:rsid w:val="5E361F3C"/>
    <w:rsid w:val="5E5D358E"/>
    <w:rsid w:val="5E6B1E6B"/>
    <w:rsid w:val="5EE6E777"/>
    <w:rsid w:val="5EEF1CEE"/>
    <w:rsid w:val="5EF1EBEB"/>
    <w:rsid w:val="5F3441BC"/>
    <w:rsid w:val="5F3ECB33"/>
    <w:rsid w:val="5F451578"/>
    <w:rsid w:val="5F50157A"/>
    <w:rsid w:val="5F5FBFFD"/>
    <w:rsid w:val="5F8B6FC8"/>
    <w:rsid w:val="5FA73310"/>
    <w:rsid w:val="5FCA8789"/>
    <w:rsid w:val="5FD1DC76"/>
    <w:rsid w:val="5FF32F91"/>
    <w:rsid w:val="600500A1"/>
    <w:rsid w:val="601727D5"/>
    <w:rsid w:val="603EEE2B"/>
    <w:rsid w:val="6052A82D"/>
    <w:rsid w:val="605F2492"/>
    <w:rsid w:val="609FCFFE"/>
    <w:rsid w:val="60CB41B7"/>
    <w:rsid w:val="60F61227"/>
    <w:rsid w:val="61063168"/>
    <w:rsid w:val="610ECCB6"/>
    <w:rsid w:val="6111B46B"/>
    <w:rsid w:val="613B502B"/>
    <w:rsid w:val="614200A8"/>
    <w:rsid w:val="614D2F8D"/>
    <w:rsid w:val="61961A52"/>
    <w:rsid w:val="61B7251C"/>
    <w:rsid w:val="61EAEFBC"/>
    <w:rsid w:val="61FD2A81"/>
    <w:rsid w:val="620BD4B6"/>
    <w:rsid w:val="625F7B51"/>
    <w:rsid w:val="62F3D660"/>
    <w:rsid w:val="62F9DB61"/>
    <w:rsid w:val="63193884"/>
    <w:rsid w:val="631D6814"/>
    <w:rsid w:val="6381B404"/>
    <w:rsid w:val="63A3DCC5"/>
    <w:rsid w:val="63BC21AC"/>
    <w:rsid w:val="6424A9CD"/>
    <w:rsid w:val="6439040B"/>
    <w:rsid w:val="646590FA"/>
    <w:rsid w:val="6486829C"/>
    <w:rsid w:val="6486F6FE"/>
    <w:rsid w:val="648EE0F4"/>
    <w:rsid w:val="64956027"/>
    <w:rsid w:val="649DCF03"/>
    <w:rsid w:val="64F444A1"/>
    <w:rsid w:val="64F6686C"/>
    <w:rsid w:val="650F34CC"/>
    <w:rsid w:val="651DCF1A"/>
    <w:rsid w:val="6529CAD6"/>
    <w:rsid w:val="6616D241"/>
    <w:rsid w:val="661C8DE2"/>
    <w:rsid w:val="6675E10B"/>
    <w:rsid w:val="667B7527"/>
    <w:rsid w:val="669C056C"/>
    <w:rsid w:val="66B99F7B"/>
    <w:rsid w:val="66CEC12C"/>
    <w:rsid w:val="66DA27D4"/>
    <w:rsid w:val="66DB7D87"/>
    <w:rsid w:val="66F00E04"/>
    <w:rsid w:val="671846B6"/>
    <w:rsid w:val="671C1136"/>
    <w:rsid w:val="6736913A"/>
    <w:rsid w:val="674260F6"/>
    <w:rsid w:val="674D97A7"/>
    <w:rsid w:val="6768A1F0"/>
    <w:rsid w:val="67AB9C06"/>
    <w:rsid w:val="67C1F903"/>
    <w:rsid w:val="67DE346B"/>
    <w:rsid w:val="6829D50E"/>
    <w:rsid w:val="68361864"/>
    <w:rsid w:val="6836DC3B"/>
    <w:rsid w:val="6851FD5B"/>
    <w:rsid w:val="68A433B0"/>
    <w:rsid w:val="68B459B2"/>
    <w:rsid w:val="68BEFE53"/>
    <w:rsid w:val="68E7FBAF"/>
    <w:rsid w:val="68E96808"/>
    <w:rsid w:val="69686B00"/>
    <w:rsid w:val="69692BC3"/>
    <w:rsid w:val="69CF6603"/>
    <w:rsid w:val="6A131E49"/>
    <w:rsid w:val="6A4453F7"/>
    <w:rsid w:val="6A554629"/>
    <w:rsid w:val="6A949F5E"/>
    <w:rsid w:val="6AA8458F"/>
    <w:rsid w:val="6ABCE8A7"/>
    <w:rsid w:val="6ACBB33F"/>
    <w:rsid w:val="6AE25A98"/>
    <w:rsid w:val="6B11C4AA"/>
    <w:rsid w:val="6B12F3B5"/>
    <w:rsid w:val="6B25D74D"/>
    <w:rsid w:val="6B28A39B"/>
    <w:rsid w:val="6B544E46"/>
    <w:rsid w:val="6B649B10"/>
    <w:rsid w:val="6B9C0882"/>
    <w:rsid w:val="6BA40CC7"/>
    <w:rsid w:val="6BC4B67D"/>
    <w:rsid w:val="6BD0D418"/>
    <w:rsid w:val="6BDBD472"/>
    <w:rsid w:val="6C0CD2EA"/>
    <w:rsid w:val="6C300A06"/>
    <w:rsid w:val="6C80D391"/>
    <w:rsid w:val="6C8423D6"/>
    <w:rsid w:val="6CCBA5EE"/>
    <w:rsid w:val="6CDEC2C4"/>
    <w:rsid w:val="6CEC70EC"/>
    <w:rsid w:val="6D375BE0"/>
    <w:rsid w:val="6D51E6BF"/>
    <w:rsid w:val="6D5B4693"/>
    <w:rsid w:val="6D5BDE69"/>
    <w:rsid w:val="6D7043FD"/>
    <w:rsid w:val="6D7BA0E2"/>
    <w:rsid w:val="6D8711BB"/>
    <w:rsid w:val="6DBB6A3C"/>
    <w:rsid w:val="6DBCD92B"/>
    <w:rsid w:val="6DCD0A05"/>
    <w:rsid w:val="6DEFD81C"/>
    <w:rsid w:val="6E00E110"/>
    <w:rsid w:val="6E1110AD"/>
    <w:rsid w:val="6E31F1F1"/>
    <w:rsid w:val="6E665EEB"/>
    <w:rsid w:val="6E67A67E"/>
    <w:rsid w:val="6EA7CF12"/>
    <w:rsid w:val="6ED41479"/>
    <w:rsid w:val="6EE04CCD"/>
    <w:rsid w:val="6EF131BE"/>
    <w:rsid w:val="6EF6DC82"/>
    <w:rsid w:val="6F20F6CB"/>
    <w:rsid w:val="6F28B48B"/>
    <w:rsid w:val="6F560098"/>
    <w:rsid w:val="6F56DC36"/>
    <w:rsid w:val="6F6B6D20"/>
    <w:rsid w:val="6F706590"/>
    <w:rsid w:val="6F7605EF"/>
    <w:rsid w:val="6F86234B"/>
    <w:rsid w:val="6F951B7D"/>
    <w:rsid w:val="6FC40785"/>
    <w:rsid w:val="6FCD9F2E"/>
    <w:rsid w:val="705E3ECE"/>
    <w:rsid w:val="7063C475"/>
    <w:rsid w:val="70699D3C"/>
    <w:rsid w:val="7083BB79"/>
    <w:rsid w:val="70A810DA"/>
    <w:rsid w:val="70AF4595"/>
    <w:rsid w:val="70DCEA39"/>
    <w:rsid w:val="711FA16D"/>
    <w:rsid w:val="713902EF"/>
    <w:rsid w:val="714C7F06"/>
    <w:rsid w:val="71523DC7"/>
    <w:rsid w:val="71E49139"/>
    <w:rsid w:val="7202C141"/>
    <w:rsid w:val="72056D9D"/>
    <w:rsid w:val="7208414C"/>
    <w:rsid w:val="72088478"/>
    <w:rsid w:val="720FEC3C"/>
    <w:rsid w:val="721634B7"/>
    <w:rsid w:val="72376A7C"/>
    <w:rsid w:val="72512F27"/>
    <w:rsid w:val="726BB297"/>
    <w:rsid w:val="72A80652"/>
    <w:rsid w:val="72C6CD9F"/>
    <w:rsid w:val="72DC702A"/>
    <w:rsid w:val="72EEC100"/>
    <w:rsid w:val="731AE788"/>
    <w:rsid w:val="7327AF79"/>
    <w:rsid w:val="732CE961"/>
    <w:rsid w:val="733CCA2B"/>
    <w:rsid w:val="734C1C57"/>
    <w:rsid w:val="735A2885"/>
    <w:rsid w:val="739C3A80"/>
    <w:rsid w:val="7402A1D6"/>
    <w:rsid w:val="741735AC"/>
    <w:rsid w:val="7430BCEB"/>
    <w:rsid w:val="743DECFE"/>
    <w:rsid w:val="7478555A"/>
    <w:rsid w:val="74A7B16A"/>
    <w:rsid w:val="74B322F8"/>
    <w:rsid w:val="74C77C3C"/>
    <w:rsid w:val="74D342FE"/>
    <w:rsid w:val="74DD29A6"/>
    <w:rsid w:val="74EAA966"/>
    <w:rsid w:val="753FD074"/>
    <w:rsid w:val="75405B0F"/>
    <w:rsid w:val="75522F17"/>
    <w:rsid w:val="7572D5A3"/>
    <w:rsid w:val="75B93FEF"/>
    <w:rsid w:val="75CB3F13"/>
    <w:rsid w:val="760ABA8E"/>
    <w:rsid w:val="7620E488"/>
    <w:rsid w:val="7677A6F9"/>
    <w:rsid w:val="7678FA07"/>
    <w:rsid w:val="767C5E9E"/>
    <w:rsid w:val="76A34FEF"/>
    <w:rsid w:val="76D60897"/>
    <w:rsid w:val="76E94714"/>
    <w:rsid w:val="770D6426"/>
    <w:rsid w:val="7715035F"/>
    <w:rsid w:val="771C1F70"/>
    <w:rsid w:val="772EE348"/>
    <w:rsid w:val="77359298"/>
    <w:rsid w:val="774AE620"/>
    <w:rsid w:val="77560A05"/>
    <w:rsid w:val="7764A2FE"/>
    <w:rsid w:val="7769F4EF"/>
    <w:rsid w:val="7775C17C"/>
    <w:rsid w:val="777DB5F1"/>
    <w:rsid w:val="7780F457"/>
    <w:rsid w:val="77822052"/>
    <w:rsid w:val="77AAC5F9"/>
    <w:rsid w:val="77DB7155"/>
    <w:rsid w:val="77DF9FA0"/>
    <w:rsid w:val="77F048AF"/>
    <w:rsid w:val="783B83D7"/>
    <w:rsid w:val="785B2C98"/>
    <w:rsid w:val="78876360"/>
    <w:rsid w:val="78BFB1B5"/>
    <w:rsid w:val="78C87E7D"/>
    <w:rsid w:val="78EA6B2F"/>
    <w:rsid w:val="78EA966C"/>
    <w:rsid w:val="78EF79B6"/>
    <w:rsid w:val="78F2A227"/>
    <w:rsid w:val="7912D241"/>
    <w:rsid w:val="794F9C30"/>
    <w:rsid w:val="795ED7DE"/>
    <w:rsid w:val="797100AF"/>
    <w:rsid w:val="7998814A"/>
    <w:rsid w:val="79A38C5C"/>
    <w:rsid w:val="79AB5343"/>
    <w:rsid w:val="79B09AC9"/>
    <w:rsid w:val="79D61DE8"/>
    <w:rsid w:val="79DD098F"/>
    <w:rsid w:val="79EEE9D2"/>
    <w:rsid w:val="7AFAED14"/>
    <w:rsid w:val="7B1A075F"/>
    <w:rsid w:val="7B24CA53"/>
    <w:rsid w:val="7B259F08"/>
    <w:rsid w:val="7B3ECD05"/>
    <w:rsid w:val="7B738947"/>
    <w:rsid w:val="7B9DD20E"/>
    <w:rsid w:val="7BABEA17"/>
    <w:rsid w:val="7BB14790"/>
    <w:rsid w:val="7BCB9117"/>
    <w:rsid w:val="7BD53E62"/>
    <w:rsid w:val="7BD90A14"/>
    <w:rsid w:val="7BE6F6E2"/>
    <w:rsid w:val="7BE8C450"/>
    <w:rsid w:val="7C3CA29F"/>
    <w:rsid w:val="7C54256F"/>
    <w:rsid w:val="7C7BF277"/>
    <w:rsid w:val="7C94CB27"/>
    <w:rsid w:val="7D0A65FC"/>
    <w:rsid w:val="7D84A07A"/>
    <w:rsid w:val="7D937027"/>
    <w:rsid w:val="7DCCFD15"/>
    <w:rsid w:val="7DD6A27A"/>
    <w:rsid w:val="7DE3DD8B"/>
    <w:rsid w:val="7DE60CE3"/>
    <w:rsid w:val="7E0A6C1A"/>
    <w:rsid w:val="7E6A4B39"/>
    <w:rsid w:val="7E7934C4"/>
    <w:rsid w:val="7E8ABB72"/>
    <w:rsid w:val="7EAF1BC8"/>
    <w:rsid w:val="7EBFFCCD"/>
    <w:rsid w:val="7ED6F0C2"/>
    <w:rsid w:val="7EDD1569"/>
    <w:rsid w:val="7F0B8406"/>
    <w:rsid w:val="7F1E97A4"/>
    <w:rsid w:val="7F4A7B63"/>
    <w:rsid w:val="7F514564"/>
    <w:rsid w:val="7F75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DA1A3"/>
  <w15:docId w15:val="{51AB0AE3-4516-48A9-A996-D17D77DF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DB2"/>
    <w:rPr>
      <w:rFonts w:ascii="Verdana" w:hAnsi="Verdana"/>
      <w:color w:val="000000"/>
      <w:sz w:val="22"/>
      <w:szCs w:val="24"/>
      <w:lang w:eastAsia="ar-SA"/>
    </w:rPr>
  </w:style>
  <w:style w:type="paragraph" w:styleId="Heading1">
    <w:name w:val="heading 1"/>
    <w:basedOn w:val="Normal"/>
    <w:next w:val="Normal"/>
    <w:pPr>
      <w:keepNext/>
      <w:tabs>
        <w:tab w:val="num" w:pos="0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rsid w:val="00034C8A"/>
    <w:pPr>
      <w:keepNext/>
      <w:numPr>
        <w:ilvl w:val="1"/>
        <w:numId w:val="5"/>
      </w:numPr>
      <w:spacing w:line="360" w:lineRule="auto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pPr>
      <w:keepNext/>
      <w:tabs>
        <w:tab w:val="num" w:pos="0"/>
      </w:tabs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Heading8">
    <w:name w:val="heading 8"/>
    <w:basedOn w:val="Normal"/>
    <w:next w:val="Normal"/>
    <w:rsid w:val="00217768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5F7BEA"/>
    <w:pPr>
      <w:spacing w:before="240" w:after="60"/>
      <w:jc w:val="center"/>
      <w:outlineLvl w:val="0"/>
    </w:pPr>
    <w:rPr>
      <w:rFonts w:cs="Arial"/>
      <w:b/>
      <w:bCs/>
      <w:color w:val="1B4164"/>
      <w:kern w:val="28"/>
      <w:sz w:val="32"/>
      <w:szCs w:val="32"/>
    </w:rPr>
  </w:style>
  <w:style w:type="paragraph" w:customStyle="1" w:styleId="TitoliBase">
    <w:name w:val="_Titoli Base"/>
    <w:basedOn w:val="Normal"/>
    <w:link w:val="TitoliBaseChar"/>
    <w:qFormat/>
    <w:rsid w:val="00F038DC"/>
    <w:pPr>
      <w:autoSpaceDE w:val="0"/>
      <w:jc w:val="center"/>
      <w:outlineLvl w:val="1"/>
    </w:pPr>
    <w:rPr>
      <w:rFonts w:cs="Times-Bold"/>
      <w:b/>
      <w:bCs/>
      <w:color w:val="1B4164"/>
    </w:rPr>
  </w:style>
  <w:style w:type="character" w:styleId="PageNumber">
    <w:name w:val="page number"/>
    <w:basedOn w:val="DefaultParagraphFont"/>
    <w:semiHidden/>
    <w:rsid w:val="001C3280"/>
  </w:style>
  <w:style w:type="character" w:styleId="Hyperlink">
    <w:name w:val="Hyperlink"/>
    <w:basedOn w:val="DefaultParagraphFont"/>
    <w:uiPriority w:val="99"/>
    <w:rsid w:val="005C44B0"/>
    <w:rPr>
      <w:noProof/>
      <w:color w:val="0000FF"/>
      <w:u w:val="single"/>
    </w:rPr>
  </w:style>
  <w:style w:type="paragraph" w:styleId="BodyText">
    <w:name w:val="Body Text"/>
    <w:basedOn w:val="Normal"/>
    <w:semiHidden/>
    <w:pPr>
      <w:spacing w:line="360" w:lineRule="auto"/>
    </w:pPr>
    <w:rPr>
      <w:rFonts w:ascii="Arial" w:hAnsi="Arial"/>
      <w:szCs w:val="20"/>
    </w:rPr>
  </w:style>
  <w:style w:type="paragraph" w:styleId="List">
    <w:name w:val="List"/>
    <w:basedOn w:val="BodyText"/>
    <w:semiHidden/>
  </w:style>
  <w:style w:type="paragraph" w:styleId="Header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paragraph" w:styleId="BodyTextIndent">
    <w:name w:val="Body Text Indent"/>
    <w:basedOn w:val="Normal"/>
    <w:semiHidden/>
    <w:pPr>
      <w:ind w:left="283"/>
    </w:pPr>
  </w:style>
  <w:style w:type="paragraph" w:styleId="TOC2">
    <w:name w:val="toc 2"/>
    <w:aliases w:val="Sommario"/>
    <w:basedOn w:val="Normal"/>
    <w:next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uiPriority w:val="39"/>
    <w:qFormat/>
    <w:rsid w:val="00B53FEE"/>
    <w:pPr>
      <w:spacing w:before="120"/>
    </w:pPr>
    <w:rPr>
      <w:rFonts w:cstheme="minorHAnsi"/>
      <w:bCs/>
      <w:caps/>
      <w:sz w:val="20"/>
      <w:szCs w:val="20"/>
    </w:rPr>
  </w:style>
  <w:style w:type="paragraph" w:styleId="Index1">
    <w:name w:val="index 1"/>
    <w:basedOn w:val="Normal"/>
    <w:next w:val="Normal"/>
    <w:uiPriority w:val="99"/>
    <w:semiHidden/>
    <w:rsid w:val="00A86EF0"/>
    <w:pPr>
      <w:ind w:left="240" w:hanging="240"/>
    </w:pPr>
    <w:rPr>
      <w:b/>
    </w:rPr>
  </w:style>
  <w:style w:type="paragraph" w:styleId="Index2">
    <w:name w:val="index 2"/>
    <w:basedOn w:val="Normal"/>
    <w:semiHidden/>
    <w:rsid w:val="001C3280"/>
    <w:pPr>
      <w:ind w:left="283"/>
    </w:pPr>
  </w:style>
  <w:style w:type="paragraph" w:styleId="Index3">
    <w:name w:val="index 3"/>
    <w:basedOn w:val="Normal"/>
    <w:semiHidden/>
    <w:rsid w:val="001C3280"/>
    <w:pPr>
      <w:ind w:left="566"/>
    </w:pPr>
  </w:style>
  <w:style w:type="paragraph" w:styleId="DocumentMap">
    <w:name w:val="Document Map"/>
    <w:basedOn w:val="Normal"/>
    <w:semiHidden/>
    <w:rsid w:val="0069797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abellaPrioritaNumeri">
    <w:name w:val="TabellaPriorita Numeri"/>
    <w:basedOn w:val="TabellaPriorita"/>
    <w:rsid w:val="007B6519"/>
    <w:pPr>
      <w:jc w:val="center"/>
    </w:pPr>
    <w:rPr>
      <w:szCs w:val="22"/>
    </w:rPr>
  </w:style>
  <w:style w:type="paragraph" w:customStyle="1" w:styleId="TabellaPriorita">
    <w:name w:val="TabellaPriorita"/>
    <w:basedOn w:val="Normal"/>
    <w:rsid w:val="001C3280"/>
    <w:pPr>
      <w:spacing w:before="80" w:after="80" w:line="120" w:lineRule="atLeast"/>
    </w:pPr>
    <w:rPr>
      <w:sz w:val="16"/>
      <w:szCs w:val="16"/>
    </w:rPr>
  </w:style>
  <w:style w:type="paragraph" w:customStyle="1" w:styleId="Clausole">
    <w:name w:val="Clausole"/>
    <w:basedOn w:val="Normal"/>
    <w:link w:val="ClausoleChar"/>
    <w:qFormat/>
    <w:rsid w:val="001C3280"/>
    <w:rPr>
      <w:sz w:val="16"/>
      <w:szCs w:val="16"/>
    </w:rPr>
  </w:style>
  <w:style w:type="table" w:styleId="TableGrid">
    <w:name w:val="Table Grid"/>
    <w:basedOn w:val="TableNormal"/>
    <w:rsid w:val="004C7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oleChar">
    <w:name w:val="Clausole Char"/>
    <w:basedOn w:val="DefaultParagraphFont"/>
    <w:link w:val="Clausole"/>
    <w:rsid w:val="006C0398"/>
    <w:rPr>
      <w:rFonts w:ascii="Verdana" w:hAnsi="Verdana"/>
      <w:color w:val="000000"/>
      <w:sz w:val="16"/>
      <w:szCs w:val="16"/>
      <w:lang w:val="it-IT" w:eastAsia="ar-SA" w:bidi="ar-SA"/>
    </w:rPr>
  </w:style>
  <w:style w:type="paragraph" w:styleId="Revision">
    <w:name w:val="Revision"/>
    <w:hidden/>
    <w:uiPriority w:val="99"/>
    <w:semiHidden/>
    <w:rsid w:val="00272708"/>
    <w:rPr>
      <w:rFonts w:ascii="Verdana" w:hAnsi="Verdana"/>
      <w:color w:val="000000"/>
      <w:sz w:val="22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7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708"/>
    <w:rPr>
      <w:rFonts w:ascii="Tahoma" w:hAnsi="Tahoma" w:cs="Tahoma"/>
      <w:color w:val="000000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92D5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92D52"/>
    <w:rPr>
      <w:rFonts w:ascii="Verdana" w:hAnsi="Verdana"/>
      <w:color w:val="000000"/>
      <w:sz w:val="22"/>
      <w:szCs w:val="24"/>
      <w:lang w:eastAsia="ar-S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92D5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92D52"/>
    <w:rPr>
      <w:rFonts w:ascii="Verdana" w:hAnsi="Verdana"/>
      <w:color w:val="000000"/>
      <w:sz w:val="22"/>
      <w:szCs w:val="24"/>
      <w:lang w:eastAsia="ar-SA"/>
    </w:rPr>
  </w:style>
  <w:style w:type="paragraph" w:customStyle="1" w:styleId="bandieradestra">
    <w:name w:val="bandiera destra"/>
    <w:basedOn w:val="Normal"/>
    <w:rsid w:val="00B4533A"/>
    <w:pPr>
      <w:jc w:val="right"/>
    </w:pPr>
  </w:style>
  <w:style w:type="paragraph" w:customStyle="1" w:styleId="Indice">
    <w:name w:val="Indice"/>
    <w:basedOn w:val="Index1"/>
    <w:rsid w:val="00034C8A"/>
    <w:pPr>
      <w:tabs>
        <w:tab w:val="right" w:leader="dot" w:pos="9627"/>
      </w:tabs>
    </w:pPr>
    <w:rPr>
      <w:noProof/>
      <w:sz w:val="18"/>
    </w:rPr>
  </w:style>
  <w:style w:type="paragraph" w:customStyle="1" w:styleId="elencoalfabetico">
    <w:name w:val="elenco alfabetico"/>
    <w:basedOn w:val="Normal"/>
    <w:rsid w:val="00EE6045"/>
    <w:pPr>
      <w:ind w:left="360" w:hanging="360"/>
    </w:pPr>
    <w:rPr>
      <w:b/>
      <w:lang w:val="en-GB"/>
    </w:rPr>
  </w:style>
  <w:style w:type="paragraph" w:customStyle="1" w:styleId="elencodoppionumero">
    <w:name w:val="elenco doppio numero"/>
    <w:basedOn w:val="elencoalfabetico"/>
    <w:rsid w:val="00117036"/>
    <w:pPr>
      <w:numPr>
        <w:numId w:val="7"/>
      </w:numPr>
      <w:ind w:left="357" w:hanging="357"/>
    </w:pPr>
  </w:style>
  <w:style w:type="paragraph" w:customStyle="1" w:styleId="StileelencodoppionumeroNonGrassetto">
    <w:name w:val="Stile elenco doppio numero + Non Grassetto"/>
    <w:basedOn w:val="elencodoppionumero"/>
    <w:rsid w:val="00117036"/>
    <w:pPr>
      <w:keepNext/>
      <w:keepLines/>
      <w:pageBreakBefore/>
      <w:suppressLineNumbers/>
      <w:textboxTightWrap w:val="allLines"/>
    </w:pPr>
    <w:rPr>
      <w:b w:val="0"/>
    </w:rPr>
  </w:style>
  <w:style w:type="paragraph" w:customStyle="1" w:styleId="1">
    <w:name w:val="1"/>
    <w:basedOn w:val="elencodoppionumero"/>
    <w:rsid w:val="00117036"/>
    <w:pPr>
      <w:ind w:left="0" w:firstLine="0"/>
    </w:pPr>
    <w:rPr>
      <w:b w:val="0"/>
    </w:rPr>
  </w:style>
  <w:style w:type="paragraph" w:customStyle="1" w:styleId="elenchiarticoli">
    <w:name w:val="elenchi articoli"/>
    <w:basedOn w:val="elencodoppionumero"/>
    <w:rsid w:val="00E50E19"/>
    <w:pPr>
      <w:numPr>
        <w:numId w:val="0"/>
      </w:numPr>
    </w:pPr>
    <w:rPr>
      <w:rFonts w:cs="Times-Bold"/>
      <w:bCs/>
      <w:color w:val="1B4164"/>
      <w:lang w:val="it-IT"/>
    </w:rPr>
  </w:style>
  <w:style w:type="paragraph" w:customStyle="1" w:styleId="Stile2">
    <w:name w:val="Stile2"/>
    <w:basedOn w:val="Normal"/>
    <w:rsid w:val="00DE55E4"/>
    <w:pPr>
      <w:numPr>
        <w:numId w:val="8"/>
      </w:numPr>
    </w:pPr>
    <w:rPr>
      <w:b/>
    </w:rPr>
  </w:style>
  <w:style w:type="paragraph" w:customStyle="1" w:styleId="elencoabc">
    <w:name w:val="elenco abc"/>
    <w:basedOn w:val="Normal"/>
    <w:rsid w:val="001871BB"/>
    <w:pPr>
      <w:numPr>
        <w:numId w:val="6"/>
      </w:numPr>
    </w:pPr>
  </w:style>
  <w:style w:type="paragraph" w:customStyle="1" w:styleId="elencoII">
    <w:name w:val="elenco (II)"/>
    <w:basedOn w:val="Normal"/>
    <w:rsid w:val="009F4038"/>
    <w:pPr>
      <w:numPr>
        <w:numId w:val="9"/>
      </w:numPr>
    </w:pPr>
  </w:style>
  <w:style w:type="paragraph" w:customStyle="1" w:styleId="Stile5">
    <w:name w:val="Stile5"/>
    <w:basedOn w:val="Stile2"/>
    <w:rsid w:val="004B3167"/>
    <w:pPr>
      <w:numPr>
        <w:numId w:val="10"/>
      </w:numPr>
      <w:ind w:left="357" w:hanging="357"/>
    </w:pPr>
  </w:style>
  <w:style w:type="paragraph" w:customStyle="1" w:styleId="4">
    <w:name w:val="4"/>
    <w:basedOn w:val="Stile5"/>
    <w:rsid w:val="004B3167"/>
    <w:pPr>
      <w:ind w:left="360" w:hanging="360"/>
    </w:pPr>
    <w:rPr>
      <w:b w:val="0"/>
    </w:rPr>
  </w:style>
  <w:style w:type="paragraph" w:customStyle="1" w:styleId="Stile6">
    <w:name w:val="Stile6"/>
    <w:basedOn w:val="4"/>
    <w:rsid w:val="00A02FE6"/>
    <w:pPr>
      <w:numPr>
        <w:numId w:val="11"/>
      </w:numPr>
    </w:pPr>
    <w:rPr>
      <w:b/>
    </w:rPr>
  </w:style>
  <w:style w:type="paragraph" w:customStyle="1" w:styleId="Stile7">
    <w:name w:val="Stile7"/>
    <w:basedOn w:val="Stile6"/>
    <w:rsid w:val="00211C44"/>
    <w:pPr>
      <w:numPr>
        <w:numId w:val="12"/>
      </w:numPr>
    </w:pPr>
  </w:style>
  <w:style w:type="paragraph" w:customStyle="1" w:styleId="5">
    <w:name w:val="5"/>
    <w:basedOn w:val="Stile6"/>
    <w:rsid w:val="00211C44"/>
    <w:pPr>
      <w:ind w:left="0" w:firstLine="0"/>
    </w:pPr>
    <w:rPr>
      <w:b w:val="0"/>
    </w:rPr>
  </w:style>
  <w:style w:type="paragraph" w:customStyle="1" w:styleId="Stile8">
    <w:name w:val="Stile8"/>
    <w:basedOn w:val="Stile7"/>
    <w:rsid w:val="000834DF"/>
    <w:pPr>
      <w:numPr>
        <w:numId w:val="13"/>
      </w:numPr>
    </w:pPr>
  </w:style>
  <w:style w:type="paragraph" w:customStyle="1" w:styleId="Stile9">
    <w:name w:val="Stile9"/>
    <w:basedOn w:val="Stile8"/>
    <w:rsid w:val="001871BB"/>
    <w:pPr>
      <w:numPr>
        <w:numId w:val="14"/>
      </w:numPr>
    </w:pPr>
  </w:style>
  <w:style w:type="paragraph" w:customStyle="1" w:styleId="Stile10">
    <w:name w:val="Stile10"/>
    <w:basedOn w:val="Stile9"/>
    <w:rsid w:val="001871BB"/>
    <w:pPr>
      <w:numPr>
        <w:numId w:val="15"/>
      </w:numPr>
    </w:pPr>
  </w:style>
  <w:style w:type="paragraph" w:customStyle="1" w:styleId="6">
    <w:name w:val="6"/>
    <w:basedOn w:val="Stile7"/>
    <w:autoRedefine/>
    <w:rsid w:val="00442E3E"/>
    <w:pPr>
      <w:ind w:left="0" w:firstLine="0"/>
    </w:pPr>
    <w:rPr>
      <w:b w:val="0"/>
    </w:rPr>
  </w:style>
  <w:style w:type="paragraph" w:customStyle="1" w:styleId="8">
    <w:name w:val="8"/>
    <w:basedOn w:val="Stile8"/>
    <w:autoRedefine/>
    <w:rsid w:val="00442E3E"/>
    <w:pPr>
      <w:ind w:left="0" w:firstLine="0"/>
    </w:pPr>
    <w:rPr>
      <w:b w:val="0"/>
    </w:rPr>
  </w:style>
  <w:style w:type="paragraph" w:customStyle="1" w:styleId="Stile11">
    <w:name w:val="Stile11"/>
    <w:basedOn w:val="Stile10"/>
    <w:rsid w:val="00442E3E"/>
    <w:pPr>
      <w:numPr>
        <w:numId w:val="16"/>
      </w:numPr>
    </w:pPr>
  </w:style>
  <w:style w:type="paragraph" w:customStyle="1" w:styleId="Stile12">
    <w:name w:val="Stile12"/>
    <w:basedOn w:val="Stile11"/>
    <w:rsid w:val="00442E3E"/>
    <w:pPr>
      <w:numPr>
        <w:numId w:val="17"/>
      </w:numPr>
    </w:pPr>
  </w:style>
  <w:style w:type="paragraph" w:customStyle="1" w:styleId="Stile13">
    <w:name w:val="Stile13"/>
    <w:basedOn w:val="elenchiarticoli"/>
    <w:rsid w:val="00542D23"/>
    <w:pPr>
      <w:numPr>
        <w:numId w:val="18"/>
      </w:numPr>
    </w:pPr>
  </w:style>
  <w:style w:type="paragraph" w:customStyle="1" w:styleId="Stile14">
    <w:name w:val="Stile14"/>
    <w:basedOn w:val="Stile13"/>
    <w:rsid w:val="00E862B7"/>
    <w:pPr>
      <w:numPr>
        <w:numId w:val="19"/>
      </w:numPr>
    </w:pPr>
    <w:rPr>
      <w:b w:val="0"/>
    </w:rPr>
  </w:style>
  <w:style w:type="paragraph" w:customStyle="1" w:styleId="Stile15">
    <w:name w:val="Stile15"/>
    <w:basedOn w:val="Stile14"/>
    <w:rsid w:val="000307A8"/>
    <w:pPr>
      <w:numPr>
        <w:numId w:val="20"/>
      </w:numPr>
    </w:pPr>
  </w:style>
  <w:style w:type="paragraph" w:customStyle="1" w:styleId="Stile16">
    <w:name w:val="Stile16"/>
    <w:basedOn w:val="Stile15"/>
    <w:rsid w:val="00063CEF"/>
    <w:pPr>
      <w:numPr>
        <w:numId w:val="21"/>
      </w:numPr>
    </w:pPr>
  </w:style>
  <w:style w:type="paragraph" w:customStyle="1" w:styleId="Stile17">
    <w:name w:val="Stile17"/>
    <w:basedOn w:val="Stile16"/>
    <w:rsid w:val="00063CEF"/>
    <w:pPr>
      <w:numPr>
        <w:numId w:val="22"/>
      </w:numPr>
    </w:pPr>
  </w:style>
  <w:style w:type="paragraph" w:customStyle="1" w:styleId="Stile18">
    <w:name w:val="Stile18"/>
    <w:basedOn w:val="Stile17"/>
    <w:rsid w:val="00E10529"/>
    <w:pPr>
      <w:numPr>
        <w:numId w:val="23"/>
      </w:numPr>
    </w:pPr>
  </w:style>
  <w:style w:type="paragraph" w:customStyle="1" w:styleId="Stile19">
    <w:name w:val="Stile19"/>
    <w:basedOn w:val="Stile18"/>
    <w:rsid w:val="00E10529"/>
    <w:pPr>
      <w:numPr>
        <w:numId w:val="24"/>
      </w:numPr>
      <w:ind w:left="0" w:firstLine="0"/>
    </w:pPr>
  </w:style>
  <w:style w:type="paragraph" w:customStyle="1" w:styleId="18">
    <w:name w:val="18"/>
    <w:basedOn w:val="Stile18"/>
    <w:rsid w:val="00E10529"/>
    <w:pPr>
      <w:ind w:left="0" w:firstLine="0"/>
    </w:pPr>
    <w:rPr>
      <w:b/>
    </w:rPr>
  </w:style>
  <w:style w:type="character" w:customStyle="1" w:styleId="StileGrassetto">
    <w:name w:val="Stile Grassetto"/>
    <w:basedOn w:val="DefaultParagraphFont"/>
    <w:rsid w:val="00991C5E"/>
    <w:rPr>
      <w:b/>
      <w:bCs/>
    </w:rPr>
  </w:style>
  <w:style w:type="paragraph" w:customStyle="1" w:styleId="StileStile1NonGrassetto">
    <w:name w:val="Stile Stile1 + Non Grassetto"/>
    <w:basedOn w:val="elenchiarticoli"/>
    <w:rsid w:val="00E50E19"/>
    <w:rPr>
      <w:b w:val="0"/>
      <w:bCs w:val="0"/>
      <w:color w:val="auto"/>
    </w:rPr>
  </w:style>
  <w:style w:type="paragraph" w:customStyle="1" w:styleId="StileelenchiarticoliNonGrassetto">
    <w:name w:val="Stile elenchi articoli + Non Grassetto"/>
    <w:basedOn w:val="elenchiarticoli"/>
    <w:rsid w:val="00265A03"/>
    <w:rPr>
      <w:b w:val="0"/>
      <w:bCs w:val="0"/>
      <w:color w:val="auto"/>
    </w:rPr>
  </w:style>
  <w:style w:type="character" w:customStyle="1" w:styleId="StileSottolineato">
    <w:name w:val="Stile Sottolineato"/>
    <w:basedOn w:val="DefaultParagraphFont"/>
    <w:rsid w:val="00D500E7"/>
    <w:rPr>
      <w:rFonts w:ascii="Verdana" w:hAnsi="Verdana"/>
      <w:sz w:val="22"/>
      <w:u w:val="single"/>
    </w:rPr>
  </w:style>
  <w:style w:type="character" w:customStyle="1" w:styleId="Tabelleallegatitesto">
    <w:name w:val="Tabelle allegati testo"/>
    <w:basedOn w:val="DefaultParagraphFont"/>
    <w:rsid w:val="00E01F63"/>
    <w:rPr>
      <w:sz w:val="16"/>
    </w:rPr>
  </w:style>
  <w:style w:type="character" w:customStyle="1" w:styleId="TabelleAllegatiTitolo">
    <w:name w:val="Tabelle Allegati Titolo"/>
    <w:basedOn w:val="DefaultParagraphFont"/>
    <w:rsid w:val="00E01F63"/>
    <w:rPr>
      <w:b/>
      <w:bCs/>
      <w:sz w:val="16"/>
    </w:rPr>
  </w:style>
  <w:style w:type="paragraph" w:customStyle="1" w:styleId="Pippo">
    <w:name w:val="Pippo"/>
    <w:basedOn w:val="elenchiarticoli"/>
    <w:rsid w:val="00F54620"/>
    <w:rPr>
      <w:b w:val="0"/>
      <w:bCs w:val="0"/>
      <w:color w:val="auto"/>
    </w:rPr>
  </w:style>
  <w:style w:type="paragraph" w:customStyle="1" w:styleId="elenchiarticoliTitolo">
    <w:name w:val="elenchi articoli Titolo"/>
    <w:basedOn w:val="elenchiarticoli"/>
    <w:next w:val="StileelenchiarticoliNonGrassetto"/>
    <w:rsid w:val="00F54620"/>
    <w:pPr>
      <w:jc w:val="center"/>
    </w:pPr>
    <w:rPr>
      <w:rFonts w:cs="Times New Roman"/>
      <w:szCs w:val="20"/>
    </w:rPr>
  </w:style>
  <w:style w:type="paragraph" w:customStyle="1" w:styleId="ArticoliTitolo">
    <w:name w:val="Articoli Titolo"/>
    <w:basedOn w:val="elenchiarticoli"/>
    <w:next w:val="Heading1"/>
    <w:qFormat/>
    <w:rsid w:val="00B70BCA"/>
    <w:pPr>
      <w:spacing w:before="120"/>
    </w:pPr>
    <w:rPr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53FEE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53FEE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53FEE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53FEE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53FEE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53FEE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53FEE"/>
    <w:pPr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rticoli">
    <w:name w:val="Articoli"/>
    <w:basedOn w:val="Normal"/>
    <w:qFormat/>
    <w:rsid w:val="003B35E1"/>
    <w:pPr>
      <w:spacing w:before="240" w:after="240"/>
      <w:jc w:val="center"/>
    </w:pPr>
    <w:rPr>
      <w:b/>
      <w:color w:val="1F497D" w:themeColor="text2"/>
    </w:rPr>
  </w:style>
  <w:style w:type="paragraph" w:customStyle="1" w:styleId="Standard">
    <w:name w:val="Standard"/>
    <w:rsid w:val="00BC4783"/>
    <w:pPr>
      <w:suppressAutoHyphens/>
      <w:autoSpaceDN w:val="0"/>
      <w:spacing w:after="120"/>
      <w:jc w:val="both"/>
      <w:textAlignment w:val="baseline"/>
    </w:pPr>
    <w:rPr>
      <w:rFonts w:ascii="Verdana" w:eastAsia="Lucida Sans Unicode" w:hAnsi="Verdana" w:cs="Mangal"/>
      <w:color w:val="000000"/>
      <w:kern w:val="3"/>
      <w:sz w:val="22"/>
      <w:szCs w:val="24"/>
      <w:lang w:eastAsia="ar-SA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AB013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0677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5717C"/>
    <w:pPr>
      <w:keepLines/>
      <w:tabs>
        <w:tab w:val="clear" w:pos="0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B1207"/>
    <w:rPr>
      <w:rFonts w:ascii="Verdana" w:hAnsi="Verdana"/>
      <w:color w:val="000000"/>
      <w:sz w:val="22"/>
      <w:szCs w:val="24"/>
      <w:lang w:eastAsia="ar-SA"/>
    </w:rPr>
  </w:style>
  <w:style w:type="table" w:styleId="LightShading-Accent1">
    <w:name w:val="Light Shading Accent 1"/>
    <w:basedOn w:val="TableNormal"/>
    <w:uiPriority w:val="60"/>
    <w:rsid w:val="00DC3A5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estoCarattere">
    <w:name w:val="Testo Carattere"/>
    <w:link w:val="Testo"/>
    <w:locked/>
    <w:rsid w:val="0057642C"/>
    <w:rPr>
      <w:sz w:val="24"/>
      <w:szCs w:val="24"/>
      <w:lang w:eastAsia="en-US"/>
    </w:rPr>
  </w:style>
  <w:style w:type="paragraph" w:customStyle="1" w:styleId="Testo">
    <w:name w:val="Testo"/>
    <w:basedOn w:val="BodyText"/>
    <w:link w:val="TestoCarattere"/>
    <w:autoRedefine/>
    <w:rsid w:val="0057642C"/>
    <w:pPr>
      <w:spacing w:line="240" w:lineRule="auto"/>
    </w:pPr>
    <w:rPr>
      <w:rFonts w:ascii="Times New Roman" w:hAnsi="Times New Roman"/>
      <w:color w:val="auto"/>
      <w:sz w:val="24"/>
      <w:szCs w:val="24"/>
      <w:lang w:eastAsia="en-US"/>
    </w:rPr>
  </w:style>
  <w:style w:type="table" w:styleId="MediumGrid1-Accent1">
    <w:name w:val="Medium Grid 1 Accent 1"/>
    <w:basedOn w:val="TableNormal"/>
    <w:uiPriority w:val="67"/>
    <w:rsid w:val="00E7410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customStyle="1" w:styleId="tittabella">
    <w:name w:val="tit tabella"/>
    <w:basedOn w:val="Normal"/>
    <w:qFormat/>
    <w:rsid w:val="000D59BB"/>
    <w:rPr>
      <w:sz w:val="20"/>
      <w:lang w:val="en-US" w:eastAsia="it-IT"/>
    </w:rPr>
  </w:style>
  <w:style w:type="paragraph" w:customStyle="1" w:styleId="StyleTOC1BoldNotAllcaps">
    <w:name w:val="Style TOC 1 + Bold Not All caps"/>
    <w:basedOn w:val="TOC1"/>
    <w:rsid w:val="004A1ABE"/>
    <w:rPr>
      <w:b/>
      <w:caps w:val="0"/>
    </w:rPr>
  </w:style>
  <w:style w:type="paragraph" w:customStyle="1" w:styleId="testotabella">
    <w:name w:val="testo tabella"/>
    <w:basedOn w:val="tittabella"/>
    <w:autoRedefine/>
    <w:qFormat/>
    <w:rsid w:val="00782C7B"/>
  </w:style>
  <w:style w:type="paragraph" w:customStyle="1" w:styleId="texttab">
    <w:name w:val="text tab +"/>
    <w:basedOn w:val="tittabella"/>
    <w:autoRedefine/>
    <w:qFormat/>
    <w:rsid w:val="008B4626"/>
  </w:style>
  <w:style w:type="paragraph" w:customStyle="1" w:styleId="Styletittabella">
    <w:name w:val="Style tit tabella +"/>
    <w:basedOn w:val="tittabella"/>
    <w:rsid w:val="008B4626"/>
    <w:pPr>
      <w:contextualSpacing/>
    </w:pPr>
  </w:style>
  <w:style w:type="paragraph" w:customStyle="1" w:styleId="Primapagdoc">
    <w:name w:val="Prima pag doc"/>
    <w:basedOn w:val="Normal"/>
    <w:rsid w:val="00757F42"/>
    <w:pPr>
      <w:jc w:val="right"/>
    </w:pPr>
    <w:rPr>
      <w:szCs w:val="20"/>
    </w:rPr>
  </w:style>
  <w:style w:type="paragraph" w:customStyle="1" w:styleId="Titoloprimapagdoc">
    <w:name w:val="Titolo prima pag doc"/>
    <w:basedOn w:val="Title"/>
    <w:rsid w:val="00757F42"/>
    <w:pPr>
      <w:jc w:val="right"/>
    </w:pPr>
    <w:rPr>
      <w:rFonts w:cs="Times New Roman"/>
      <w:szCs w:val="20"/>
    </w:rPr>
  </w:style>
  <w:style w:type="paragraph" w:customStyle="1" w:styleId="Testotabella0">
    <w:name w:val="Testo tabella"/>
    <w:basedOn w:val="tittabella"/>
    <w:rsid w:val="00791397"/>
    <w:rPr>
      <w:szCs w:val="20"/>
    </w:rPr>
  </w:style>
  <w:style w:type="paragraph" w:customStyle="1" w:styleId="Nomi">
    <w:name w:val="Nomi"/>
    <w:basedOn w:val="tittabella"/>
    <w:rsid w:val="00E6125B"/>
    <w:pPr>
      <w:jc w:val="center"/>
    </w:pPr>
    <w:rPr>
      <w:szCs w:val="20"/>
    </w:rPr>
  </w:style>
  <w:style w:type="paragraph" w:customStyle="1" w:styleId="tittabella0">
    <w:name w:val="tit tabella +"/>
    <w:basedOn w:val="tittabella"/>
    <w:rsid w:val="00E6125B"/>
  </w:style>
  <w:style w:type="paragraph" w:styleId="Caption">
    <w:name w:val="caption"/>
    <w:basedOn w:val="Normal"/>
    <w:next w:val="Normal"/>
    <w:uiPriority w:val="35"/>
    <w:unhideWhenUsed/>
    <w:qFormat/>
    <w:rsid w:val="009F258A"/>
    <w:rPr>
      <w:b/>
      <w:bCs/>
      <w:color w:val="4F81BD" w:themeColor="accent1"/>
      <w:sz w:val="18"/>
      <w:szCs w:val="18"/>
    </w:rPr>
  </w:style>
  <w:style w:type="character" w:customStyle="1" w:styleId="shorttext">
    <w:name w:val="short_text"/>
    <w:basedOn w:val="DefaultParagraphFont"/>
    <w:rsid w:val="00D427A0"/>
  </w:style>
  <w:style w:type="paragraph" w:customStyle="1" w:styleId="Default">
    <w:name w:val="Default"/>
    <w:rsid w:val="008F15B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TitoliBaseChar">
    <w:name w:val="_Titoli Base Char"/>
    <w:basedOn w:val="DefaultParagraphFont"/>
    <w:link w:val="TitoliBase"/>
    <w:rsid w:val="007665ED"/>
    <w:rPr>
      <w:rFonts w:ascii="Verdana" w:hAnsi="Verdana" w:cs="Times-Bold"/>
      <w:b/>
      <w:bCs/>
      <w:color w:val="1B4164"/>
      <w:sz w:val="22"/>
      <w:szCs w:val="24"/>
      <w:lang w:eastAsia="ar-SA"/>
    </w:rPr>
  </w:style>
  <w:style w:type="paragraph" w:customStyle="1" w:styleId="Titlewithnumbers">
    <w:name w:val="Title with numbers"/>
    <w:basedOn w:val="TitoliBase"/>
    <w:link w:val="TitlewithnumbersChar"/>
    <w:qFormat/>
    <w:rsid w:val="007665ED"/>
    <w:pPr>
      <w:numPr>
        <w:numId w:val="30"/>
      </w:numPr>
      <w:ind w:left="1069"/>
      <w:jc w:val="left"/>
      <w:outlineLvl w:val="2"/>
    </w:pPr>
    <w:rPr>
      <w:lang w:val="en-US"/>
    </w:rPr>
  </w:style>
  <w:style w:type="character" w:customStyle="1" w:styleId="TitlewithnumbersChar">
    <w:name w:val="Title with numbers Char"/>
    <w:basedOn w:val="TitoliBaseChar"/>
    <w:link w:val="Titlewithnumbers"/>
    <w:rsid w:val="007665ED"/>
    <w:rPr>
      <w:rFonts w:ascii="Verdana" w:hAnsi="Verdana" w:cs="Times-Bold"/>
      <w:b/>
      <w:bCs/>
      <w:color w:val="1B4164"/>
      <w:sz w:val="22"/>
      <w:szCs w:val="24"/>
      <w:lang w:val="en-US" w:eastAsia="ar-SA"/>
    </w:rPr>
  </w:style>
  <w:style w:type="paragraph" w:customStyle="1" w:styleId="paragraph">
    <w:name w:val="paragraph"/>
    <w:basedOn w:val="Normal"/>
    <w:rsid w:val="007665ED"/>
    <w:pPr>
      <w:spacing w:before="100" w:beforeAutospacing="1" w:after="100" w:afterAutospacing="1"/>
    </w:pPr>
    <w:rPr>
      <w:rFonts w:ascii="Times New Roman" w:hAnsi="Times New Roman"/>
      <w:color w:val="auto"/>
      <w:sz w:val="24"/>
      <w:lang w:val="en-US" w:eastAsia="en-US"/>
    </w:rPr>
  </w:style>
  <w:style w:type="character" w:customStyle="1" w:styleId="findhit">
    <w:name w:val="findhit"/>
    <w:basedOn w:val="DefaultParagraphFont"/>
    <w:rsid w:val="007665ED"/>
  </w:style>
  <w:style w:type="character" w:customStyle="1" w:styleId="eop">
    <w:name w:val="eop"/>
    <w:basedOn w:val="DefaultParagraphFont"/>
    <w:rsid w:val="007665ED"/>
  </w:style>
  <w:style w:type="character" w:customStyle="1" w:styleId="normaltextrun">
    <w:name w:val="normaltextrun"/>
    <w:basedOn w:val="DefaultParagraphFont"/>
    <w:rsid w:val="007665ED"/>
  </w:style>
  <w:style w:type="character" w:styleId="UnresolvedMention">
    <w:name w:val="Unresolved Mention"/>
    <w:basedOn w:val="DefaultParagraphFont"/>
    <w:uiPriority w:val="99"/>
    <w:semiHidden/>
    <w:unhideWhenUsed/>
    <w:rsid w:val="00110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69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4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6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4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8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4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4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7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solutions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d16e3e61-af37-43e0-8f17-1ae0c2fa01d4">iSolutions</Author0>
    <lcf76f155ced4ddcb4097134ff3c332f xmlns="d16e3e61-af37-43e0-8f17-1ae0c2fa01d4">
      <Terms xmlns="http://schemas.microsoft.com/office/infopath/2007/PartnerControls"/>
    </lcf76f155ced4ddcb4097134ff3c332f>
    <TaxCatchAll xmlns="f70cf1f7-47f5-4a18-b69d-2f84505fceb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8468CDC9D56E419FDD0374FEEEB0DB" ma:contentTypeVersion="20" ma:contentTypeDescription="Create a new document." ma:contentTypeScope="" ma:versionID="5b58970bc0c5335056abe846a87aec4b">
  <xsd:schema xmlns:xsd="http://www.w3.org/2001/XMLSchema" xmlns:xs="http://www.w3.org/2001/XMLSchema" xmlns:p="http://schemas.microsoft.com/office/2006/metadata/properties" xmlns:ns2="d16e3e61-af37-43e0-8f17-1ae0c2fa01d4" xmlns:ns3="f70cf1f7-47f5-4a18-b69d-2f84505fcebb" targetNamespace="http://schemas.microsoft.com/office/2006/metadata/properties" ma:root="true" ma:fieldsID="cb5ee99873b762b87d0db6051d18448d" ns2:_="" ns3:_="">
    <xsd:import namespace="d16e3e61-af37-43e0-8f17-1ae0c2fa01d4"/>
    <xsd:import namespace="f70cf1f7-47f5-4a18-b69d-2f84505fce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Author0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3e61-af37-43e0-8f17-1ae0c2fa01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Author0" ma:index="17" nillable="true" ma:displayName="Author" ma:default="iSolutions" ma:format="Dropdown" ma:internalName="Author0">
      <xsd:simpleType>
        <xsd:restriction base="dms:Text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bcd181e-1ffc-4866-86b5-1fbb6a0f20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cf1f7-47f5-4a18-b69d-2f84505fc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c08f7e9-2dc2-4c23-b610-8bea12097a9d}" ma:internalName="TaxCatchAll" ma:showField="CatchAllData" ma:web="f70cf1f7-47f5-4a18-b69d-2f84505fce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D2BE89-3F5B-4028-978C-4C7B0022FF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1F9FA9-A214-4546-A27E-0E1714F31D51}">
  <ds:schemaRefs>
    <ds:schemaRef ds:uri="http://schemas.microsoft.com/office/2006/metadata/properties"/>
    <ds:schemaRef ds:uri="http://schemas.microsoft.com/office/infopath/2007/PartnerControls"/>
    <ds:schemaRef ds:uri="d16e3e61-af37-43e0-8f17-1ae0c2fa01d4"/>
    <ds:schemaRef ds:uri="f70cf1f7-47f5-4a18-b69d-2f84505fcebb"/>
  </ds:schemaRefs>
</ds:datastoreItem>
</file>

<file path=customXml/itemProps3.xml><?xml version="1.0" encoding="utf-8"?>
<ds:datastoreItem xmlns:ds="http://schemas.openxmlformats.org/officeDocument/2006/customXml" ds:itemID="{F3306B85-F6DA-4144-92B3-16603E4315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FF4945-1107-4D09-86F4-468A16CB21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3e61-af37-43e0-8f17-1ae0c2fa01d4"/>
    <ds:schemaRef ds:uri="f70cf1f7-47f5-4a18-b69d-2f84505fc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8684</Words>
  <Characters>52282</Characters>
  <Application>Microsoft Office Word</Application>
  <DocSecurity>0</DocSecurity>
  <Lines>4752</Lines>
  <Paragraphs>4354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Vincenzo</Company>
  <LinksUpToDate>false</LinksUpToDate>
  <CharactersWithSpaces>56612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Cartesio</dc:creator>
  <cp:keywords/>
  <dc:description/>
  <cp:lastModifiedBy>Marilu Smit</cp:lastModifiedBy>
  <cp:revision>257</cp:revision>
  <cp:lastPrinted>2023-07-07T14:18:00Z</cp:lastPrinted>
  <dcterms:created xsi:type="dcterms:W3CDTF">2022-06-15T15:51:00Z</dcterms:created>
  <dcterms:modified xsi:type="dcterms:W3CDTF">2026-02-12T08:15:00Z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0x0101006F8468CDC9D56E419FDD0374FEEEB0DB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</Properties>
</file>